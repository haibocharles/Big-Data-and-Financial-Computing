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4754C" w14:textId="77777777" w:rsidR="0019702B" w:rsidRPr="00CA0E1A" w:rsidRDefault="0019702B" w:rsidP="0019702B">
      <w:pPr>
        <w:spacing w:line="600" w:lineRule="exact"/>
        <w:jc w:val="center"/>
        <w:rPr>
          <w:rFonts w:ascii="Times New Roman" w:eastAsia="黑体" w:hAnsi="Times New Roman"/>
          <w:bCs/>
          <w:sz w:val="32"/>
        </w:rPr>
      </w:pPr>
      <w:r w:rsidRPr="00CA0E1A">
        <w:rPr>
          <w:rFonts w:ascii="Times New Roman" w:eastAsia="黑体" w:hAnsi="Times New Roman"/>
          <w:bCs/>
          <w:sz w:val="32"/>
        </w:rPr>
        <w:t>华东理工大学</w:t>
      </w:r>
      <w:r w:rsidRPr="00CA0E1A">
        <w:rPr>
          <w:rFonts w:ascii="Times New Roman" w:eastAsia="黑体" w:hAnsi="Times New Roman"/>
          <w:bCs/>
          <w:sz w:val="32"/>
        </w:rPr>
        <w:t>20</w:t>
      </w:r>
      <w:r w:rsidR="00AD7808">
        <w:rPr>
          <w:rFonts w:ascii="Times New Roman" w:eastAsia="黑体" w:hAnsi="Times New Roman"/>
          <w:bCs/>
          <w:sz w:val="32"/>
        </w:rPr>
        <w:t>2</w:t>
      </w:r>
      <w:r w:rsidR="00F20DC6">
        <w:rPr>
          <w:rFonts w:ascii="Times New Roman" w:eastAsia="黑体" w:hAnsi="Times New Roman"/>
          <w:bCs/>
          <w:sz w:val="32"/>
        </w:rPr>
        <w:t>1</w:t>
      </w:r>
      <w:r w:rsidR="00D671E9" w:rsidRPr="00CA0E1A">
        <w:rPr>
          <w:rFonts w:ascii="Times New Roman" w:eastAsia="黑体" w:hAnsi="Times New Roman"/>
          <w:bCs/>
          <w:sz w:val="32"/>
        </w:rPr>
        <w:t xml:space="preserve"> </w:t>
      </w:r>
      <w:r w:rsidRPr="00CA0E1A">
        <w:rPr>
          <w:rFonts w:ascii="Times New Roman" w:eastAsia="黑体" w:hAnsi="Times New Roman"/>
          <w:bCs/>
          <w:sz w:val="32"/>
        </w:rPr>
        <w:t>–20</w:t>
      </w:r>
      <w:r w:rsidR="00AD7808">
        <w:rPr>
          <w:rFonts w:ascii="Times New Roman" w:eastAsia="黑体" w:hAnsi="Times New Roman"/>
          <w:bCs/>
          <w:sz w:val="32"/>
        </w:rPr>
        <w:t>2</w:t>
      </w:r>
      <w:r w:rsidR="00F20DC6">
        <w:rPr>
          <w:rFonts w:ascii="Times New Roman" w:eastAsia="黑体" w:hAnsi="Times New Roman"/>
          <w:bCs/>
          <w:sz w:val="32"/>
        </w:rPr>
        <w:t>2</w:t>
      </w:r>
      <w:r w:rsidRPr="00CA0E1A">
        <w:rPr>
          <w:rFonts w:ascii="Times New Roman" w:eastAsia="黑体" w:hAnsi="Times New Roman"/>
          <w:bCs/>
          <w:sz w:val="32"/>
        </w:rPr>
        <w:t>学年第</w:t>
      </w:r>
      <w:r w:rsidR="00CD6BB5">
        <w:rPr>
          <w:rFonts w:ascii="Times New Roman" w:eastAsia="黑体" w:hAnsi="Times New Roman"/>
          <w:bCs/>
          <w:sz w:val="32"/>
          <w:u w:val="single"/>
        </w:rPr>
        <w:t>2</w:t>
      </w:r>
      <w:r w:rsidRPr="00CA0E1A">
        <w:rPr>
          <w:rFonts w:ascii="Times New Roman" w:eastAsia="黑体" w:hAnsi="Times New Roman"/>
          <w:bCs/>
          <w:sz w:val="32"/>
        </w:rPr>
        <w:t>学期</w:t>
      </w:r>
    </w:p>
    <w:p w14:paraId="6DA4A917" w14:textId="77777777" w:rsidR="008E7351" w:rsidRPr="00CA0E1A" w:rsidRDefault="0019702B" w:rsidP="0019702B">
      <w:pPr>
        <w:jc w:val="center"/>
        <w:rPr>
          <w:rFonts w:ascii="Times New Roman" w:eastAsia="黑体" w:hAnsi="Times New Roman"/>
          <w:bCs/>
          <w:sz w:val="28"/>
        </w:rPr>
      </w:pPr>
      <w:r w:rsidRPr="00CA0E1A">
        <w:rPr>
          <w:rFonts w:ascii="Times New Roman" w:eastAsia="黑体" w:hAnsi="Times New Roman"/>
          <w:bCs/>
          <w:sz w:val="28"/>
        </w:rPr>
        <w:t>《</w:t>
      </w:r>
      <w:r w:rsidR="00F36056">
        <w:rPr>
          <w:rFonts w:ascii="Times New Roman" w:eastAsia="黑体" w:hAnsi="Times New Roman" w:hint="eastAsia"/>
          <w:bCs/>
          <w:sz w:val="28"/>
        </w:rPr>
        <w:t>Python</w:t>
      </w:r>
      <w:r w:rsidR="00FE6177">
        <w:rPr>
          <w:rFonts w:ascii="Times New Roman" w:eastAsia="黑体" w:hAnsi="Times New Roman" w:hint="eastAsia"/>
          <w:bCs/>
          <w:sz w:val="28"/>
        </w:rPr>
        <w:t>与金融计算</w:t>
      </w:r>
      <w:r w:rsidRPr="00CA0E1A">
        <w:rPr>
          <w:rFonts w:ascii="Times New Roman" w:eastAsia="黑体" w:hAnsi="Times New Roman"/>
          <w:bCs/>
          <w:sz w:val="28"/>
        </w:rPr>
        <w:t>》实验报告</w:t>
      </w:r>
    </w:p>
    <w:tbl>
      <w:tblPr>
        <w:tblW w:w="922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4"/>
        <w:gridCol w:w="63"/>
        <w:gridCol w:w="993"/>
        <w:gridCol w:w="708"/>
        <w:gridCol w:w="1418"/>
        <w:gridCol w:w="850"/>
        <w:gridCol w:w="851"/>
        <w:gridCol w:w="709"/>
        <w:gridCol w:w="567"/>
        <w:gridCol w:w="425"/>
        <w:gridCol w:w="1453"/>
      </w:tblGrid>
      <w:tr w:rsidR="00875BCD" w:rsidRPr="00CA0E1A" w14:paraId="600561ED" w14:textId="77777777" w:rsidTr="00BE6942">
        <w:trPr>
          <w:trHeight w:val="55"/>
        </w:trPr>
        <w:tc>
          <w:tcPr>
            <w:tcW w:w="1184" w:type="dxa"/>
            <w:tcBorders>
              <w:top w:val="nil"/>
              <w:left w:val="nil"/>
              <w:bottom w:val="nil"/>
              <w:right w:val="nil"/>
              <w:tl2br w:val="nil"/>
              <w:tr2bl w:val="nil"/>
            </w:tcBorders>
            <w:vAlign w:val="bottom"/>
          </w:tcPr>
          <w:p w14:paraId="60F7D84E" w14:textId="77777777" w:rsidR="00875BCD" w:rsidRPr="00CA0E1A" w:rsidRDefault="00875BCD" w:rsidP="006528EE">
            <w:pPr>
              <w:spacing w:line="360" w:lineRule="auto"/>
              <w:rPr>
                <w:rFonts w:ascii="Times New Roman" w:hAnsi="Times New Roman"/>
                <w:sz w:val="24"/>
              </w:rPr>
            </w:pPr>
            <w:r w:rsidRPr="00CA0E1A">
              <w:rPr>
                <w:rFonts w:ascii="Times New Roman" w:hAnsi="Times New Roman"/>
                <w:sz w:val="24"/>
              </w:rPr>
              <w:t>实验名称</w:t>
            </w:r>
          </w:p>
        </w:tc>
        <w:tc>
          <w:tcPr>
            <w:tcW w:w="8037" w:type="dxa"/>
            <w:gridSpan w:val="10"/>
            <w:tcBorders>
              <w:top w:val="nil"/>
              <w:left w:val="nil"/>
              <w:bottom w:val="single" w:sz="4" w:space="0" w:color="000000"/>
              <w:right w:val="nil"/>
              <w:tl2br w:val="nil"/>
              <w:tr2bl w:val="nil"/>
            </w:tcBorders>
            <w:vAlign w:val="bottom"/>
          </w:tcPr>
          <w:p w14:paraId="1F321968" w14:textId="77777777" w:rsidR="00875BCD" w:rsidRPr="00CA0E1A" w:rsidRDefault="009961FB" w:rsidP="00B42223">
            <w:pPr>
              <w:spacing w:line="360" w:lineRule="auto"/>
              <w:rPr>
                <w:rFonts w:ascii="Times New Roman" w:hAnsi="Times New Roman"/>
                <w:sz w:val="24"/>
              </w:rPr>
            </w:pPr>
            <w:r>
              <w:rPr>
                <w:rFonts w:ascii="Times New Roman" w:hAnsi="Times New Roman" w:hint="eastAsia"/>
                <w:sz w:val="24"/>
              </w:rPr>
              <w:t>中国股市</w:t>
            </w:r>
            <w:r w:rsidR="000F3EA5">
              <w:rPr>
                <w:rFonts w:ascii="Times New Roman" w:hAnsi="Times New Roman" w:hint="eastAsia"/>
                <w:sz w:val="24"/>
              </w:rPr>
              <w:t>单因子资产定价模型的实证检验</w:t>
            </w:r>
          </w:p>
        </w:tc>
      </w:tr>
      <w:tr w:rsidR="004F75DF" w:rsidRPr="00CA0E1A" w14:paraId="0E1CAE33" w14:textId="77777777" w:rsidTr="000606A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431"/>
        </w:trPr>
        <w:tc>
          <w:tcPr>
            <w:tcW w:w="1247" w:type="dxa"/>
            <w:gridSpan w:val="2"/>
            <w:vAlign w:val="bottom"/>
          </w:tcPr>
          <w:p w14:paraId="498AB550" w14:textId="77777777" w:rsidR="004F75DF" w:rsidRPr="00CA0E1A" w:rsidRDefault="004F75DF" w:rsidP="006528EE">
            <w:pPr>
              <w:rPr>
                <w:rFonts w:ascii="Times New Roman" w:hAnsi="Times New Roman"/>
                <w:sz w:val="24"/>
              </w:rPr>
            </w:pPr>
            <w:r w:rsidRPr="00CA0E1A">
              <w:rPr>
                <w:rFonts w:ascii="Times New Roman" w:hAnsi="Times New Roman"/>
                <w:sz w:val="24"/>
              </w:rPr>
              <w:t>专</w:t>
            </w:r>
            <w:r w:rsidR="004734CB" w:rsidRPr="00CA0E1A">
              <w:rPr>
                <w:rFonts w:ascii="Times New Roman" w:hAnsi="Times New Roman"/>
                <w:sz w:val="24"/>
              </w:rPr>
              <w:t xml:space="preserve">  </w:t>
            </w:r>
            <w:r w:rsidRPr="00CA0E1A">
              <w:rPr>
                <w:rFonts w:ascii="Times New Roman" w:hAnsi="Times New Roman"/>
                <w:sz w:val="24"/>
              </w:rPr>
              <w:t>业</w:t>
            </w:r>
          </w:p>
        </w:tc>
        <w:tc>
          <w:tcPr>
            <w:tcW w:w="993" w:type="dxa"/>
            <w:tcBorders>
              <w:bottom w:val="single" w:sz="4" w:space="0" w:color="auto"/>
            </w:tcBorders>
            <w:vAlign w:val="bottom"/>
          </w:tcPr>
          <w:p w14:paraId="695A8D56" w14:textId="77777777" w:rsidR="004F75DF" w:rsidRPr="00CA0E1A" w:rsidRDefault="00750E9F" w:rsidP="006528EE">
            <w:pPr>
              <w:rPr>
                <w:rFonts w:ascii="Times New Roman" w:hAnsi="Times New Roman"/>
                <w:sz w:val="24"/>
              </w:rPr>
            </w:pPr>
            <w:r>
              <w:rPr>
                <w:rFonts w:ascii="Times New Roman" w:hAnsi="Times New Roman" w:hint="eastAsia"/>
                <w:sz w:val="24"/>
              </w:rPr>
              <w:t>金融</w:t>
            </w:r>
          </w:p>
        </w:tc>
        <w:tc>
          <w:tcPr>
            <w:tcW w:w="708" w:type="dxa"/>
            <w:vAlign w:val="bottom"/>
          </w:tcPr>
          <w:p w14:paraId="51ECFCD3" w14:textId="77777777" w:rsidR="004F75DF" w:rsidRPr="00CA0E1A" w:rsidRDefault="004734CB" w:rsidP="006528EE">
            <w:pPr>
              <w:rPr>
                <w:rFonts w:ascii="Times New Roman" w:hAnsi="Times New Roman"/>
                <w:sz w:val="24"/>
              </w:rPr>
            </w:pPr>
            <w:r w:rsidRPr="00CA0E1A">
              <w:rPr>
                <w:rFonts w:ascii="Times New Roman" w:hAnsi="Times New Roman"/>
                <w:sz w:val="24"/>
              </w:rPr>
              <w:t>姓名</w:t>
            </w:r>
          </w:p>
        </w:tc>
        <w:tc>
          <w:tcPr>
            <w:tcW w:w="1418" w:type="dxa"/>
            <w:tcBorders>
              <w:bottom w:val="single" w:sz="4" w:space="0" w:color="auto"/>
            </w:tcBorders>
            <w:vAlign w:val="bottom"/>
          </w:tcPr>
          <w:p w14:paraId="0BAC09AA" w14:textId="77777777" w:rsidR="004F75DF" w:rsidRPr="00CA0E1A" w:rsidRDefault="00750E9F" w:rsidP="006528EE">
            <w:pPr>
              <w:rPr>
                <w:rFonts w:ascii="Times New Roman" w:hAnsi="Times New Roman"/>
                <w:sz w:val="24"/>
              </w:rPr>
            </w:pPr>
            <w:r>
              <w:rPr>
                <w:rFonts w:ascii="Times New Roman" w:hAnsi="Times New Roman" w:hint="eastAsia"/>
                <w:sz w:val="24"/>
              </w:rPr>
              <w:t>刘海柏</w:t>
            </w:r>
          </w:p>
        </w:tc>
        <w:tc>
          <w:tcPr>
            <w:tcW w:w="850" w:type="dxa"/>
            <w:vAlign w:val="bottom"/>
          </w:tcPr>
          <w:p w14:paraId="61FB7E85" w14:textId="77777777" w:rsidR="004F75DF" w:rsidRPr="00CA0E1A" w:rsidRDefault="004734CB" w:rsidP="006528EE">
            <w:pPr>
              <w:rPr>
                <w:rFonts w:ascii="Times New Roman" w:hAnsi="Times New Roman"/>
                <w:sz w:val="24"/>
              </w:rPr>
            </w:pPr>
            <w:r w:rsidRPr="00CA0E1A">
              <w:rPr>
                <w:rFonts w:ascii="Times New Roman" w:hAnsi="Times New Roman"/>
                <w:sz w:val="24"/>
              </w:rPr>
              <w:t>学号</w:t>
            </w:r>
          </w:p>
        </w:tc>
        <w:tc>
          <w:tcPr>
            <w:tcW w:w="1560" w:type="dxa"/>
            <w:gridSpan w:val="2"/>
            <w:tcBorders>
              <w:bottom w:val="single" w:sz="4" w:space="0" w:color="auto"/>
            </w:tcBorders>
            <w:vAlign w:val="bottom"/>
          </w:tcPr>
          <w:p w14:paraId="0831A443" w14:textId="77777777" w:rsidR="004F75DF" w:rsidRPr="00CA0E1A" w:rsidRDefault="00750E9F" w:rsidP="006528EE">
            <w:pPr>
              <w:rPr>
                <w:rFonts w:ascii="Times New Roman" w:hAnsi="Times New Roman"/>
                <w:sz w:val="24"/>
              </w:rPr>
            </w:pPr>
            <w:r>
              <w:rPr>
                <w:rFonts w:ascii="Times New Roman" w:hAnsi="Times New Roman" w:hint="eastAsia"/>
                <w:sz w:val="24"/>
              </w:rPr>
              <w:t>2</w:t>
            </w:r>
            <w:r>
              <w:rPr>
                <w:rFonts w:ascii="Times New Roman" w:hAnsi="Times New Roman"/>
                <w:sz w:val="24"/>
              </w:rPr>
              <w:t>0030047</w:t>
            </w:r>
          </w:p>
        </w:tc>
        <w:tc>
          <w:tcPr>
            <w:tcW w:w="992" w:type="dxa"/>
            <w:gridSpan w:val="2"/>
            <w:vAlign w:val="bottom"/>
          </w:tcPr>
          <w:p w14:paraId="7377600D" w14:textId="77777777" w:rsidR="004F75DF" w:rsidRPr="00CA0E1A" w:rsidRDefault="00F02DCA" w:rsidP="00F02DCA">
            <w:pPr>
              <w:ind w:firstLineChars="100" w:firstLine="240"/>
              <w:rPr>
                <w:rFonts w:ascii="Times New Roman" w:hAnsi="Times New Roman"/>
                <w:sz w:val="24"/>
              </w:rPr>
            </w:pPr>
            <w:r w:rsidRPr="00CA0E1A">
              <w:rPr>
                <w:rFonts w:ascii="Times New Roman" w:hAnsi="Times New Roman"/>
                <w:sz w:val="24"/>
              </w:rPr>
              <w:t>班级</w:t>
            </w:r>
          </w:p>
        </w:tc>
        <w:tc>
          <w:tcPr>
            <w:tcW w:w="1412" w:type="dxa"/>
            <w:tcBorders>
              <w:bottom w:val="single" w:sz="4" w:space="0" w:color="auto"/>
            </w:tcBorders>
            <w:vAlign w:val="bottom"/>
          </w:tcPr>
          <w:p w14:paraId="45ACB807" w14:textId="77777777" w:rsidR="004F75DF" w:rsidRPr="00CA0E1A" w:rsidRDefault="00750E9F" w:rsidP="006528EE">
            <w:pPr>
              <w:rPr>
                <w:rFonts w:ascii="Times New Roman" w:hAnsi="Times New Roman"/>
                <w:sz w:val="24"/>
              </w:rPr>
            </w:pPr>
            <w:r>
              <w:rPr>
                <w:rFonts w:ascii="Times New Roman" w:hAnsi="Times New Roman" w:hint="eastAsia"/>
                <w:sz w:val="24"/>
              </w:rPr>
              <w:t>2</w:t>
            </w:r>
            <w:r>
              <w:rPr>
                <w:rFonts w:ascii="Times New Roman" w:hAnsi="Times New Roman"/>
                <w:sz w:val="24"/>
              </w:rPr>
              <w:t>02</w:t>
            </w:r>
          </w:p>
        </w:tc>
      </w:tr>
      <w:tr w:rsidR="00BC6174" w:rsidRPr="00CA0E1A" w14:paraId="7572F96C" w14:textId="77777777" w:rsidTr="000606A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408"/>
        </w:trPr>
        <w:tc>
          <w:tcPr>
            <w:tcW w:w="1247" w:type="dxa"/>
            <w:gridSpan w:val="2"/>
            <w:vAlign w:val="bottom"/>
          </w:tcPr>
          <w:p w14:paraId="7D53A334" w14:textId="77777777" w:rsidR="00E36311" w:rsidRPr="00CA0E1A" w:rsidRDefault="00E36311" w:rsidP="006528EE">
            <w:pPr>
              <w:rPr>
                <w:rFonts w:ascii="Times New Roman" w:hAnsi="Times New Roman"/>
                <w:sz w:val="24"/>
              </w:rPr>
            </w:pPr>
            <w:r w:rsidRPr="00CA0E1A">
              <w:rPr>
                <w:rFonts w:ascii="Times New Roman" w:hAnsi="Times New Roman"/>
                <w:sz w:val="24"/>
              </w:rPr>
              <w:t>实验时间</w:t>
            </w:r>
          </w:p>
        </w:tc>
        <w:tc>
          <w:tcPr>
            <w:tcW w:w="1701" w:type="dxa"/>
            <w:gridSpan w:val="2"/>
            <w:tcBorders>
              <w:bottom w:val="single" w:sz="4" w:space="0" w:color="auto"/>
            </w:tcBorders>
            <w:vAlign w:val="bottom"/>
          </w:tcPr>
          <w:p w14:paraId="0CA90970" w14:textId="77777777" w:rsidR="00E36311" w:rsidRPr="00CA0E1A" w:rsidRDefault="00887647" w:rsidP="00E64BC9">
            <w:pPr>
              <w:rPr>
                <w:rFonts w:ascii="Times New Roman" w:hAnsi="Times New Roman"/>
                <w:sz w:val="24"/>
              </w:rPr>
            </w:pPr>
            <w:r>
              <w:rPr>
                <w:rFonts w:ascii="Times New Roman" w:hAnsi="Times New Roman"/>
                <w:sz w:val="24"/>
              </w:rPr>
              <w:t>3/15</w:t>
            </w:r>
            <w:r w:rsidR="00E93B1E">
              <w:rPr>
                <w:rFonts w:ascii="Times New Roman" w:hAnsi="Times New Roman"/>
                <w:sz w:val="24"/>
              </w:rPr>
              <w:t>-</w:t>
            </w:r>
            <w:r>
              <w:rPr>
                <w:rFonts w:ascii="Times New Roman" w:hAnsi="Times New Roman"/>
                <w:sz w:val="24"/>
              </w:rPr>
              <w:t>3/22</w:t>
            </w:r>
          </w:p>
        </w:tc>
        <w:tc>
          <w:tcPr>
            <w:tcW w:w="1418" w:type="dxa"/>
            <w:vAlign w:val="bottom"/>
          </w:tcPr>
          <w:p w14:paraId="4BDBD7CB" w14:textId="77777777" w:rsidR="00E36311" w:rsidRPr="00CA0E1A" w:rsidRDefault="00E36311" w:rsidP="006528EE">
            <w:pPr>
              <w:rPr>
                <w:rFonts w:ascii="Times New Roman" w:hAnsi="Times New Roman"/>
                <w:sz w:val="24"/>
              </w:rPr>
            </w:pPr>
            <w:r w:rsidRPr="00CA0E1A">
              <w:rPr>
                <w:rFonts w:ascii="Times New Roman" w:hAnsi="Times New Roman"/>
                <w:sz w:val="24"/>
              </w:rPr>
              <w:t>实验地点</w:t>
            </w:r>
          </w:p>
        </w:tc>
        <w:tc>
          <w:tcPr>
            <w:tcW w:w="1701" w:type="dxa"/>
            <w:gridSpan w:val="2"/>
            <w:tcBorders>
              <w:bottom w:val="single" w:sz="4" w:space="0" w:color="auto"/>
            </w:tcBorders>
            <w:vAlign w:val="bottom"/>
          </w:tcPr>
          <w:p w14:paraId="4BF252DF" w14:textId="77777777" w:rsidR="00E36311" w:rsidRPr="00CA0E1A" w:rsidRDefault="00750E9F" w:rsidP="006528EE">
            <w:pPr>
              <w:rPr>
                <w:rFonts w:ascii="Times New Roman" w:hAnsi="Times New Roman"/>
                <w:sz w:val="24"/>
              </w:rPr>
            </w:pPr>
            <w:proofErr w:type="gramStart"/>
            <w:r>
              <w:rPr>
                <w:rFonts w:ascii="Times New Roman" w:hAnsi="Times New Roman" w:hint="eastAsia"/>
                <w:sz w:val="24"/>
              </w:rPr>
              <w:t>信息楼</w:t>
            </w:r>
            <w:proofErr w:type="gramEnd"/>
            <w:r>
              <w:rPr>
                <w:rFonts w:ascii="Times New Roman" w:hAnsi="Times New Roman" w:hint="eastAsia"/>
                <w:sz w:val="24"/>
              </w:rPr>
              <w:t>3</w:t>
            </w:r>
            <w:r>
              <w:rPr>
                <w:rFonts w:ascii="Times New Roman" w:hAnsi="Times New Roman"/>
                <w:sz w:val="24"/>
              </w:rPr>
              <w:t>19</w:t>
            </w:r>
          </w:p>
        </w:tc>
        <w:tc>
          <w:tcPr>
            <w:tcW w:w="1276" w:type="dxa"/>
            <w:gridSpan w:val="2"/>
            <w:vAlign w:val="bottom"/>
          </w:tcPr>
          <w:p w14:paraId="2A6223D5" w14:textId="77777777" w:rsidR="00E36311" w:rsidRPr="00CA0E1A" w:rsidRDefault="004F75DF" w:rsidP="006528EE">
            <w:pPr>
              <w:rPr>
                <w:rFonts w:ascii="Times New Roman" w:hAnsi="Times New Roman"/>
                <w:sz w:val="24"/>
              </w:rPr>
            </w:pPr>
            <w:r w:rsidRPr="00CA0E1A">
              <w:rPr>
                <w:rFonts w:ascii="Times New Roman" w:hAnsi="Times New Roman"/>
                <w:sz w:val="24"/>
              </w:rPr>
              <w:t>指导</w:t>
            </w:r>
            <w:r w:rsidR="00E36311" w:rsidRPr="00CA0E1A">
              <w:rPr>
                <w:rFonts w:ascii="Times New Roman" w:hAnsi="Times New Roman"/>
                <w:sz w:val="24"/>
              </w:rPr>
              <w:t>教师</w:t>
            </w:r>
          </w:p>
        </w:tc>
        <w:tc>
          <w:tcPr>
            <w:tcW w:w="1837" w:type="dxa"/>
            <w:gridSpan w:val="2"/>
            <w:tcBorders>
              <w:bottom w:val="single" w:sz="4" w:space="0" w:color="auto"/>
            </w:tcBorders>
            <w:vAlign w:val="bottom"/>
          </w:tcPr>
          <w:p w14:paraId="12056EA9" w14:textId="77777777" w:rsidR="00E36311" w:rsidRPr="00CA0E1A" w:rsidRDefault="00E6747A" w:rsidP="006528EE">
            <w:pPr>
              <w:rPr>
                <w:rFonts w:ascii="Times New Roman" w:hAnsi="Times New Roman"/>
                <w:sz w:val="24"/>
              </w:rPr>
            </w:pPr>
            <w:r>
              <w:rPr>
                <w:rFonts w:ascii="Times New Roman" w:hAnsi="Times New Roman"/>
                <w:sz w:val="24"/>
              </w:rPr>
              <w:t>蒋志强</w:t>
            </w:r>
          </w:p>
        </w:tc>
      </w:tr>
    </w:tbl>
    <w:p w14:paraId="56D78EA2" w14:textId="77777777" w:rsidR="00E83DA9" w:rsidRPr="00CA0E1A" w:rsidRDefault="00E83DA9" w:rsidP="00E83DA9">
      <w:pPr>
        <w:rPr>
          <w:rFonts w:ascii="Times New Roman" w:hAnsi="Times New Roman"/>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14"/>
      </w:tblGrid>
      <w:tr w:rsidR="008E7351" w:rsidRPr="00CA0E1A" w14:paraId="3F10FAA1" w14:textId="77777777" w:rsidTr="006F410D">
        <w:trPr>
          <w:trHeight w:val="483"/>
        </w:trPr>
        <w:tc>
          <w:tcPr>
            <w:tcW w:w="9214" w:type="dxa"/>
            <w:tcBorders>
              <w:tl2br w:val="nil"/>
              <w:tr2bl w:val="nil"/>
            </w:tcBorders>
          </w:tcPr>
          <w:p w14:paraId="2687B3FF" w14:textId="77777777" w:rsidR="00171A15" w:rsidRPr="00CA0E1A" w:rsidRDefault="00D05FA1" w:rsidP="00171A15">
            <w:pPr>
              <w:spacing w:line="360" w:lineRule="auto"/>
              <w:rPr>
                <w:rFonts w:ascii="Times New Roman" w:hAnsi="Times New Roman"/>
                <w:sz w:val="24"/>
              </w:rPr>
            </w:pPr>
            <w:r w:rsidRPr="00CA0E1A">
              <w:rPr>
                <w:rFonts w:ascii="Times New Roman" w:hAnsi="Times New Roman"/>
                <w:sz w:val="24"/>
              </w:rPr>
              <w:t>实验目的</w:t>
            </w:r>
            <w:r w:rsidR="00A00D0E" w:rsidRPr="00CA0E1A">
              <w:rPr>
                <w:rFonts w:ascii="Times New Roman" w:hAnsi="Times New Roman"/>
                <w:sz w:val="24"/>
              </w:rPr>
              <w:t>/</w:t>
            </w:r>
            <w:r w:rsidR="004F75DF" w:rsidRPr="00CA0E1A">
              <w:rPr>
                <w:rFonts w:ascii="Times New Roman" w:hAnsi="Times New Roman"/>
                <w:sz w:val="24"/>
              </w:rPr>
              <w:t>要求</w:t>
            </w:r>
          </w:p>
        </w:tc>
      </w:tr>
      <w:tr w:rsidR="0058029F" w:rsidRPr="00CA0E1A" w14:paraId="07A362EC" w14:textId="77777777" w:rsidTr="006F410D">
        <w:trPr>
          <w:trHeight w:val="1605"/>
        </w:trPr>
        <w:tc>
          <w:tcPr>
            <w:tcW w:w="9214" w:type="dxa"/>
            <w:tcBorders>
              <w:tl2br w:val="nil"/>
              <w:tr2bl w:val="nil"/>
            </w:tcBorders>
          </w:tcPr>
          <w:p w14:paraId="096BC6C9" w14:textId="77777777" w:rsidR="00E85D96" w:rsidRPr="00A25D68" w:rsidRDefault="00982C47" w:rsidP="004015F6">
            <w:pPr>
              <w:numPr>
                <w:ilvl w:val="0"/>
                <w:numId w:val="1"/>
              </w:numPr>
              <w:spacing w:line="300" w:lineRule="auto"/>
              <w:rPr>
                <w:rFonts w:ascii="Times New Roman" w:hAnsi="Times New Roman"/>
                <w:sz w:val="24"/>
              </w:rPr>
            </w:pPr>
            <w:r w:rsidRPr="00A25D68">
              <w:rPr>
                <w:rFonts w:ascii="Times New Roman" w:hAnsi="Times New Roman"/>
                <w:sz w:val="24"/>
              </w:rPr>
              <w:t>掌握</w:t>
            </w:r>
            <w:r w:rsidR="000C6FA4">
              <w:rPr>
                <w:rFonts w:ascii="Times New Roman" w:hAnsi="Times New Roman" w:hint="eastAsia"/>
                <w:sz w:val="24"/>
              </w:rPr>
              <w:t>单因子资产定价模型的时间序列估计与检验</w:t>
            </w:r>
            <w:r w:rsidR="00656115">
              <w:rPr>
                <w:rFonts w:ascii="Times New Roman" w:hAnsi="Times New Roman" w:hint="eastAsia"/>
                <w:sz w:val="24"/>
              </w:rPr>
              <w:t>；</w:t>
            </w:r>
          </w:p>
          <w:p w14:paraId="06B5CDC3" w14:textId="77777777" w:rsidR="00DB3C1B" w:rsidRPr="004015F6" w:rsidRDefault="000C6FA4" w:rsidP="00982C47">
            <w:pPr>
              <w:numPr>
                <w:ilvl w:val="0"/>
                <w:numId w:val="1"/>
              </w:numPr>
              <w:spacing w:line="300" w:lineRule="auto"/>
              <w:rPr>
                <w:sz w:val="24"/>
              </w:rPr>
            </w:pPr>
            <w:r>
              <w:rPr>
                <w:rFonts w:ascii="Times New Roman" w:hAnsi="Times New Roman" w:hint="eastAsia"/>
                <w:sz w:val="24"/>
              </w:rPr>
              <w:t>掌握单因子资产定价模型的横截面检验。</w:t>
            </w:r>
          </w:p>
        </w:tc>
      </w:tr>
      <w:tr w:rsidR="008E7351" w:rsidRPr="00CA0E1A" w14:paraId="5A8DA9F8" w14:textId="77777777" w:rsidTr="006F410D">
        <w:trPr>
          <w:trHeight w:val="526"/>
        </w:trPr>
        <w:tc>
          <w:tcPr>
            <w:tcW w:w="9214" w:type="dxa"/>
            <w:tcBorders>
              <w:tl2br w:val="nil"/>
              <w:tr2bl w:val="nil"/>
            </w:tcBorders>
          </w:tcPr>
          <w:p w14:paraId="2216AA3D" w14:textId="77777777" w:rsidR="00171A15" w:rsidRPr="00CA0E1A" w:rsidRDefault="00364050" w:rsidP="00A9067B">
            <w:pPr>
              <w:spacing w:line="360" w:lineRule="auto"/>
              <w:rPr>
                <w:rFonts w:ascii="Times New Roman" w:hAnsi="Times New Roman"/>
                <w:sz w:val="24"/>
              </w:rPr>
            </w:pPr>
            <w:r w:rsidRPr="00CA0E1A">
              <w:rPr>
                <w:rFonts w:ascii="Times New Roman" w:hAnsi="Times New Roman"/>
                <w:sz w:val="24"/>
              </w:rPr>
              <w:t>实验内容</w:t>
            </w:r>
          </w:p>
        </w:tc>
      </w:tr>
      <w:tr w:rsidR="0058029F" w:rsidRPr="00CA0E1A" w14:paraId="67399C65" w14:textId="77777777" w:rsidTr="006F410D">
        <w:trPr>
          <w:trHeight w:val="1860"/>
        </w:trPr>
        <w:tc>
          <w:tcPr>
            <w:tcW w:w="9214" w:type="dxa"/>
            <w:tcBorders>
              <w:tl2br w:val="nil"/>
              <w:tr2bl w:val="nil"/>
            </w:tcBorders>
          </w:tcPr>
          <w:p w14:paraId="07BE77B3" w14:textId="77777777" w:rsidR="00D41E5E" w:rsidRPr="00E6747A" w:rsidRDefault="00A761E3" w:rsidP="00D41E5E">
            <w:pPr>
              <w:pStyle w:val="a7"/>
              <w:numPr>
                <w:ilvl w:val="0"/>
                <w:numId w:val="10"/>
              </w:numPr>
              <w:spacing w:line="300" w:lineRule="auto"/>
              <w:rPr>
                <w:rFonts w:ascii="Times New Roman" w:eastAsia="宋体" w:hAnsi="Times New Roman"/>
                <w:sz w:val="24"/>
                <w:szCs w:val="24"/>
              </w:rPr>
            </w:pPr>
            <w:r>
              <w:rPr>
                <w:rFonts w:ascii="Times New Roman" w:eastAsia="宋体" w:hAnsi="Times New Roman" w:hint="eastAsia"/>
                <w:sz w:val="24"/>
                <w:szCs w:val="24"/>
                <w:lang w:eastAsia="zh-CN"/>
              </w:rPr>
              <w:t>认真阅读</w:t>
            </w:r>
            <w:r w:rsidR="007E38F2">
              <w:rPr>
                <w:rFonts w:ascii="Times New Roman" w:eastAsia="宋体" w:hAnsi="Times New Roman"/>
                <w:sz w:val="24"/>
                <w:szCs w:val="24"/>
                <w:lang w:eastAsia="zh-CN"/>
              </w:rPr>
              <w:t>3</w:t>
            </w:r>
            <w:r>
              <w:rPr>
                <w:rFonts w:ascii="Times New Roman" w:eastAsia="宋体" w:hAnsi="Times New Roman" w:hint="eastAsia"/>
                <w:sz w:val="24"/>
                <w:szCs w:val="24"/>
                <w:lang w:eastAsia="zh-CN"/>
              </w:rPr>
              <w:t>篇文献资料</w:t>
            </w:r>
            <w:r w:rsidR="007B5B7B">
              <w:rPr>
                <w:rFonts w:ascii="Times New Roman" w:eastAsia="宋体" w:hAnsi="Times New Roman" w:hint="eastAsia"/>
                <w:sz w:val="24"/>
                <w:szCs w:val="24"/>
                <w:lang w:eastAsia="zh-CN"/>
              </w:rPr>
              <w:t>（自己也可以下载相关文献进行阅读）</w:t>
            </w:r>
            <w:r>
              <w:rPr>
                <w:rFonts w:ascii="Times New Roman" w:eastAsia="宋体" w:hAnsi="Times New Roman" w:hint="eastAsia"/>
                <w:sz w:val="24"/>
                <w:szCs w:val="24"/>
                <w:lang w:eastAsia="zh-CN"/>
              </w:rPr>
              <w:t>，了解</w:t>
            </w:r>
            <w:r w:rsidR="001464E2">
              <w:rPr>
                <w:rFonts w:ascii="Times New Roman" w:eastAsia="宋体" w:hAnsi="Times New Roman" w:hint="eastAsia"/>
                <w:sz w:val="24"/>
                <w:szCs w:val="24"/>
                <w:lang w:eastAsia="zh-CN"/>
              </w:rPr>
              <w:t>资产定价模型</w:t>
            </w:r>
            <w:r w:rsidR="00E54D38">
              <w:rPr>
                <w:rFonts w:ascii="Times New Roman" w:eastAsia="宋体" w:hAnsi="Times New Roman" w:hint="eastAsia"/>
                <w:sz w:val="24"/>
                <w:szCs w:val="24"/>
                <w:lang w:eastAsia="zh-CN"/>
              </w:rPr>
              <w:t>的相关研究</w:t>
            </w:r>
            <w:r>
              <w:rPr>
                <w:rFonts w:ascii="Times New Roman" w:eastAsia="宋体" w:hAnsi="Times New Roman" w:hint="eastAsia"/>
                <w:sz w:val="24"/>
                <w:szCs w:val="24"/>
                <w:lang w:val="en-US" w:eastAsia="zh-CN"/>
              </w:rPr>
              <w:t>，重点关注</w:t>
            </w:r>
            <w:r w:rsidR="00E54D38">
              <w:rPr>
                <w:rFonts w:ascii="Times New Roman" w:eastAsia="宋体" w:hAnsi="Times New Roman" w:hint="eastAsia"/>
                <w:sz w:val="24"/>
                <w:szCs w:val="24"/>
                <w:lang w:val="en-US" w:eastAsia="zh-CN"/>
              </w:rPr>
              <w:t>其中的</w:t>
            </w:r>
            <w:r>
              <w:rPr>
                <w:rFonts w:ascii="Times New Roman" w:eastAsia="宋体" w:hAnsi="Times New Roman" w:hint="eastAsia"/>
                <w:sz w:val="24"/>
                <w:szCs w:val="24"/>
                <w:lang w:val="en-US" w:eastAsia="zh-CN"/>
              </w:rPr>
              <w:t>研究思路和</w:t>
            </w:r>
            <w:r w:rsidR="001464E2">
              <w:rPr>
                <w:rFonts w:ascii="Times New Roman" w:eastAsia="宋体" w:hAnsi="Times New Roman" w:hint="eastAsia"/>
                <w:sz w:val="24"/>
                <w:szCs w:val="24"/>
                <w:lang w:val="en-US" w:eastAsia="zh-CN"/>
              </w:rPr>
              <w:t>方法</w:t>
            </w:r>
            <w:r>
              <w:rPr>
                <w:rFonts w:ascii="Times New Roman" w:eastAsia="宋体" w:hAnsi="Times New Roman" w:hint="eastAsia"/>
                <w:sz w:val="24"/>
                <w:szCs w:val="24"/>
                <w:lang w:val="en-US" w:eastAsia="zh-CN"/>
              </w:rPr>
              <w:t>。</w:t>
            </w:r>
          </w:p>
          <w:p w14:paraId="3102B105" w14:textId="77777777" w:rsidR="00E6747A" w:rsidRPr="002D11CC" w:rsidRDefault="00BF5CB3" w:rsidP="004438F4">
            <w:pPr>
              <w:pStyle w:val="a7"/>
              <w:numPr>
                <w:ilvl w:val="0"/>
                <w:numId w:val="10"/>
              </w:numPr>
              <w:spacing w:line="300" w:lineRule="auto"/>
              <w:rPr>
                <w:rFonts w:ascii="Times New Roman" w:eastAsia="宋体" w:hAnsi="Times New Roman"/>
                <w:sz w:val="24"/>
                <w:szCs w:val="24"/>
              </w:rPr>
            </w:pPr>
            <w:r>
              <w:rPr>
                <w:rFonts w:ascii="Times New Roman" w:eastAsia="宋体" w:hAnsi="Times New Roman" w:hint="eastAsia"/>
                <w:sz w:val="24"/>
                <w:szCs w:val="24"/>
                <w:lang w:eastAsia="zh-CN"/>
              </w:rPr>
              <w:t>尝试找出以</w:t>
            </w:r>
            <w:r>
              <w:rPr>
                <w:rFonts w:ascii="Times New Roman" w:eastAsia="宋体" w:hAnsi="Times New Roman" w:hint="eastAsia"/>
                <w:sz w:val="24"/>
                <w:szCs w:val="24"/>
                <w:lang w:eastAsia="zh-CN"/>
              </w:rPr>
              <w:t>0</w:t>
            </w:r>
            <w:r>
              <w:rPr>
                <w:rFonts w:ascii="Times New Roman" w:eastAsia="宋体" w:hAnsi="Times New Roman" w:hint="eastAsia"/>
                <w:sz w:val="24"/>
                <w:szCs w:val="24"/>
                <w:lang w:eastAsia="zh-CN"/>
              </w:rPr>
              <w:t>或者</w:t>
            </w:r>
            <w:r>
              <w:rPr>
                <w:rFonts w:ascii="Times New Roman" w:eastAsia="宋体" w:hAnsi="Times New Roman" w:hint="eastAsia"/>
                <w:sz w:val="24"/>
                <w:szCs w:val="24"/>
                <w:lang w:eastAsia="zh-CN"/>
              </w:rPr>
              <w:t>6</w:t>
            </w:r>
            <w:r>
              <w:rPr>
                <w:rFonts w:ascii="Times New Roman" w:eastAsia="宋体" w:hAnsi="Times New Roman" w:hint="eastAsia"/>
                <w:sz w:val="24"/>
                <w:szCs w:val="24"/>
                <w:lang w:eastAsia="zh-CN"/>
              </w:rPr>
              <w:t>开头，最后两位数字和自己学号最后两位</w:t>
            </w:r>
            <w:r w:rsidR="00D73587">
              <w:rPr>
                <w:rFonts w:ascii="Times New Roman" w:eastAsia="宋体" w:hAnsi="Times New Roman" w:hint="eastAsia"/>
                <w:sz w:val="24"/>
                <w:szCs w:val="24"/>
                <w:lang w:eastAsia="zh-CN"/>
              </w:rPr>
              <w:t>数字一样的股票代码</w:t>
            </w:r>
            <w:r w:rsidR="00A220CA">
              <w:rPr>
                <w:rFonts w:ascii="Times New Roman" w:eastAsia="宋体" w:hAnsi="Times New Roman" w:hint="eastAsia"/>
                <w:sz w:val="24"/>
                <w:szCs w:val="24"/>
                <w:lang w:eastAsia="zh-CN"/>
              </w:rPr>
              <w:t>，</w:t>
            </w:r>
            <w:r w:rsidR="00D73587">
              <w:rPr>
                <w:rFonts w:ascii="Times New Roman" w:eastAsia="宋体" w:hAnsi="Times New Roman" w:hint="eastAsia"/>
                <w:sz w:val="24"/>
                <w:szCs w:val="24"/>
                <w:lang w:eastAsia="zh-CN"/>
              </w:rPr>
              <w:t>并从中任意选取</w:t>
            </w:r>
            <w:r w:rsidR="00D73587">
              <w:rPr>
                <w:rFonts w:ascii="Times New Roman" w:eastAsia="宋体" w:hAnsi="Times New Roman"/>
                <w:sz w:val="24"/>
                <w:szCs w:val="24"/>
                <w:lang w:eastAsia="zh-CN"/>
              </w:rPr>
              <w:t>8</w:t>
            </w:r>
            <w:r w:rsidR="00D73587">
              <w:rPr>
                <w:rFonts w:ascii="Times New Roman" w:eastAsia="宋体" w:hAnsi="Times New Roman" w:hint="eastAsia"/>
                <w:sz w:val="24"/>
                <w:szCs w:val="24"/>
                <w:lang w:eastAsia="zh-CN"/>
              </w:rPr>
              <w:t>只股票</w:t>
            </w:r>
            <w:r w:rsidR="004438F4">
              <w:rPr>
                <w:rFonts w:ascii="Times New Roman" w:eastAsia="宋体" w:hAnsi="Times New Roman" w:hint="eastAsia"/>
                <w:sz w:val="24"/>
                <w:szCs w:val="24"/>
                <w:lang w:eastAsia="zh-CN"/>
              </w:rPr>
              <w:t>下载</w:t>
            </w:r>
            <w:r w:rsidR="007E5898">
              <w:rPr>
                <w:rFonts w:ascii="Times New Roman" w:eastAsia="宋体" w:hAnsi="Times New Roman"/>
                <w:sz w:val="24"/>
                <w:szCs w:val="24"/>
                <w:lang w:eastAsia="zh-CN"/>
              </w:rPr>
              <w:t>200</w:t>
            </w:r>
            <w:r w:rsidR="00852046">
              <w:rPr>
                <w:rFonts w:ascii="Times New Roman" w:eastAsia="宋体" w:hAnsi="Times New Roman"/>
                <w:sz w:val="24"/>
                <w:szCs w:val="24"/>
                <w:lang w:eastAsia="zh-CN"/>
              </w:rPr>
              <w:t>0</w:t>
            </w:r>
            <w:r w:rsidR="004438F4">
              <w:rPr>
                <w:rFonts w:ascii="Times New Roman" w:eastAsia="宋体" w:hAnsi="Times New Roman" w:hint="eastAsia"/>
                <w:sz w:val="24"/>
                <w:szCs w:val="24"/>
                <w:lang w:eastAsia="zh-CN"/>
              </w:rPr>
              <w:t>-</w:t>
            </w:r>
            <w:r w:rsidR="004438F4">
              <w:rPr>
                <w:rFonts w:ascii="Times New Roman" w:eastAsia="宋体" w:hAnsi="Times New Roman"/>
                <w:sz w:val="24"/>
                <w:szCs w:val="24"/>
                <w:lang w:eastAsia="zh-CN"/>
              </w:rPr>
              <w:t>20</w:t>
            </w:r>
            <w:r w:rsidR="00626877">
              <w:rPr>
                <w:rFonts w:ascii="Times New Roman" w:eastAsia="宋体" w:hAnsi="Times New Roman"/>
                <w:sz w:val="24"/>
                <w:szCs w:val="24"/>
                <w:lang w:eastAsia="zh-CN"/>
              </w:rPr>
              <w:t>21</w:t>
            </w:r>
            <w:r w:rsidR="004438F4">
              <w:rPr>
                <w:rFonts w:ascii="Times New Roman" w:eastAsia="宋体" w:hAnsi="Times New Roman" w:hint="eastAsia"/>
                <w:sz w:val="24"/>
                <w:szCs w:val="24"/>
                <w:lang w:eastAsia="zh-CN"/>
              </w:rPr>
              <w:t>年的</w:t>
            </w:r>
            <w:proofErr w:type="gramStart"/>
            <w:r w:rsidR="004438F4">
              <w:rPr>
                <w:rFonts w:ascii="Times New Roman" w:eastAsia="宋体" w:hAnsi="Times New Roman" w:hint="eastAsia"/>
                <w:sz w:val="24"/>
                <w:szCs w:val="24"/>
                <w:lang w:eastAsia="zh-CN"/>
              </w:rPr>
              <w:t>日收益和月收益</w:t>
            </w:r>
            <w:proofErr w:type="gramEnd"/>
            <w:r w:rsidR="004438F4">
              <w:rPr>
                <w:rFonts w:ascii="Times New Roman" w:eastAsia="宋体" w:hAnsi="Times New Roman" w:hint="eastAsia"/>
                <w:sz w:val="24"/>
                <w:szCs w:val="24"/>
                <w:lang w:eastAsia="zh-CN"/>
              </w:rPr>
              <w:t>数据</w:t>
            </w:r>
            <w:r w:rsidR="00D73587">
              <w:rPr>
                <w:rFonts w:ascii="Times New Roman" w:eastAsia="宋体" w:hAnsi="Times New Roman" w:hint="eastAsia"/>
                <w:sz w:val="24"/>
                <w:szCs w:val="24"/>
                <w:lang w:eastAsia="zh-CN"/>
              </w:rPr>
              <w:t>，进行如下实验</w:t>
            </w:r>
            <w:r w:rsidR="004438F4">
              <w:rPr>
                <w:rFonts w:ascii="Times New Roman" w:eastAsia="宋体" w:hAnsi="Times New Roman" w:hint="eastAsia"/>
                <w:sz w:val="24"/>
                <w:szCs w:val="24"/>
                <w:lang w:val="en-US" w:eastAsia="zh-CN"/>
              </w:rPr>
              <w:t>：</w:t>
            </w:r>
            <w:r w:rsidR="004438F4" w:rsidRPr="007D69F8">
              <w:rPr>
                <w:rFonts w:ascii="Times New Roman" w:eastAsia="宋体" w:hAnsi="Times New Roman" w:hint="eastAsia"/>
                <w:sz w:val="24"/>
                <w:szCs w:val="24"/>
                <w:highlight w:val="yellow"/>
                <w:lang w:val="en-US" w:eastAsia="zh-CN"/>
              </w:rPr>
              <w:t>（</w:t>
            </w:r>
            <w:r w:rsidR="004438F4" w:rsidRPr="007D69F8">
              <w:rPr>
                <w:rFonts w:ascii="Times New Roman" w:eastAsia="宋体" w:hAnsi="Times New Roman" w:hint="eastAsia"/>
                <w:sz w:val="24"/>
                <w:szCs w:val="24"/>
                <w:highlight w:val="yellow"/>
                <w:lang w:val="en-US" w:eastAsia="zh-CN"/>
              </w:rPr>
              <w:t>1</w:t>
            </w:r>
            <w:r w:rsidR="004438F4" w:rsidRPr="007D69F8">
              <w:rPr>
                <w:rFonts w:ascii="Times New Roman" w:eastAsia="宋体" w:hAnsi="Times New Roman" w:hint="eastAsia"/>
                <w:sz w:val="24"/>
                <w:szCs w:val="24"/>
                <w:highlight w:val="yellow"/>
                <w:lang w:val="en-US" w:eastAsia="zh-CN"/>
              </w:rPr>
              <w:t>）利用股票</w:t>
            </w:r>
            <w:proofErr w:type="gramStart"/>
            <w:r w:rsidR="004438F4" w:rsidRPr="007D69F8">
              <w:rPr>
                <w:rFonts w:ascii="Times New Roman" w:eastAsia="宋体" w:hAnsi="Times New Roman" w:hint="eastAsia"/>
                <w:sz w:val="24"/>
                <w:szCs w:val="24"/>
                <w:highlight w:val="yellow"/>
                <w:lang w:val="en-US" w:eastAsia="zh-CN"/>
              </w:rPr>
              <w:t>日收益</w:t>
            </w:r>
            <w:proofErr w:type="gramEnd"/>
            <w:r w:rsidR="004438F4" w:rsidRPr="007D69F8">
              <w:rPr>
                <w:rFonts w:ascii="Times New Roman" w:eastAsia="宋体" w:hAnsi="Times New Roman" w:hint="eastAsia"/>
                <w:sz w:val="24"/>
                <w:szCs w:val="24"/>
                <w:highlight w:val="yellow"/>
                <w:lang w:val="en-US" w:eastAsia="zh-CN"/>
              </w:rPr>
              <w:t>数据对</w:t>
            </w:r>
            <w:r w:rsidR="009B4CCC" w:rsidRPr="007D69F8">
              <w:rPr>
                <w:rFonts w:ascii="Times New Roman" w:eastAsia="宋体" w:hAnsi="Times New Roman" w:hint="eastAsia"/>
                <w:sz w:val="24"/>
                <w:szCs w:val="24"/>
                <w:highlight w:val="yellow"/>
                <w:lang w:val="en-US" w:eastAsia="zh-CN"/>
              </w:rPr>
              <w:t>CAPM</w:t>
            </w:r>
            <w:r w:rsidR="004438F4" w:rsidRPr="007D69F8">
              <w:rPr>
                <w:rFonts w:ascii="Times New Roman" w:eastAsia="宋体" w:hAnsi="Times New Roman" w:hint="eastAsia"/>
                <w:sz w:val="24"/>
                <w:szCs w:val="24"/>
                <w:highlight w:val="yellow"/>
                <w:lang w:val="en-US" w:eastAsia="zh-CN"/>
              </w:rPr>
              <w:t>模型做</w:t>
            </w:r>
            <w:r w:rsidR="005F794D" w:rsidRPr="007D69F8">
              <w:rPr>
                <w:rFonts w:ascii="Times New Roman" w:eastAsia="宋体" w:hAnsi="Times New Roman" w:hint="eastAsia"/>
                <w:sz w:val="24"/>
                <w:szCs w:val="24"/>
                <w:highlight w:val="yellow"/>
                <w:lang w:val="en-US" w:eastAsia="zh-CN"/>
              </w:rPr>
              <w:t>单资产</w:t>
            </w:r>
            <w:r w:rsidR="004438F4" w:rsidRPr="007D69F8">
              <w:rPr>
                <w:rFonts w:ascii="Times New Roman" w:eastAsia="宋体" w:hAnsi="Times New Roman" w:hint="eastAsia"/>
                <w:sz w:val="24"/>
                <w:szCs w:val="24"/>
                <w:highlight w:val="yellow"/>
                <w:lang w:val="en-US" w:eastAsia="zh-CN"/>
              </w:rPr>
              <w:t>时间序列检验；（</w:t>
            </w:r>
            <w:r w:rsidR="004438F4" w:rsidRPr="007D69F8">
              <w:rPr>
                <w:rFonts w:ascii="Times New Roman" w:eastAsia="宋体" w:hAnsi="Times New Roman" w:hint="eastAsia"/>
                <w:sz w:val="24"/>
                <w:szCs w:val="24"/>
                <w:highlight w:val="yellow"/>
                <w:lang w:val="en-US" w:eastAsia="zh-CN"/>
              </w:rPr>
              <w:t>2</w:t>
            </w:r>
            <w:r w:rsidR="004438F4" w:rsidRPr="007D69F8">
              <w:rPr>
                <w:rFonts w:ascii="Times New Roman" w:eastAsia="宋体" w:hAnsi="Times New Roman" w:hint="eastAsia"/>
                <w:sz w:val="24"/>
                <w:szCs w:val="24"/>
                <w:highlight w:val="yellow"/>
                <w:lang w:val="en-US" w:eastAsia="zh-CN"/>
              </w:rPr>
              <w:t>）利用</w:t>
            </w:r>
            <w:proofErr w:type="gramStart"/>
            <w:r w:rsidR="004438F4" w:rsidRPr="007D69F8">
              <w:rPr>
                <w:rFonts w:ascii="Times New Roman" w:eastAsia="宋体" w:hAnsi="Times New Roman" w:hint="eastAsia"/>
                <w:sz w:val="24"/>
                <w:szCs w:val="24"/>
                <w:highlight w:val="yellow"/>
                <w:lang w:val="en-US" w:eastAsia="zh-CN"/>
              </w:rPr>
              <w:t>股票月收益</w:t>
            </w:r>
            <w:proofErr w:type="gramEnd"/>
            <w:r w:rsidR="004438F4" w:rsidRPr="007D69F8">
              <w:rPr>
                <w:rFonts w:ascii="Times New Roman" w:eastAsia="宋体" w:hAnsi="Times New Roman" w:hint="eastAsia"/>
                <w:sz w:val="24"/>
                <w:szCs w:val="24"/>
                <w:highlight w:val="yellow"/>
                <w:lang w:val="en-US" w:eastAsia="zh-CN"/>
              </w:rPr>
              <w:t>数据对</w:t>
            </w:r>
            <w:r w:rsidR="009B4CCC" w:rsidRPr="007D69F8">
              <w:rPr>
                <w:rFonts w:ascii="Times New Roman" w:eastAsia="宋体" w:hAnsi="Times New Roman" w:hint="eastAsia"/>
                <w:sz w:val="24"/>
                <w:szCs w:val="24"/>
                <w:highlight w:val="yellow"/>
                <w:lang w:val="en-US" w:eastAsia="zh-CN"/>
              </w:rPr>
              <w:t>CAPM</w:t>
            </w:r>
            <w:r w:rsidR="004438F4" w:rsidRPr="007D69F8">
              <w:rPr>
                <w:rFonts w:ascii="Times New Roman" w:eastAsia="宋体" w:hAnsi="Times New Roman" w:hint="eastAsia"/>
                <w:sz w:val="24"/>
                <w:szCs w:val="24"/>
                <w:highlight w:val="yellow"/>
                <w:lang w:val="en-US" w:eastAsia="zh-CN"/>
              </w:rPr>
              <w:t>模型做</w:t>
            </w:r>
            <w:proofErr w:type="gramStart"/>
            <w:r w:rsidR="005F794D" w:rsidRPr="007D69F8">
              <w:rPr>
                <w:rFonts w:ascii="Times New Roman" w:eastAsia="宋体" w:hAnsi="Times New Roman" w:hint="eastAsia"/>
                <w:sz w:val="24"/>
                <w:szCs w:val="24"/>
                <w:highlight w:val="yellow"/>
                <w:lang w:val="en-US" w:eastAsia="zh-CN"/>
              </w:rPr>
              <w:t>多资产</w:t>
            </w:r>
            <w:proofErr w:type="gramEnd"/>
            <w:r w:rsidR="004438F4" w:rsidRPr="007D69F8">
              <w:rPr>
                <w:rFonts w:ascii="Times New Roman" w:eastAsia="宋体" w:hAnsi="Times New Roman" w:hint="eastAsia"/>
                <w:sz w:val="24"/>
                <w:szCs w:val="24"/>
                <w:highlight w:val="yellow"/>
                <w:lang w:val="en-US" w:eastAsia="zh-CN"/>
              </w:rPr>
              <w:t>时间序列检验。</w:t>
            </w:r>
          </w:p>
          <w:p w14:paraId="4F4DDFFC" w14:textId="77777777" w:rsidR="007E5898" w:rsidRDefault="007E5898" w:rsidP="007E5898">
            <w:pPr>
              <w:pStyle w:val="a7"/>
              <w:numPr>
                <w:ilvl w:val="0"/>
                <w:numId w:val="10"/>
              </w:numPr>
              <w:spacing w:line="300" w:lineRule="auto"/>
              <w:rPr>
                <w:rFonts w:ascii="Times New Roman" w:eastAsia="宋体" w:hAnsi="Times New Roman"/>
                <w:sz w:val="24"/>
                <w:szCs w:val="24"/>
              </w:rPr>
            </w:pPr>
            <w:r>
              <w:rPr>
                <w:rFonts w:ascii="Times New Roman" w:eastAsia="宋体" w:hAnsi="Times New Roman" w:hint="eastAsia"/>
                <w:sz w:val="24"/>
                <w:szCs w:val="24"/>
                <w:lang w:eastAsia="zh-CN"/>
              </w:rPr>
              <w:t>请利用</w:t>
            </w:r>
            <w:r>
              <w:rPr>
                <w:rFonts w:ascii="Times New Roman" w:eastAsia="宋体" w:hAnsi="Times New Roman"/>
                <w:sz w:val="24"/>
                <w:szCs w:val="24"/>
                <w:lang w:eastAsia="zh-CN"/>
              </w:rPr>
              <w:t>2000</w:t>
            </w:r>
            <w:r>
              <w:rPr>
                <w:rFonts w:ascii="Times New Roman" w:eastAsia="宋体" w:hAnsi="Times New Roman"/>
                <w:sz w:val="24"/>
                <w:szCs w:val="24"/>
                <w:lang w:val="en-US" w:eastAsia="zh-CN"/>
              </w:rPr>
              <w:t>-20</w:t>
            </w:r>
            <w:r w:rsidR="00626877">
              <w:rPr>
                <w:rFonts w:ascii="Times New Roman" w:eastAsia="宋体" w:hAnsi="Times New Roman"/>
                <w:sz w:val="24"/>
                <w:szCs w:val="24"/>
                <w:lang w:val="en-US" w:eastAsia="zh-CN"/>
              </w:rPr>
              <w:t>21</w:t>
            </w:r>
            <w:r>
              <w:rPr>
                <w:rFonts w:ascii="Times New Roman" w:eastAsia="宋体" w:hAnsi="Times New Roman" w:hint="eastAsia"/>
                <w:sz w:val="24"/>
                <w:szCs w:val="24"/>
                <w:lang w:val="en-US" w:eastAsia="zh-CN"/>
              </w:rPr>
              <w:t>年中国</w:t>
            </w:r>
            <w:r>
              <w:rPr>
                <w:rFonts w:ascii="Times New Roman" w:eastAsia="宋体" w:hAnsi="Times New Roman" w:hint="eastAsia"/>
                <w:sz w:val="24"/>
                <w:szCs w:val="24"/>
                <w:lang w:val="en-US" w:eastAsia="zh-CN"/>
              </w:rPr>
              <w:t>A</w:t>
            </w:r>
            <w:r>
              <w:rPr>
                <w:rFonts w:ascii="Times New Roman" w:eastAsia="宋体" w:hAnsi="Times New Roman" w:hint="eastAsia"/>
                <w:sz w:val="24"/>
                <w:szCs w:val="24"/>
                <w:lang w:val="en-US" w:eastAsia="zh-CN"/>
              </w:rPr>
              <w:t>股月度数据实证检验中国</w:t>
            </w:r>
            <w:r>
              <w:rPr>
                <w:rFonts w:ascii="Times New Roman" w:eastAsia="宋体" w:hAnsi="Times New Roman" w:hint="eastAsia"/>
                <w:sz w:val="24"/>
                <w:szCs w:val="24"/>
                <w:lang w:val="en-US" w:eastAsia="zh-CN"/>
              </w:rPr>
              <w:t>A</w:t>
            </w:r>
            <w:r>
              <w:rPr>
                <w:rFonts w:ascii="Times New Roman" w:eastAsia="宋体" w:hAnsi="Times New Roman" w:hint="eastAsia"/>
                <w:sz w:val="24"/>
                <w:szCs w:val="24"/>
                <w:lang w:val="en-US" w:eastAsia="zh-CN"/>
              </w:rPr>
              <w:t>股市市场</w:t>
            </w:r>
            <w:r>
              <w:rPr>
                <w:rFonts w:ascii="Times New Roman" w:eastAsia="宋体" w:hAnsi="Times New Roman" w:hint="eastAsia"/>
                <w:sz w:val="24"/>
                <w:szCs w:val="24"/>
                <w:lang w:eastAsia="zh-CN"/>
              </w:rPr>
              <w:t>是具有</w:t>
            </w:r>
            <w:r w:rsidRPr="00F33C03">
              <w:rPr>
                <w:rFonts w:ascii="Times New Roman" w:eastAsia="宋体" w:hAnsi="Times New Roman" w:hint="eastAsia"/>
                <w:b/>
                <w:sz w:val="24"/>
                <w:szCs w:val="24"/>
                <w:lang w:eastAsia="zh-CN"/>
              </w:rPr>
              <w:t>惯性效应</w:t>
            </w:r>
            <w:r>
              <w:rPr>
                <w:rFonts w:ascii="Times New Roman" w:eastAsia="宋体" w:hAnsi="Times New Roman" w:hint="eastAsia"/>
                <w:sz w:val="24"/>
                <w:szCs w:val="24"/>
                <w:lang w:eastAsia="zh-CN"/>
              </w:rPr>
              <w:t>，还是</w:t>
            </w:r>
            <w:r w:rsidRPr="00F33C03">
              <w:rPr>
                <w:rFonts w:ascii="Times New Roman" w:eastAsia="宋体" w:hAnsi="Times New Roman" w:hint="eastAsia"/>
                <w:b/>
                <w:sz w:val="24"/>
                <w:szCs w:val="24"/>
                <w:lang w:eastAsia="zh-CN"/>
              </w:rPr>
              <w:t>反转效应</w:t>
            </w:r>
            <w:r>
              <w:rPr>
                <w:rFonts w:ascii="Times New Roman" w:eastAsia="宋体" w:hAnsi="Times New Roman" w:hint="eastAsia"/>
                <w:sz w:val="24"/>
                <w:szCs w:val="24"/>
                <w:lang w:eastAsia="zh-CN"/>
              </w:rPr>
              <w:t>？</w:t>
            </w:r>
            <w:r w:rsidR="00103D75">
              <w:rPr>
                <w:rFonts w:ascii="Times New Roman" w:eastAsia="宋体" w:hAnsi="Times New Roman" w:hint="eastAsia"/>
                <w:sz w:val="24"/>
                <w:szCs w:val="24"/>
                <w:lang w:eastAsia="zh-CN"/>
              </w:rPr>
              <w:t>（数据</w:t>
            </w:r>
            <w:r w:rsidR="00D6485F">
              <w:rPr>
                <w:rFonts w:ascii="Times New Roman" w:eastAsia="宋体" w:hAnsi="Times New Roman" w:hint="eastAsia"/>
                <w:sz w:val="24"/>
                <w:szCs w:val="24"/>
                <w:lang w:eastAsia="zh-CN"/>
              </w:rPr>
              <w:t>请</w:t>
            </w:r>
            <w:proofErr w:type="gramStart"/>
            <w:r w:rsidR="00D6485F">
              <w:rPr>
                <w:rFonts w:ascii="Times New Roman" w:eastAsia="宋体" w:hAnsi="Times New Roman" w:hint="eastAsia"/>
                <w:sz w:val="24"/>
                <w:szCs w:val="24"/>
                <w:lang w:eastAsia="zh-CN"/>
              </w:rPr>
              <w:t>从</w:t>
            </w:r>
            <w:r w:rsidR="00103D75">
              <w:rPr>
                <w:rFonts w:ascii="Times New Roman" w:eastAsia="宋体" w:hAnsi="Times New Roman" w:hint="eastAsia"/>
                <w:sz w:val="24"/>
                <w:szCs w:val="24"/>
                <w:lang w:eastAsia="zh-CN"/>
              </w:rPr>
              <w:t>锐思</w:t>
            </w:r>
            <w:proofErr w:type="gramEnd"/>
            <w:r w:rsidR="00103D75">
              <w:rPr>
                <w:rFonts w:ascii="Times New Roman" w:eastAsia="宋体" w:hAnsi="Times New Roman" w:hint="eastAsia"/>
                <w:sz w:val="24"/>
                <w:szCs w:val="24"/>
                <w:lang w:eastAsia="zh-CN"/>
              </w:rPr>
              <w:t>数据库</w:t>
            </w:r>
            <w:r w:rsidR="00C849BF">
              <w:rPr>
                <w:rFonts w:ascii="Times New Roman" w:eastAsia="宋体" w:hAnsi="Times New Roman" w:hint="eastAsia"/>
                <w:sz w:val="24"/>
                <w:szCs w:val="24"/>
                <w:lang w:eastAsia="zh-CN"/>
              </w:rPr>
              <w:t>或者</w:t>
            </w:r>
            <w:proofErr w:type="spellStart"/>
            <w:r w:rsidR="00C849BF">
              <w:rPr>
                <w:rFonts w:ascii="Times New Roman" w:eastAsia="宋体" w:hAnsi="Times New Roman" w:hint="eastAsia"/>
                <w:sz w:val="24"/>
                <w:szCs w:val="24"/>
                <w:lang w:eastAsia="zh-CN"/>
              </w:rPr>
              <w:t>Tushare</w:t>
            </w:r>
            <w:r w:rsidR="00103D75">
              <w:rPr>
                <w:rFonts w:ascii="Times New Roman" w:eastAsia="宋体" w:hAnsi="Times New Roman" w:hint="eastAsia"/>
                <w:sz w:val="24"/>
                <w:szCs w:val="24"/>
                <w:lang w:eastAsia="zh-CN"/>
              </w:rPr>
              <w:t>下载</w:t>
            </w:r>
            <w:proofErr w:type="spellEnd"/>
            <w:r w:rsidR="00103D75">
              <w:rPr>
                <w:rFonts w:ascii="Times New Roman" w:eastAsia="宋体" w:hAnsi="Times New Roman" w:hint="eastAsia"/>
                <w:sz w:val="24"/>
                <w:szCs w:val="24"/>
                <w:lang w:eastAsia="zh-CN"/>
              </w:rPr>
              <w:t>）</w:t>
            </w:r>
          </w:p>
          <w:p w14:paraId="7996B836" w14:textId="77777777" w:rsidR="007E5898" w:rsidRDefault="007E5898" w:rsidP="007E5898">
            <w:pPr>
              <w:pStyle w:val="a7"/>
              <w:spacing w:line="300" w:lineRule="auto"/>
              <w:ind w:left="360" w:firstLine="0"/>
              <w:rPr>
                <w:rFonts w:ascii="Times New Roman" w:eastAsia="宋体" w:hAnsi="Times New Roman"/>
                <w:sz w:val="24"/>
                <w:szCs w:val="24"/>
                <w:lang w:eastAsia="zh-CN"/>
              </w:rPr>
            </w:pPr>
            <w:r>
              <w:rPr>
                <w:rFonts w:ascii="Times New Roman" w:eastAsia="宋体" w:hAnsi="Times New Roman" w:hint="eastAsia"/>
                <w:sz w:val="24"/>
                <w:szCs w:val="24"/>
                <w:lang w:eastAsia="zh-CN"/>
              </w:rPr>
              <w:t>研究思路（参考课本《金融计量学》</w:t>
            </w:r>
            <w:r>
              <w:rPr>
                <w:rFonts w:ascii="Times New Roman" w:eastAsia="宋体" w:hAnsi="Times New Roman" w:hint="eastAsia"/>
                <w:sz w:val="24"/>
                <w:szCs w:val="24"/>
                <w:lang w:eastAsia="zh-CN"/>
              </w:rPr>
              <w:t>P</w:t>
            </w:r>
            <w:r>
              <w:rPr>
                <w:rFonts w:ascii="Times New Roman" w:eastAsia="宋体" w:hAnsi="Times New Roman"/>
                <w:sz w:val="24"/>
                <w:szCs w:val="24"/>
                <w:lang w:eastAsia="zh-CN"/>
              </w:rPr>
              <w:t>48</w:t>
            </w:r>
            <w:r>
              <w:rPr>
                <w:rFonts w:ascii="Times New Roman" w:eastAsia="宋体" w:hAnsi="Times New Roman" w:hint="eastAsia"/>
                <w:sz w:val="24"/>
                <w:szCs w:val="24"/>
                <w:lang w:eastAsia="zh-CN"/>
              </w:rPr>
              <w:t>）：在每个月，计算过去</w:t>
            </w:r>
            <w:proofErr w:type="spellStart"/>
            <w:r>
              <w:rPr>
                <w:rFonts w:ascii="Times New Roman" w:eastAsia="宋体" w:hAnsi="Times New Roman" w:hint="eastAsia"/>
                <w:sz w:val="24"/>
                <w:szCs w:val="24"/>
                <w:lang w:eastAsia="zh-CN"/>
              </w:rPr>
              <w:t>N</w:t>
            </w:r>
            <w:proofErr w:type="gramStart"/>
            <w:r>
              <w:rPr>
                <w:rFonts w:ascii="Times New Roman" w:eastAsia="宋体" w:hAnsi="Times New Roman" w:hint="eastAsia"/>
                <w:sz w:val="24"/>
                <w:szCs w:val="24"/>
                <w:lang w:eastAsia="zh-CN"/>
              </w:rPr>
              <w:t>个</w:t>
            </w:r>
            <w:proofErr w:type="gramEnd"/>
            <w:r>
              <w:rPr>
                <w:rFonts w:ascii="Times New Roman" w:eastAsia="宋体" w:hAnsi="Times New Roman" w:hint="eastAsia"/>
                <w:sz w:val="24"/>
                <w:szCs w:val="24"/>
                <w:lang w:eastAsia="zh-CN"/>
              </w:rPr>
              <w:t>月的累积收益率，再根据此累积收益率由低到高排序，构造</w:t>
            </w:r>
            <w:proofErr w:type="spellEnd"/>
            <w:r>
              <w:rPr>
                <w:rFonts w:ascii="Times New Roman" w:eastAsia="宋体" w:hAnsi="Times New Roman"/>
                <w:sz w:val="24"/>
                <w:szCs w:val="24"/>
                <w:lang w:eastAsia="zh-CN"/>
              </w:rPr>
              <w:t>5</w:t>
            </w:r>
            <w:r>
              <w:rPr>
                <w:rFonts w:ascii="Times New Roman" w:eastAsia="宋体" w:hAnsi="Times New Roman" w:hint="eastAsia"/>
                <w:sz w:val="24"/>
                <w:szCs w:val="24"/>
                <w:lang w:eastAsia="zh-CN"/>
              </w:rPr>
              <w:t>个等权重投资组合，并计算持有这些投资组合</w:t>
            </w:r>
            <w:proofErr w:type="spellStart"/>
            <w:r>
              <w:rPr>
                <w:rFonts w:ascii="Times New Roman" w:eastAsia="宋体" w:hAnsi="Times New Roman" w:hint="eastAsia"/>
                <w:sz w:val="24"/>
                <w:szCs w:val="24"/>
                <w:lang w:eastAsia="zh-CN"/>
              </w:rPr>
              <w:t>M</w:t>
            </w:r>
            <w:proofErr w:type="gramStart"/>
            <w:r>
              <w:rPr>
                <w:rFonts w:ascii="Times New Roman" w:eastAsia="宋体" w:hAnsi="Times New Roman" w:hint="eastAsia"/>
                <w:sz w:val="24"/>
                <w:szCs w:val="24"/>
                <w:lang w:eastAsia="zh-CN"/>
              </w:rPr>
              <w:t>个</w:t>
            </w:r>
            <w:proofErr w:type="gramEnd"/>
            <w:r>
              <w:rPr>
                <w:rFonts w:ascii="Times New Roman" w:eastAsia="宋体" w:hAnsi="Times New Roman" w:hint="eastAsia"/>
                <w:sz w:val="24"/>
                <w:szCs w:val="24"/>
                <w:lang w:eastAsia="zh-CN"/>
              </w:rPr>
              <w:t>月的累积收益率，追踪投资组合收益率序列，判断中国</w:t>
            </w:r>
            <w:r>
              <w:rPr>
                <w:rFonts w:ascii="Times New Roman" w:eastAsia="宋体" w:hAnsi="Times New Roman" w:hint="eastAsia"/>
                <w:sz w:val="24"/>
                <w:szCs w:val="24"/>
                <w:lang w:eastAsia="zh-CN"/>
              </w:rPr>
              <w:t>A</w:t>
            </w:r>
            <w:r>
              <w:rPr>
                <w:rFonts w:ascii="Times New Roman" w:eastAsia="宋体" w:hAnsi="Times New Roman" w:hint="eastAsia"/>
                <w:sz w:val="24"/>
                <w:szCs w:val="24"/>
                <w:lang w:eastAsia="zh-CN"/>
              </w:rPr>
              <w:t>股市场存在</w:t>
            </w:r>
            <w:r>
              <w:rPr>
                <w:rFonts w:ascii="Times New Roman" w:hAnsi="Times New Roman" w:hint="eastAsia"/>
                <w:sz w:val="24"/>
              </w:rPr>
              <w:t>惯性</w:t>
            </w:r>
            <w:r>
              <w:rPr>
                <w:rFonts w:ascii="Times New Roman" w:eastAsia="宋体" w:hAnsi="Times New Roman" w:hint="eastAsia"/>
                <w:sz w:val="24"/>
                <w:szCs w:val="24"/>
                <w:lang w:eastAsia="zh-CN"/>
              </w:rPr>
              <w:t>效应还是反转效应</w:t>
            </w:r>
            <w:proofErr w:type="spellEnd"/>
            <w:r>
              <w:rPr>
                <w:rFonts w:ascii="Times New Roman" w:eastAsia="宋体" w:hAnsi="Times New Roman" w:hint="eastAsia"/>
                <w:sz w:val="24"/>
                <w:szCs w:val="24"/>
                <w:lang w:eastAsia="zh-CN"/>
              </w:rPr>
              <w:t>。</w:t>
            </w:r>
          </w:p>
          <w:p w14:paraId="2625DE83" w14:textId="77777777" w:rsidR="00FF4A97" w:rsidRPr="003950F2" w:rsidRDefault="007E5898" w:rsidP="003950F2">
            <w:pPr>
              <w:pStyle w:val="a7"/>
              <w:spacing w:line="300" w:lineRule="auto"/>
              <w:ind w:left="360" w:firstLine="0"/>
              <w:rPr>
                <w:rFonts w:ascii="Times New Roman" w:eastAsia="宋体" w:hAnsi="Times New Roman"/>
                <w:sz w:val="24"/>
                <w:szCs w:val="24"/>
              </w:rPr>
            </w:pPr>
            <w:r>
              <w:rPr>
                <w:rFonts w:ascii="Times New Roman" w:eastAsia="宋体" w:hAnsi="Times New Roman" w:hint="eastAsia"/>
                <w:sz w:val="24"/>
                <w:szCs w:val="24"/>
                <w:lang w:eastAsia="zh-CN"/>
              </w:rPr>
              <w:t>N</w:t>
            </w:r>
            <w:r>
              <w:rPr>
                <w:rFonts w:ascii="Times New Roman" w:eastAsia="宋体" w:hAnsi="Times New Roman"/>
                <w:sz w:val="24"/>
                <w:szCs w:val="24"/>
                <w:lang w:eastAsia="zh-CN"/>
              </w:rPr>
              <w:t xml:space="preserve"> </w:t>
            </w:r>
            <w:r>
              <w:rPr>
                <w:rFonts w:ascii="Times New Roman" w:eastAsia="宋体" w:hAnsi="Times New Roman" w:hint="eastAsia"/>
                <w:sz w:val="24"/>
                <w:szCs w:val="24"/>
                <w:lang w:eastAsia="zh-CN"/>
              </w:rPr>
              <w:t>=</w:t>
            </w:r>
            <w:r>
              <w:rPr>
                <w:rFonts w:ascii="Times New Roman" w:eastAsia="宋体" w:hAnsi="Times New Roman"/>
                <w:sz w:val="24"/>
                <w:szCs w:val="24"/>
                <w:lang w:eastAsia="zh-CN"/>
              </w:rPr>
              <w:t xml:space="preserve"> 1</w:t>
            </w:r>
            <w:r>
              <w:rPr>
                <w:rFonts w:ascii="Times New Roman" w:eastAsia="宋体" w:hAnsi="Times New Roman" w:hint="eastAsia"/>
                <w:sz w:val="24"/>
                <w:szCs w:val="24"/>
                <w:lang w:eastAsia="zh-CN"/>
              </w:rPr>
              <w:t>,</w:t>
            </w:r>
            <w:r>
              <w:rPr>
                <w:rFonts w:ascii="Times New Roman" w:eastAsia="宋体" w:hAnsi="Times New Roman"/>
                <w:sz w:val="24"/>
                <w:szCs w:val="24"/>
                <w:lang w:eastAsia="zh-CN"/>
              </w:rPr>
              <w:t xml:space="preserve"> 3</w:t>
            </w:r>
            <w:r>
              <w:rPr>
                <w:rFonts w:ascii="Times New Roman" w:eastAsia="宋体" w:hAnsi="Times New Roman" w:hint="eastAsia"/>
                <w:sz w:val="24"/>
                <w:szCs w:val="24"/>
                <w:lang w:eastAsia="zh-CN"/>
              </w:rPr>
              <w:t>,</w:t>
            </w:r>
            <w:r>
              <w:rPr>
                <w:rFonts w:ascii="Times New Roman" w:eastAsia="宋体" w:hAnsi="Times New Roman"/>
                <w:sz w:val="24"/>
                <w:szCs w:val="24"/>
                <w:lang w:eastAsia="zh-CN"/>
              </w:rPr>
              <w:t xml:space="preserve"> </w:t>
            </w:r>
            <w:r>
              <w:rPr>
                <w:rFonts w:ascii="Times New Roman" w:eastAsia="宋体" w:hAnsi="Times New Roman" w:hint="eastAsia"/>
                <w:sz w:val="24"/>
                <w:szCs w:val="24"/>
                <w:lang w:eastAsia="zh-CN"/>
              </w:rPr>
              <w:t>6,</w:t>
            </w:r>
            <w:r>
              <w:rPr>
                <w:rFonts w:ascii="Times New Roman" w:eastAsia="宋体" w:hAnsi="Times New Roman"/>
                <w:sz w:val="24"/>
                <w:szCs w:val="24"/>
                <w:lang w:eastAsia="zh-CN"/>
              </w:rPr>
              <w:t xml:space="preserve"> 12</w:t>
            </w:r>
            <w:r>
              <w:rPr>
                <w:rFonts w:ascii="Times New Roman" w:eastAsia="宋体" w:hAnsi="Times New Roman" w:hint="eastAsia"/>
                <w:sz w:val="24"/>
                <w:szCs w:val="24"/>
                <w:lang w:eastAsia="zh-CN"/>
              </w:rPr>
              <w:t>；</w:t>
            </w:r>
            <w:r>
              <w:rPr>
                <w:rFonts w:ascii="Times New Roman" w:eastAsia="宋体" w:hAnsi="Times New Roman" w:hint="eastAsia"/>
                <w:sz w:val="24"/>
                <w:szCs w:val="24"/>
                <w:lang w:eastAsia="zh-CN"/>
              </w:rPr>
              <w:t>M</w:t>
            </w:r>
            <w:r>
              <w:rPr>
                <w:rFonts w:ascii="Times New Roman" w:eastAsia="宋体" w:hAnsi="Times New Roman"/>
                <w:sz w:val="24"/>
                <w:szCs w:val="24"/>
                <w:lang w:eastAsia="zh-CN"/>
              </w:rPr>
              <w:t xml:space="preserve"> </w:t>
            </w:r>
            <w:r>
              <w:rPr>
                <w:rFonts w:ascii="Times New Roman" w:eastAsia="宋体" w:hAnsi="Times New Roman" w:hint="eastAsia"/>
                <w:sz w:val="24"/>
                <w:szCs w:val="24"/>
                <w:lang w:eastAsia="zh-CN"/>
              </w:rPr>
              <w:t>=</w:t>
            </w:r>
            <w:r>
              <w:rPr>
                <w:rFonts w:ascii="Times New Roman" w:eastAsia="宋体" w:hAnsi="Times New Roman"/>
                <w:sz w:val="24"/>
                <w:szCs w:val="24"/>
                <w:lang w:eastAsia="zh-CN"/>
              </w:rPr>
              <w:t xml:space="preserve"> 1</w:t>
            </w:r>
            <w:r>
              <w:rPr>
                <w:rFonts w:ascii="Times New Roman" w:eastAsia="宋体" w:hAnsi="Times New Roman" w:hint="eastAsia"/>
                <w:sz w:val="24"/>
                <w:szCs w:val="24"/>
                <w:lang w:eastAsia="zh-CN"/>
              </w:rPr>
              <w:t>,</w:t>
            </w:r>
            <w:r>
              <w:rPr>
                <w:rFonts w:ascii="Times New Roman" w:eastAsia="宋体" w:hAnsi="Times New Roman"/>
                <w:sz w:val="24"/>
                <w:szCs w:val="24"/>
                <w:lang w:eastAsia="zh-CN"/>
              </w:rPr>
              <w:t xml:space="preserve"> </w:t>
            </w:r>
            <w:r>
              <w:rPr>
                <w:rFonts w:ascii="Times New Roman" w:eastAsia="宋体" w:hAnsi="Times New Roman" w:hint="eastAsia"/>
                <w:sz w:val="24"/>
                <w:szCs w:val="24"/>
                <w:lang w:eastAsia="zh-CN"/>
              </w:rPr>
              <w:t>3,</w:t>
            </w:r>
            <w:r>
              <w:rPr>
                <w:rFonts w:ascii="Times New Roman" w:eastAsia="宋体" w:hAnsi="Times New Roman"/>
                <w:sz w:val="24"/>
                <w:szCs w:val="24"/>
                <w:lang w:eastAsia="zh-CN"/>
              </w:rPr>
              <w:t xml:space="preserve"> </w:t>
            </w:r>
            <w:r>
              <w:rPr>
                <w:rFonts w:ascii="Times New Roman" w:eastAsia="宋体" w:hAnsi="Times New Roman" w:hint="eastAsia"/>
                <w:sz w:val="24"/>
                <w:szCs w:val="24"/>
                <w:lang w:eastAsia="zh-CN"/>
              </w:rPr>
              <w:t>6,</w:t>
            </w:r>
            <w:r>
              <w:rPr>
                <w:rFonts w:ascii="Times New Roman" w:eastAsia="宋体" w:hAnsi="Times New Roman"/>
                <w:sz w:val="24"/>
                <w:szCs w:val="24"/>
                <w:lang w:eastAsia="zh-CN"/>
              </w:rPr>
              <w:t xml:space="preserve"> 12</w:t>
            </w:r>
          </w:p>
          <w:p w14:paraId="15D61AD7" w14:textId="77777777" w:rsidR="00EB4034" w:rsidRDefault="008C1628" w:rsidP="00114235">
            <w:pPr>
              <w:pStyle w:val="a7"/>
              <w:spacing w:line="300" w:lineRule="auto"/>
              <w:rPr>
                <w:rFonts w:ascii="Times New Roman" w:eastAsia="仿宋" w:hAnsi="Times New Roman"/>
                <w:b/>
                <w:color w:val="FF0000"/>
                <w:lang w:eastAsia="zh-CN"/>
              </w:rPr>
            </w:pPr>
            <w:r w:rsidRPr="008C1628">
              <w:rPr>
                <w:rFonts w:ascii="Arial" w:eastAsia="宋体" w:hAnsi="Arial" w:cs="Arial"/>
                <w:sz w:val="20"/>
                <w:szCs w:val="20"/>
                <w:lang w:val="en-US" w:eastAsia="zh-CN"/>
              </w:rPr>
              <w:t>000708 000752 000831 000926 001259 002021 002080 002138</w:t>
            </w:r>
          </w:p>
          <w:p w14:paraId="51D05603" w14:textId="77777777" w:rsidR="00EB4034" w:rsidRDefault="00EB4034" w:rsidP="00114235">
            <w:pPr>
              <w:pStyle w:val="a7"/>
              <w:spacing w:line="300" w:lineRule="auto"/>
              <w:rPr>
                <w:rFonts w:ascii="Times New Roman" w:eastAsia="仿宋" w:hAnsi="Times New Roman"/>
                <w:b/>
                <w:color w:val="FF0000"/>
                <w:lang w:eastAsia="zh-CN"/>
              </w:rPr>
            </w:pPr>
          </w:p>
          <w:p w14:paraId="40809BDD" w14:textId="77777777" w:rsidR="00EB4034" w:rsidRPr="004B4755" w:rsidRDefault="00EB4034" w:rsidP="00114235">
            <w:pPr>
              <w:pStyle w:val="a7"/>
              <w:spacing w:line="300" w:lineRule="auto"/>
              <w:rPr>
                <w:rFonts w:ascii="Times New Roman" w:eastAsia="仿宋" w:hAnsi="Times New Roman"/>
                <w:b/>
                <w:color w:val="FF0000"/>
                <w:lang w:val="en-US" w:eastAsia="zh-CN"/>
              </w:rPr>
            </w:pPr>
          </w:p>
          <w:p w14:paraId="20E840E8" w14:textId="77777777" w:rsidR="002759D6" w:rsidRDefault="002759D6" w:rsidP="00114235">
            <w:pPr>
              <w:pStyle w:val="a7"/>
              <w:spacing w:line="300" w:lineRule="auto"/>
              <w:rPr>
                <w:rFonts w:ascii="Times New Roman" w:eastAsia="仿宋" w:hAnsi="Times New Roman"/>
                <w:b/>
                <w:color w:val="FF0000"/>
                <w:lang w:eastAsia="zh-CN"/>
              </w:rPr>
            </w:pPr>
          </w:p>
          <w:p w14:paraId="090ED309" w14:textId="77777777" w:rsidR="002759D6" w:rsidRDefault="002759D6" w:rsidP="00114235">
            <w:pPr>
              <w:pStyle w:val="a7"/>
              <w:spacing w:line="300" w:lineRule="auto"/>
              <w:rPr>
                <w:rFonts w:ascii="Times New Roman" w:eastAsia="仿宋" w:hAnsi="Times New Roman"/>
                <w:b/>
                <w:color w:val="FF0000"/>
                <w:lang w:eastAsia="zh-CN"/>
              </w:rPr>
            </w:pPr>
          </w:p>
          <w:p w14:paraId="18C2B014" w14:textId="77777777" w:rsidR="002759D6" w:rsidRDefault="002759D6" w:rsidP="00114235">
            <w:pPr>
              <w:pStyle w:val="a7"/>
              <w:spacing w:line="300" w:lineRule="auto"/>
              <w:rPr>
                <w:rFonts w:ascii="Times New Roman" w:eastAsia="仿宋" w:hAnsi="Times New Roman"/>
                <w:b/>
                <w:color w:val="FF0000"/>
                <w:lang w:eastAsia="zh-CN"/>
              </w:rPr>
            </w:pPr>
          </w:p>
          <w:p w14:paraId="7FE99E64" w14:textId="77777777" w:rsidR="002759D6" w:rsidRDefault="002759D6" w:rsidP="00114235">
            <w:pPr>
              <w:pStyle w:val="a7"/>
              <w:spacing w:line="300" w:lineRule="auto"/>
              <w:rPr>
                <w:rFonts w:ascii="Times New Roman" w:eastAsia="仿宋" w:hAnsi="Times New Roman"/>
                <w:b/>
                <w:color w:val="FF0000"/>
                <w:lang w:eastAsia="zh-CN"/>
              </w:rPr>
            </w:pPr>
          </w:p>
          <w:p w14:paraId="406E6C32" w14:textId="77777777" w:rsidR="002759D6" w:rsidRPr="00CA0E1A" w:rsidRDefault="002759D6" w:rsidP="00114235">
            <w:pPr>
              <w:pStyle w:val="a7"/>
              <w:spacing w:line="300" w:lineRule="auto"/>
              <w:rPr>
                <w:rFonts w:ascii="Times New Roman" w:eastAsia="仿宋" w:hAnsi="Times New Roman"/>
                <w:b/>
                <w:color w:val="FF0000"/>
                <w:lang w:eastAsia="zh-CN"/>
              </w:rPr>
            </w:pPr>
          </w:p>
        </w:tc>
      </w:tr>
      <w:tr w:rsidR="00A9067B" w:rsidRPr="00CA0E1A" w14:paraId="5023FE54" w14:textId="77777777" w:rsidTr="006F410D">
        <w:trPr>
          <w:trHeight w:val="508"/>
        </w:trPr>
        <w:tc>
          <w:tcPr>
            <w:tcW w:w="9214" w:type="dxa"/>
            <w:tcBorders>
              <w:tl2br w:val="nil"/>
              <w:tr2bl w:val="nil"/>
            </w:tcBorders>
          </w:tcPr>
          <w:p w14:paraId="2831AD8D" w14:textId="77777777" w:rsidR="00A9067B" w:rsidRPr="00CA0E1A" w:rsidRDefault="00A9067B" w:rsidP="006F410D">
            <w:pPr>
              <w:spacing w:line="360" w:lineRule="auto"/>
              <w:rPr>
                <w:rFonts w:ascii="Times New Roman" w:hAnsi="Times New Roman"/>
                <w:sz w:val="24"/>
              </w:rPr>
            </w:pPr>
            <w:r w:rsidRPr="00CA0E1A">
              <w:rPr>
                <w:rFonts w:ascii="Times New Roman" w:hAnsi="Times New Roman"/>
                <w:sz w:val="24"/>
              </w:rPr>
              <w:lastRenderedPageBreak/>
              <w:t>实验</w:t>
            </w:r>
            <w:r w:rsidR="004F75DF" w:rsidRPr="00CA0E1A">
              <w:rPr>
                <w:rFonts w:ascii="Times New Roman" w:hAnsi="Times New Roman"/>
                <w:sz w:val="24"/>
              </w:rPr>
              <w:t>总结</w:t>
            </w:r>
          </w:p>
          <w:p w14:paraId="14DBD26B" w14:textId="77777777" w:rsidR="00F66603" w:rsidRPr="00CA0E1A" w:rsidRDefault="00F66603" w:rsidP="00F66603">
            <w:pPr>
              <w:snapToGrid w:val="0"/>
              <w:spacing w:line="300" w:lineRule="auto"/>
              <w:ind w:firstLineChars="200" w:firstLine="482"/>
              <w:rPr>
                <w:rFonts w:ascii="Times New Roman" w:hAnsi="Times New Roman"/>
                <w:b/>
                <w:kern w:val="0"/>
                <w:sz w:val="24"/>
              </w:rPr>
            </w:pPr>
            <w:r w:rsidRPr="00CA0E1A">
              <w:rPr>
                <w:rFonts w:ascii="Times New Roman" w:hAnsi="Times New Roman"/>
                <w:b/>
                <w:kern w:val="0"/>
                <w:sz w:val="24"/>
              </w:rPr>
              <w:t>请提供对本次实验结果的讨论分析，以及实验的心得和体会。包括对知识点的掌握，算法的理解，以及对理论课程和实验课程改进的建议。</w:t>
            </w:r>
            <w:r w:rsidR="00746D8A" w:rsidRPr="00CA0E1A">
              <w:rPr>
                <w:rFonts w:ascii="Times New Roman" w:hAnsi="Times New Roman"/>
                <w:b/>
                <w:sz w:val="24"/>
              </w:rPr>
              <w:t>（不少于</w:t>
            </w:r>
            <w:r w:rsidR="00746D8A" w:rsidRPr="00CA0E1A">
              <w:rPr>
                <w:rFonts w:ascii="Times New Roman" w:hAnsi="Times New Roman"/>
                <w:b/>
                <w:sz w:val="24"/>
              </w:rPr>
              <w:t>500</w:t>
            </w:r>
            <w:r w:rsidR="00746D8A" w:rsidRPr="00CA0E1A">
              <w:rPr>
                <w:rFonts w:ascii="Times New Roman" w:hAnsi="Times New Roman"/>
                <w:b/>
                <w:sz w:val="24"/>
              </w:rPr>
              <w:t>字）</w:t>
            </w:r>
          </w:p>
        </w:tc>
      </w:tr>
      <w:tr w:rsidR="00A9067B" w:rsidRPr="00CA0E1A" w14:paraId="7D8E892E" w14:textId="77777777" w:rsidTr="00BE6942">
        <w:trPr>
          <w:trHeight w:val="2850"/>
        </w:trPr>
        <w:tc>
          <w:tcPr>
            <w:tcW w:w="9214" w:type="dxa"/>
            <w:tcBorders>
              <w:tl2br w:val="nil"/>
              <w:tr2bl w:val="nil"/>
            </w:tcBorders>
          </w:tcPr>
          <w:p w14:paraId="3CC5FB74" w14:textId="74E838CD" w:rsidR="003E1852" w:rsidRPr="006B7088" w:rsidRDefault="00731567" w:rsidP="003E1852">
            <w:pPr>
              <w:snapToGrid w:val="0"/>
              <w:spacing w:line="300" w:lineRule="auto"/>
              <w:ind w:firstLineChars="200" w:firstLine="480"/>
              <w:rPr>
                <w:rFonts w:ascii="Times New Roman" w:hAnsi="Times New Roman"/>
                <w:kern w:val="0"/>
                <w:sz w:val="24"/>
              </w:rPr>
            </w:pPr>
            <w:r w:rsidRPr="006B7088">
              <w:rPr>
                <w:rFonts w:ascii="Times New Roman" w:hAnsi="Times New Roman"/>
                <w:kern w:val="0"/>
                <w:sz w:val="24"/>
              </w:rPr>
              <w:t>CAPM</w:t>
            </w:r>
            <w:r w:rsidRPr="006B7088">
              <w:rPr>
                <w:rFonts w:ascii="Times New Roman" w:hAnsi="Times New Roman"/>
                <w:kern w:val="0"/>
                <w:sz w:val="24"/>
              </w:rPr>
              <w:t>比较深刻接触应该是上学期的证券投资学，含有很多复杂很长的公式，推导过程也蛮复杂的，印象中有最小方差组合以及许多知识点，在书本上计算的时候虽然复杂但是在写程序的时候又是另一回事了</w:t>
            </w:r>
            <w:r w:rsidR="00C84AEA" w:rsidRPr="006B7088">
              <w:rPr>
                <w:rFonts w:ascii="Times New Roman" w:hAnsi="Times New Roman"/>
                <w:kern w:val="0"/>
                <w:sz w:val="24"/>
              </w:rPr>
              <w:t>，个人感受在建构金融市场投资组合时，必需有效率前缘概念，就是所有金融资产，多有它的「预期报酬率」与「风险」相对位置。如外汇的位置就是在、「预期报酬率」与「风险」最低的水平；股票则在「预期报酬率」与「风险」较高位置。这种对所有金融资产投资组合，是一般大型寿险公司、或是</w:t>
            </w:r>
            <w:proofErr w:type="gramStart"/>
            <w:r w:rsidR="00C84AEA" w:rsidRPr="006B7088">
              <w:rPr>
                <w:rFonts w:ascii="Times New Roman" w:hAnsi="Times New Roman"/>
                <w:kern w:val="0"/>
                <w:sz w:val="24"/>
              </w:rPr>
              <w:t>金控公司</w:t>
            </w:r>
            <w:proofErr w:type="gramEnd"/>
            <w:r w:rsidR="00C84AEA" w:rsidRPr="006B7088">
              <w:rPr>
                <w:rFonts w:ascii="Times New Roman" w:hAnsi="Times New Roman"/>
                <w:kern w:val="0"/>
                <w:sz w:val="24"/>
              </w:rPr>
              <w:t>投资部门执行长，最基本应有的一种资产配置概念。对于一个全方位金融商品投资组合而言，它的资产是配置在股票、债券、共同基金、及货币等资产之上。它们在效率前缘曲线上，多有它应有的位置，个股或投资组合报酬率的系统风险溢价报酬。程序方面，在验证那些三大检验的时候，其实公式的推导又更为复杂，看了书上不太可能记得住，在检验的时候也大多照着公式去写，大致上能理解代码的运行检验，</w:t>
            </w:r>
            <w:r w:rsidR="000D6F1B" w:rsidRPr="006B7088">
              <w:rPr>
                <w:rFonts w:ascii="Times New Roman" w:hAnsi="Times New Roman"/>
                <w:kern w:val="0"/>
                <w:sz w:val="24"/>
              </w:rPr>
              <w:t>另外这堂课也学习到如何去</w:t>
            </w:r>
            <w:proofErr w:type="spellStart"/>
            <w:r w:rsidR="000D6F1B" w:rsidRPr="006B7088">
              <w:rPr>
                <w:rFonts w:ascii="Times New Roman" w:hAnsi="Times New Roman"/>
                <w:kern w:val="0"/>
                <w:sz w:val="24"/>
              </w:rPr>
              <w:t>mergedata</w:t>
            </w:r>
            <w:proofErr w:type="spellEnd"/>
            <w:r w:rsidR="000D6F1B" w:rsidRPr="006B7088">
              <w:rPr>
                <w:rFonts w:ascii="Times New Roman" w:hAnsi="Times New Roman"/>
                <w:kern w:val="0"/>
                <w:sz w:val="24"/>
              </w:rPr>
              <w:t>，还挺实用的，</w:t>
            </w:r>
            <w:r w:rsidR="00C84AEA" w:rsidRPr="006B7088">
              <w:rPr>
                <w:rFonts w:ascii="Times New Roman" w:hAnsi="Times New Roman"/>
                <w:kern w:val="0"/>
                <w:sz w:val="24"/>
              </w:rPr>
              <w:t>对于以后的学术研究应该有很大的帮助，</w:t>
            </w:r>
            <w:r w:rsidR="000D6F1B" w:rsidRPr="006B7088">
              <w:rPr>
                <w:rFonts w:ascii="Times New Roman" w:hAnsi="Times New Roman"/>
                <w:kern w:val="0"/>
                <w:sz w:val="24"/>
              </w:rPr>
              <w:t>三大检验都有各自的用途</w:t>
            </w:r>
            <w:r w:rsidR="000D6F1B" w:rsidRPr="006B7088">
              <w:rPr>
                <w:rFonts w:ascii="Times New Roman" w:hAnsi="Times New Roman"/>
                <w:kern w:val="0"/>
                <w:sz w:val="24"/>
              </w:rPr>
              <w:t>,</w:t>
            </w:r>
            <w:r w:rsidR="000D6F1B" w:rsidRPr="006B7088">
              <w:rPr>
                <w:rFonts w:ascii="Times New Roman" w:hAnsi="Times New Roman"/>
                <w:color w:val="212529"/>
                <w:sz w:val="24"/>
                <w:shd w:val="clear" w:color="auto" w:fill="FFFFFF"/>
              </w:rPr>
              <w:t>LR</w:t>
            </w:r>
            <w:r w:rsidR="000D6F1B" w:rsidRPr="006B7088">
              <w:rPr>
                <w:rFonts w:ascii="Times New Roman" w:hAnsi="Times New Roman"/>
                <w:color w:val="212529"/>
                <w:sz w:val="24"/>
                <w:shd w:val="clear" w:color="auto" w:fill="FFFFFF"/>
              </w:rPr>
              <w:t>检验，既需要估计有约束模型，也需要估计无约束模型；对于</w:t>
            </w:r>
            <w:r w:rsidR="000D6F1B" w:rsidRPr="006B7088">
              <w:rPr>
                <w:rFonts w:ascii="Times New Roman" w:hAnsi="Times New Roman"/>
                <w:color w:val="212529"/>
                <w:sz w:val="24"/>
                <w:shd w:val="clear" w:color="auto" w:fill="FFFFFF"/>
              </w:rPr>
              <w:t>Wald</w:t>
            </w:r>
            <w:r w:rsidR="000D6F1B" w:rsidRPr="006B7088">
              <w:rPr>
                <w:rFonts w:ascii="Times New Roman" w:hAnsi="Times New Roman"/>
                <w:color w:val="212529"/>
                <w:sz w:val="24"/>
                <w:shd w:val="clear" w:color="auto" w:fill="FFFFFF"/>
              </w:rPr>
              <w:t>检验，只需要估计无约束模型；</w:t>
            </w:r>
            <w:r w:rsidR="000D6F1B" w:rsidRPr="006B7088">
              <w:rPr>
                <w:rFonts w:ascii="Times New Roman" w:hAnsi="Times New Roman"/>
                <w:color w:val="212529"/>
                <w:sz w:val="24"/>
                <w:shd w:val="clear" w:color="auto" w:fill="FFFFFF"/>
              </w:rPr>
              <w:t>LM</w:t>
            </w:r>
            <w:r w:rsidR="000D6F1B" w:rsidRPr="006B7088">
              <w:rPr>
                <w:rFonts w:ascii="Times New Roman" w:hAnsi="Times New Roman"/>
                <w:color w:val="212529"/>
                <w:sz w:val="24"/>
                <w:shd w:val="clear" w:color="auto" w:fill="FFFFFF"/>
              </w:rPr>
              <w:t>检验的话，只需要估计有约束模型。一般情况下，由于估计有约束模型相对更复杂，而</w:t>
            </w:r>
            <w:r w:rsidR="000D6F1B" w:rsidRPr="006B7088">
              <w:rPr>
                <w:rFonts w:ascii="Times New Roman" w:hAnsi="Times New Roman"/>
                <w:color w:val="212529"/>
                <w:sz w:val="24"/>
                <w:shd w:val="clear" w:color="auto" w:fill="FFFFFF"/>
              </w:rPr>
              <w:t>Wald</w:t>
            </w:r>
            <w:r w:rsidR="000D6F1B" w:rsidRPr="006B7088">
              <w:rPr>
                <w:rFonts w:ascii="Times New Roman" w:hAnsi="Times New Roman"/>
                <w:color w:val="212529"/>
                <w:sz w:val="24"/>
                <w:shd w:val="clear" w:color="auto" w:fill="FFFFFF"/>
              </w:rPr>
              <w:t>检验好像是最为常用。</w:t>
            </w:r>
          </w:p>
          <w:p w14:paraId="124C5DA5" w14:textId="77777777" w:rsidR="003E1852" w:rsidRPr="00CA0E1A" w:rsidRDefault="003E1852" w:rsidP="003E1852">
            <w:pPr>
              <w:snapToGrid w:val="0"/>
              <w:spacing w:line="300" w:lineRule="auto"/>
              <w:ind w:firstLineChars="200" w:firstLine="480"/>
              <w:rPr>
                <w:rFonts w:ascii="Times New Roman" w:hAnsi="Times New Roman"/>
                <w:kern w:val="0"/>
                <w:sz w:val="24"/>
              </w:rPr>
            </w:pPr>
          </w:p>
          <w:p w14:paraId="16B147E1" w14:textId="77777777" w:rsidR="00546CCE" w:rsidRPr="00CA0E1A" w:rsidRDefault="00546CCE" w:rsidP="003E1852">
            <w:pPr>
              <w:snapToGrid w:val="0"/>
              <w:spacing w:line="300" w:lineRule="auto"/>
              <w:ind w:firstLineChars="200" w:firstLine="480"/>
              <w:rPr>
                <w:rFonts w:ascii="Times New Roman" w:hAnsi="Times New Roman"/>
                <w:kern w:val="0"/>
                <w:sz w:val="24"/>
              </w:rPr>
            </w:pPr>
          </w:p>
          <w:p w14:paraId="2A1F3A69" w14:textId="77777777" w:rsidR="00546CCE" w:rsidRPr="00CA0E1A" w:rsidRDefault="00546CCE" w:rsidP="003E1852">
            <w:pPr>
              <w:snapToGrid w:val="0"/>
              <w:spacing w:line="300" w:lineRule="auto"/>
              <w:ind w:firstLineChars="200" w:firstLine="480"/>
              <w:rPr>
                <w:rFonts w:ascii="Times New Roman" w:hAnsi="Times New Roman"/>
                <w:kern w:val="0"/>
                <w:sz w:val="24"/>
              </w:rPr>
            </w:pPr>
          </w:p>
          <w:p w14:paraId="0B10A66A" w14:textId="77777777" w:rsidR="00546CCE" w:rsidRPr="00CA0E1A" w:rsidRDefault="00546CCE" w:rsidP="003E1852">
            <w:pPr>
              <w:snapToGrid w:val="0"/>
              <w:spacing w:line="300" w:lineRule="auto"/>
              <w:ind w:firstLineChars="200" w:firstLine="480"/>
              <w:rPr>
                <w:rFonts w:ascii="Times New Roman" w:hAnsi="Times New Roman"/>
                <w:kern w:val="0"/>
                <w:sz w:val="24"/>
              </w:rPr>
            </w:pPr>
          </w:p>
          <w:p w14:paraId="18CCE2F0" w14:textId="77777777" w:rsidR="00546CCE" w:rsidRPr="00CA0E1A" w:rsidRDefault="00546CCE" w:rsidP="003E1852">
            <w:pPr>
              <w:snapToGrid w:val="0"/>
              <w:spacing w:line="300" w:lineRule="auto"/>
              <w:ind w:firstLineChars="200" w:firstLine="480"/>
              <w:rPr>
                <w:rFonts w:ascii="Times New Roman" w:hAnsi="Times New Roman"/>
                <w:kern w:val="0"/>
                <w:sz w:val="24"/>
              </w:rPr>
            </w:pPr>
          </w:p>
          <w:p w14:paraId="072ACE08" w14:textId="77777777" w:rsidR="00546CCE" w:rsidRPr="00CA0E1A" w:rsidRDefault="00546CCE" w:rsidP="003E1852">
            <w:pPr>
              <w:snapToGrid w:val="0"/>
              <w:spacing w:line="300" w:lineRule="auto"/>
              <w:ind w:firstLineChars="200" w:firstLine="480"/>
              <w:rPr>
                <w:rFonts w:ascii="Times New Roman" w:hAnsi="Times New Roman"/>
                <w:kern w:val="0"/>
                <w:sz w:val="24"/>
              </w:rPr>
            </w:pPr>
          </w:p>
          <w:p w14:paraId="102ECF44" w14:textId="77777777" w:rsidR="00546CCE" w:rsidRPr="00CA0E1A" w:rsidRDefault="00546CCE" w:rsidP="003E1852">
            <w:pPr>
              <w:snapToGrid w:val="0"/>
              <w:spacing w:line="300" w:lineRule="auto"/>
              <w:ind w:firstLineChars="200" w:firstLine="480"/>
              <w:rPr>
                <w:rFonts w:ascii="Times New Roman" w:hAnsi="Times New Roman"/>
                <w:kern w:val="0"/>
                <w:sz w:val="24"/>
              </w:rPr>
            </w:pPr>
          </w:p>
          <w:p w14:paraId="6ED22CAE" w14:textId="77777777" w:rsidR="00546CCE" w:rsidRPr="00CA0E1A" w:rsidRDefault="00546CCE" w:rsidP="003E1852">
            <w:pPr>
              <w:snapToGrid w:val="0"/>
              <w:spacing w:line="300" w:lineRule="auto"/>
              <w:ind w:firstLineChars="200" w:firstLine="480"/>
              <w:rPr>
                <w:rFonts w:ascii="Times New Roman" w:hAnsi="Times New Roman"/>
                <w:kern w:val="0"/>
                <w:sz w:val="24"/>
              </w:rPr>
            </w:pPr>
          </w:p>
          <w:p w14:paraId="10090C45" w14:textId="77777777" w:rsidR="00546CCE" w:rsidRPr="00CA0E1A" w:rsidRDefault="00546CCE" w:rsidP="003E1852">
            <w:pPr>
              <w:snapToGrid w:val="0"/>
              <w:spacing w:line="300" w:lineRule="auto"/>
              <w:ind w:firstLineChars="200" w:firstLine="480"/>
              <w:rPr>
                <w:rFonts w:ascii="Times New Roman" w:hAnsi="Times New Roman"/>
                <w:kern w:val="0"/>
                <w:sz w:val="24"/>
              </w:rPr>
            </w:pPr>
          </w:p>
          <w:p w14:paraId="46286CB0" w14:textId="77777777" w:rsidR="00531C1E" w:rsidRPr="00CA0E1A" w:rsidRDefault="00531C1E" w:rsidP="003E1852">
            <w:pPr>
              <w:snapToGrid w:val="0"/>
              <w:spacing w:line="300" w:lineRule="auto"/>
              <w:ind w:firstLineChars="200" w:firstLine="480"/>
              <w:rPr>
                <w:rFonts w:ascii="Times New Roman" w:hAnsi="Times New Roman"/>
                <w:kern w:val="0"/>
                <w:sz w:val="24"/>
              </w:rPr>
            </w:pPr>
          </w:p>
          <w:p w14:paraId="17DE6991" w14:textId="77777777" w:rsidR="00531C1E" w:rsidRPr="00CA0E1A" w:rsidRDefault="00531C1E" w:rsidP="003E1852">
            <w:pPr>
              <w:snapToGrid w:val="0"/>
              <w:spacing w:line="300" w:lineRule="auto"/>
              <w:ind w:firstLineChars="200" w:firstLine="480"/>
              <w:rPr>
                <w:rFonts w:ascii="Times New Roman" w:hAnsi="Times New Roman"/>
                <w:kern w:val="0"/>
                <w:sz w:val="24"/>
              </w:rPr>
            </w:pPr>
          </w:p>
          <w:p w14:paraId="4A849A0B" w14:textId="77777777" w:rsidR="00531C1E" w:rsidRPr="00CA0E1A" w:rsidRDefault="00531C1E" w:rsidP="003E1852">
            <w:pPr>
              <w:snapToGrid w:val="0"/>
              <w:spacing w:line="300" w:lineRule="auto"/>
              <w:ind w:firstLineChars="200" w:firstLine="480"/>
              <w:rPr>
                <w:rFonts w:ascii="Times New Roman" w:hAnsi="Times New Roman"/>
                <w:kern w:val="0"/>
                <w:sz w:val="24"/>
              </w:rPr>
            </w:pPr>
          </w:p>
          <w:p w14:paraId="5C1684F1" w14:textId="77777777" w:rsidR="00531C1E" w:rsidRPr="00CA0E1A" w:rsidRDefault="00531C1E" w:rsidP="003E1852">
            <w:pPr>
              <w:snapToGrid w:val="0"/>
              <w:spacing w:line="300" w:lineRule="auto"/>
              <w:ind w:firstLineChars="200" w:firstLine="480"/>
              <w:rPr>
                <w:rFonts w:ascii="Times New Roman" w:hAnsi="Times New Roman"/>
                <w:kern w:val="0"/>
                <w:sz w:val="24"/>
              </w:rPr>
            </w:pPr>
          </w:p>
          <w:p w14:paraId="66F6EF6F" w14:textId="77777777" w:rsidR="00546CCE" w:rsidRPr="00CA0E1A" w:rsidRDefault="00546CCE" w:rsidP="003E1852">
            <w:pPr>
              <w:snapToGrid w:val="0"/>
              <w:spacing w:line="300" w:lineRule="auto"/>
              <w:ind w:firstLineChars="200" w:firstLine="480"/>
              <w:rPr>
                <w:rFonts w:ascii="Times New Roman" w:hAnsi="Times New Roman"/>
                <w:kern w:val="0"/>
                <w:sz w:val="24"/>
              </w:rPr>
            </w:pPr>
          </w:p>
          <w:p w14:paraId="2A4C6605" w14:textId="77777777" w:rsidR="00546CCE" w:rsidRPr="00CA0E1A" w:rsidRDefault="00546CCE" w:rsidP="003E1852">
            <w:pPr>
              <w:snapToGrid w:val="0"/>
              <w:spacing w:line="300" w:lineRule="auto"/>
              <w:ind w:firstLineChars="200" w:firstLine="480"/>
              <w:rPr>
                <w:rFonts w:ascii="Times New Roman" w:hAnsi="Times New Roman"/>
                <w:kern w:val="0"/>
                <w:sz w:val="24"/>
              </w:rPr>
            </w:pPr>
          </w:p>
          <w:p w14:paraId="4FF2887C" w14:textId="77777777" w:rsidR="00546CCE" w:rsidRPr="00CA0E1A" w:rsidRDefault="00546CCE" w:rsidP="003E1852">
            <w:pPr>
              <w:snapToGrid w:val="0"/>
              <w:spacing w:line="300" w:lineRule="auto"/>
              <w:ind w:firstLineChars="200" w:firstLine="480"/>
              <w:rPr>
                <w:rFonts w:ascii="Times New Roman" w:hAnsi="Times New Roman"/>
                <w:kern w:val="0"/>
                <w:sz w:val="24"/>
              </w:rPr>
            </w:pPr>
          </w:p>
          <w:p w14:paraId="266ADF81" w14:textId="77777777" w:rsidR="00546CCE" w:rsidRPr="00CA0E1A" w:rsidRDefault="00546CCE" w:rsidP="003E1852">
            <w:pPr>
              <w:snapToGrid w:val="0"/>
              <w:spacing w:line="300" w:lineRule="auto"/>
              <w:ind w:firstLineChars="200" w:firstLine="480"/>
              <w:rPr>
                <w:rFonts w:ascii="Times New Roman" w:hAnsi="Times New Roman"/>
                <w:kern w:val="0"/>
                <w:sz w:val="24"/>
              </w:rPr>
            </w:pPr>
          </w:p>
          <w:p w14:paraId="6D0D2543" w14:textId="77777777" w:rsidR="00531C1E" w:rsidRPr="00CA0E1A" w:rsidRDefault="00531C1E" w:rsidP="003E1852">
            <w:pPr>
              <w:snapToGrid w:val="0"/>
              <w:spacing w:line="300" w:lineRule="auto"/>
              <w:ind w:firstLineChars="200" w:firstLine="480"/>
              <w:rPr>
                <w:rFonts w:ascii="Times New Roman" w:hAnsi="Times New Roman"/>
                <w:kern w:val="0"/>
                <w:sz w:val="24"/>
              </w:rPr>
            </w:pPr>
          </w:p>
          <w:p w14:paraId="2C5B6D88" w14:textId="77777777" w:rsidR="00531C1E" w:rsidRPr="00CA0E1A" w:rsidRDefault="00531C1E" w:rsidP="003E1852">
            <w:pPr>
              <w:snapToGrid w:val="0"/>
              <w:spacing w:line="300" w:lineRule="auto"/>
              <w:ind w:firstLineChars="200" w:firstLine="480"/>
              <w:rPr>
                <w:rFonts w:ascii="Times New Roman" w:hAnsi="Times New Roman"/>
                <w:kern w:val="0"/>
                <w:sz w:val="24"/>
              </w:rPr>
            </w:pPr>
          </w:p>
          <w:p w14:paraId="4A85CD5A" w14:textId="77777777" w:rsidR="00531C1E" w:rsidRPr="00CA0E1A" w:rsidRDefault="00531C1E" w:rsidP="00531C1E">
            <w:pPr>
              <w:snapToGrid w:val="0"/>
              <w:spacing w:line="300" w:lineRule="auto"/>
              <w:rPr>
                <w:rFonts w:ascii="Times New Roman" w:hAnsi="Times New Roman"/>
                <w:kern w:val="0"/>
                <w:sz w:val="24"/>
              </w:rPr>
            </w:pPr>
          </w:p>
          <w:p w14:paraId="0A23D276" w14:textId="77777777" w:rsidR="00531C1E" w:rsidRPr="00CA0E1A" w:rsidRDefault="00531C1E" w:rsidP="00531C1E">
            <w:pPr>
              <w:snapToGrid w:val="0"/>
              <w:spacing w:line="300" w:lineRule="auto"/>
              <w:rPr>
                <w:rFonts w:ascii="Times New Roman" w:hAnsi="Times New Roman"/>
                <w:kern w:val="0"/>
                <w:sz w:val="24"/>
              </w:rPr>
            </w:pPr>
          </w:p>
          <w:p w14:paraId="1B4DA766" w14:textId="77777777" w:rsidR="00546CCE" w:rsidRPr="00CA0E1A" w:rsidRDefault="00546CCE" w:rsidP="00546CCE">
            <w:pPr>
              <w:snapToGrid w:val="0"/>
              <w:spacing w:line="300" w:lineRule="auto"/>
              <w:rPr>
                <w:rFonts w:ascii="Times New Roman" w:hAnsi="Times New Roman"/>
                <w:kern w:val="0"/>
                <w:sz w:val="24"/>
              </w:rPr>
            </w:pPr>
          </w:p>
          <w:p w14:paraId="0D1BC62E" w14:textId="77777777" w:rsidR="003E1852" w:rsidRPr="00CA0E1A" w:rsidRDefault="003E1852" w:rsidP="003E1852">
            <w:pPr>
              <w:snapToGrid w:val="0"/>
              <w:spacing w:line="300" w:lineRule="auto"/>
              <w:ind w:firstLineChars="200" w:firstLine="480"/>
              <w:rPr>
                <w:rFonts w:ascii="Times New Roman" w:hAnsi="Times New Roman"/>
                <w:kern w:val="0"/>
                <w:sz w:val="24"/>
              </w:rPr>
            </w:pPr>
          </w:p>
        </w:tc>
      </w:tr>
      <w:tr w:rsidR="008E7351" w:rsidRPr="00CA0E1A" w14:paraId="4791E79F" w14:textId="77777777" w:rsidTr="0051403D">
        <w:trPr>
          <w:trHeight w:val="2550"/>
        </w:trPr>
        <w:tc>
          <w:tcPr>
            <w:tcW w:w="9214" w:type="dxa"/>
            <w:tcBorders>
              <w:tl2br w:val="nil"/>
              <w:tr2bl w:val="nil"/>
            </w:tcBorders>
          </w:tcPr>
          <w:p w14:paraId="6031ABEF" w14:textId="77777777" w:rsidR="00843838" w:rsidRPr="00CA0E1A" w:rsidRDefault="004F75DF" w:rsidP="00D01DD0">
            <w:pPr>
              <w:spacing w:line="360" w:lineRule="auto"/>
              <w:rPr>
                <w:rFonts w:ascii="Times New Roman" w:hAnsi="Times New Roman"/>
                <w:sz w:val="24"/>
              </w:rPr>
            </w:pPr>
            <w:r w:rsidRPr="00CA0E1A">
              <w:rPr>
                <w:rFonts w:ascii="Times New Roman" w:hAnsi="Times New Roman"/>
                <w:sz w:val="24"/>
              </w:rPr>
              <w:lastRenderedPageBreak/>
              <w:t>教师批阅</w:t>
            </w:r>
            <w:r w:rsidR="006F410D" w:rsidRPr="00CA0E1A">
              <w:rPr>
                <w:rFonts w:ascii="Times New Roman" w:hAnsi="Times New Roman"/>
                <w:sz w:val="24"/>
              </w:rPr>
              <w:t>：</w:t>
            </w:r>
            <w:r w:rsidR="006F410D" w:rsidRPr="00CA0E1A">
              <w:rPr>
                <w:rFonts w:ascii="Times New Roman" w:hAnsi="Times New Roman"/>
                <w:sz w:val="24"/>
              </w:rPr>
              <w:t xml:space="preserve">                                          </w:t>
            </w:r>
            <w:r w:rsidR="006F410D" w:rsidRPr="00CA0E1A">
              <w:rPr>
                <w:rFonts w:ascii="Times New Roman" w:hAnsi="Times New Roman"/>
                <w:sz w:val="24"/>
              </w:rPr>
              <w:t>实验成绩：</w:t>
            </w:r>
          </w:p>
          <w:p w14:paraId="6C9DE456" w14:textId="77777777" w:rsidR="00A9067B" w:rsidRPr="00CA0E1A" w:rsidRDefault="00A9067B" w:rsidP="00F279A4">
            <w:pPr>
              <w:snapToGrid w:val="0"/>
              <w:spacing w:line="300" w:lineRule="auto"/>
              <w:ind w:firstLineChars="200" w:firstLine="480"/>
              <w:rPr>
                <w:rFonts w:ascii="Times New Roman" w:hAnsi="Times New Roman"/>
                <w:kern w:val="0"/>
                <w:sz w:val="24"/>
              </w:rPr>
            </w:pPr>
          </w:p>
          <w:p w14:paraId="004DA265" w14:textId="77777777" w:rsidR="00A9067B" w:rsidRPr="00CA0E1A" w:rsidRDefault="00A9067B" w:rsidP="00F279A4">
            <w:pPr>
              <w:snapToGrid w:val="0"/>
              <w:spacing w:line="300" w:lineRule="auto"/>
              <w:ind w:firstLineChars="200" w:firstLine="480"/>
              <w:rPr>
                <w:rFonts w:ascii="Times New Roman" w:hAnsi="Times New Roman"/>
                <w:kern w:val="0"/>
                <w:sz w:val="24"/>
              </w:rPr>
            </w:pPr>
          </w:p>
          <w:p w14:paraId="3D5BA694" w14:textId="77777777" w:rsidR="00260431" w:rsidRPr="00CA0E1A" w:rsidRDefault="00260431" w:rsidP="00260431">
            <w:pPr>
              <w:snapToGrid w:val="0"/>
              <w:spacing w:line="300" w:lineRule="auto"/>
              <w:ind w:firstLineChars="200" w:firstLine="480"/>
              <w:rPr>
                <w:rFonts w:ascii="Times New Roman" w:hAnsi="Times New Roman"/>
                <w:kern w:val="0"/>
                <w:sz w:val="24"/>
              </w:rPr>
            </w:pPr>
          </w:p>
          <w:p w14:paraId="001243DA" w14:textId="77777777" w:rsidR="00531C1E" w:rsidRPr="00CA0E1A" w:rsidRDefault="00531C1E" w:rsidP="00260431">
            <w:pPr>
              <w:snapToGrid w:val="0"/>
              <w:spacing w:line="300" w:lineRule="auto"/>
              <w:ind w:firstLineChars="200" w:firstLine="480"/>
              <w:rPr>
                <w:rFonts w:ascii="Times New Roman" w:hAnsi="Times New Roman"/>
                <w:kern w:val="0"/>
                <w:sz w:val="24"/>
              </w:rPr>
            </w:pPr>
          </w:p>
          <w:p w14:paraId="57C1BA04" w14:textId="77777777" w:rsidR="00531C1E" w:rsidRPr="00CA0E1A" w:rsidRDefault="00531C1E" w:rsidP="00260431">
            <w:pPr>
              <w:snapToGrid w:val="0"/>
              <w:spacing w:line="300" w:lineRule="auto"/>
              <w:ind w:firstLineChars="200" w:firstLine="480"/>
              <w:rPr>
                <w:rFonts w:ascii="Times New Roman" w:hAnsi="Times New Roman"/>
                <w:kern w:val="0"/>
                <w:sz w:val="24"/>
              </w:rPr>
            </w:pPr>
          </w:p>
          <w:p w14:paraId="3E0A11A8" w14:textId="77777777" w:rsidR="00531C1E" w:rsidRPr="00CA0E1A" w:rsidRDefault="00531C1E" w:rsidP="00260431">
            <w:pPr>
              <w:snapToGrid w:val="0"/>
              <w:spacing w:line="300" w:lineRule="auto"/>
              <w:ind w:firstLineChars="200" w:firstLine="480"/>
              <w:rPr>
                <w:rFonts w:ascii="Times New Roman" w:hAnsi="Times New Roman"/>
                <w:kern w:val="0"/>
                <w:sz w:val="24"/>
              </w:rPr>
            </w:pPr>
          </w:p>
          <w:p w14:paraId="23543838" w14:textId="77777777" w:rsidR="00260431" w:rsidRPr="00CA0E1A" w:rsidRDefault="00260431" w:rsidP="00260431">
            <w:pPr>
              <w:snapToGrid w:val="0"/>
              <w:spacing w:line="300" w:lineRule="auto"/>
              <w:ind w:firstLineChars="200" w:firstLine="480"/>
              <w:rPr>
                <w:rFonts w:ascii="Times New Roman" w:hAnsi="Times New Roman"/>
                <w:kern w:val="0"/>
                <w:sz w:val="24"/>
              </w:rPr>
            </w:pPr>
          </w:p>
          <w:p w14:paraId="70FD7C2E" w14:textId="77777777" w:rsidR="008E7351" w:rsidRPr="00CA0E1A" w:rsidRDefault="004E589A" w:rsidP="006F410D">
            <w:pPr>
              <w:ind w:firstLineChars="1892" w:firstLine="4541"/>
              <w:rPr>
                <w:rFonts w:ascii="Times New Roman" w:hAnsi="Times New Roman"/>
                <w:sz w:val="24"/>
              </w:rPr>
            </w:pPr>
            <w:r w:rsidRPr="00CA0E1A">
              <w:rPr>
                <w:rFonts w:ascii="Times New Roman" w:hAnsi="Times New Roman"/>
                <w:sz w:val="24"/>
              </w:rPr>
              <w:t>教师签名</w:t>
            </w:r>
            <w:r w:rsidRPr="00CA0E1A">
              <w:rPr>
                <w:rFonts w:ascii="Times New Roman" w:hAnsi="Times New Roman"/>
                <w:sz w:val="24"/>
              </w:rPr>
              <w:t>:</w:t>
            </w:r>
            <w:r w:rsidR="006F410D" w:rsidRPr="00CA0E1A">
              <w:rPr>
                <w:rFonts w:ascii="Times New Roman" w:hAnsi="Times New Roman"/>
                <w:sz w:val="24"/>
              </w:rPr>
              <w:t xml:space="preserve">          </w:t>
            </w:r>
            <w:r w:rsidR="00364050" w:rsidRPr="00CA0E1A">
              <w:rPr>
                <w:rFonts w:ascii="Times New Roman" w:hAnsi="Times New Roman"/>
                <w:sz w:val="24"/>
              </w:rPr>
              <w:t xml:space="preserve"> </w:t>
            </w:r>
            <w:r w:rsidR="006F410D" w:rsidRPr="00CA0E1A">
              <w:rPr>
                <w:rFonts w:ascii="Times New Roman" w:hAnsi="Times New Roman"/>
                <w:sz w:val="24"/>
              </w:rPr>
              <w:t>日期：</w:t>
            </w:r>
          </w:p>
        </w:tc>
      </w:tr>
    </w:tbl>
    <w:p w14:paraId="436FA2CB" w14:textId="77777777" w:rsidR="00531C1E" w:rsidRPr="00CA0E1A" w:rsidRDefault="00531C1E" w:rsidP="006F410D">
      <w:pPr>
        <w:spacing w:line="300" w:lineRule="auto"/>
        <w:rPr>
          <w:rFonts w:ascii="Times New Roman" w:hAnsi="Times New Roman"/>
        </w:rPr>
      </w:pPr>
    </w:p>
    <w:p w14:paraId="2CC50C08" w14:textId="77777777" w:rsidR="006F410D" w:rsidRPr="00CA0E1A" w:rsidRDefault="00F64D9E" w:rsidP="006F410D">
      <w:pPr>
        <w:spacing w:line="300" w:lineRule="auto"/>
        <w:rPr>
          <w:rFonts w:ascii="Times New Roman" w:hAnsi="Times New Roman"/>
          <w:b/>
          <w:sz w:val="24"/>
        </w:rPr>
      </w:pPr>
      <w:r w:rsidRPr="00CA0E1A">
        <w:rPr>
          <w:rFonts w:ascii="Times New Roman" w:hAnsi="Times New Roman"/>
          <w:b/>
          <w:sz w:val="24"/>
        </w:rPr>
        <w:br w:type="page"/>
      </w:r>
      <w:r w:rsidR="006F410D" w:rsidRPr="00CA0E1A">
        <w:rPr>
          <w:rFonts w:ascii="Times New Roman" w:hAnsi="Times New Roman"/>
          <w:b/>
          <w:sz w:val="24"/>
        </w:rPr>
        <w:lastRenderedPageBreak/>
        <w:t>实验报告正文：</w:t>
      </w:r>
    </w:p>
    <w:p w14:paraId="1E6B50EC" w14:textId="77777777" w:rsidR="007403E8" w:rsidRDefault="006F410D" w:rsidP="006F410D">
      <w:pPr>
        <w:spacing w:line="300" w:lineRule="auto"/>
        <w:rPr>
          <w:rFonts w:ascii="Times New Roman" w:hAnsi="Times New Roman"/>
          <w:sz w:val="24"/>
        </w:rPr>
      </w:pPr>
      <w:r w:rsidRPr="00CA0E1A">
        <w:rPr>
          <w:rFonts w:ascii="Times New Roman" w:hAnsi="Times New Roman"/>
          <w:sz w:val="24"/>
        </w:rPr>
        <w:t>（</w:t>
      </w:r>
      <w:r w:rsidR="00415647">
        <w:rPr>
          <w:rFonts w:ascii="Times New Roman" w:hAnsi="Times New Roman" w:hint="eastAsia"/>
          <w:sz w:val="24"/>
        </w:rPr>
        <w:t>每次实验报告均为一篇小论文，因此，</w:t>
      </w:r>
      <w:r w:rsidR="00E5273B">
        <w:rPr>
          <w:rFonts w:ascii="Times New Roman" w:hAnsi="Times New Roman" w:hint="eastAsia"/>
          <w:sz w:val="24"/>
        </w:rPr>
        <w:t>统一按照学术论文的</w:t>
      </w:r>
      <w:r w:rsidR="00B5509E">
        <w:rPr>
          <w:rFonts w:ascii="Times New Roman" w:hAnsi="Times New Roman" w:hint="eastAsia"/>
          <w:sz w:val="24"/>
        </w:rPr>
        <w:t>要求</w:t>
      </w:r>
      <w:r w:rsidR="00E5273B">
        <w:rPr>
          <w:rFonts w:ascii="Times New Roman" w:hAnsi="Times New Roman" w:hint="eastAsia"/>
          <w:sz w:val="24"/>
        </w:rPr>
        <w:t>完成实验报告正文，</w:t>
      </w:r>
      <w:r w:rsidR="00A623BC">
        <w:rPr>
          <w:rFonts w:ascii="Times New Roman" w:hAnsi="Times New Roman" w:hint="eastAsia"/>
          <w:sz w:val="24"/>
        </w:rPr>
        <w:t>应</w:t>
      </w:r>
      <w:r w:rsidR="00E83C95">
        <w:rPr>
          <w:rFonts w:ascii="Times New Roman" w:hAnsi="Times New Roman" w:hint="eastAsia"/>
          <w:sz w:val="24"/>
        </w:rPr>
        <w:t>包括：题目、摘要、文献综述、模型和方法、结果</w:t>
      </w:r>
      <w:r w:rsidR="008D6583">
        <w:rPr>
          <w:rFonts w:ascii="Times New Roman" w:hAnsi="Times New Roman" w:hint="eastAsia"/>
          <w:sz w:val="24"/>
        </w:rPr>
        <w:t>和讨论</w:t>
      </w:r>
      <w:r w:rsidR="00D33860">
        <w:rPr>
          <w:rFonts w:ascii="Times New Roman" w:hAnsi="Times New Roman" w:hint="eastAsia"/>
          <w:sz w:val="24"/>
        </w:rPr>
        <w:t>、参考文献</w:t>
      </w:r>
      <w:r w:rsidR="00BB0A1E">
        <w:rPr>
          <w:rFonts w:ascii="Times New Roman" w:hAnsi="Times New Roman" w:hint="eastAsia"/>
          <w:sz w:val="24"/>
        </w:rPr>
        <w:t>、附录</w:t>
      </w:r>
      <w:r w:rsidR="00A623BC">
        <w:rPr>
          <w:rFonts w:ascii="Times New Roman" w:hAnsi="Times New Roman" w:hint="eastAsia"/>
          <w:sz w:val="24"/>
        </w:rPr>
        <w:t>，具体格式如下：</w:t>
      </w:r>
    </w:p>
    <w:p w14:paraId="160C2230" w14:textId="77777777" w:rsidR="007403E8" w:rsidRDefault="007403E8" w:rsidP="006F410D">
      <w:pPr>
        <w:spacing w:line="300" w:lineRule="auto"/>
        <w:rPr>
          <w:rFonts w:ascii="Times New Roman" w:hAnsi="Times New Roman"/>
          <w:sz w:val="24"/>
        </w:rPr>
      </w:pPr>
    </w:p>
    <w:p w14:paraId="6A88449B" w14:textId="77777777" w:rsidR="0052648B" w:rsidRPr="00C51D3D" w:rsidRDefault="00B812A0" w:rsidP="0052648B">
      <w:pPr>
        <w:jc w:val="center"/>
        <w:rPr>
          <w:rFonts w:ascii="Times New Roman" w:eastAsia="黑体" w:hAnsi="Times New Roman"/>
          <w:b/>
          <w:sz w:val="36"/>
        </w:rPr>
      </w:pPr>
      <w:r w:rsidRPr="00C51D3D">
        <w:rPr>
          <w:rFonts w:ascii="Times New Roman" w:eastAsia="黑体" w:hAnsi="Times New Roman"/>
          <w:b/>
          <w:sz w:val="36"/>
        </w:rPr>
        <w:t>中国股市收益率的分布特征</w:t>
      </w:r>
    </w:p>
    <w:p w14:paraId="08BCDEDB" w14:textId="32137F37" w:rsidR="0052648B" w:rsidRPr="00C51D3D" w:rsidRDefault="008B0F51" w:rsidP="0052648B">
      <w:pPr>
        <w:jc w:val="center"/>
        <w:rPr>
          <w:rFonts w:ascii="Times New Roman" w:eastAsia="楷体_GB2312" w:hAnsi="Times New Roman"/>
        </w:rPr>
      </w:pPr>
      <w:r>
        <w:rPr>
          <w:rFonts w:ascii="Times New Roman" w:eastAsia="黑体" w:hAnsi="Times New Roman" w:hint="eastAsia"/>
          <w:sz w:val="28"/>
        </w:rPr>
        <w:t>金融</w:t>
      </w:r>
      <w:r>
        <w:rPr>
          <w:rFonts w:ascii="Times New Roman" w:eastAsia="黑体" w:hAnsi="Times New Roman" w:hint="eastAsia"/>
          <w:sz w:val="28"/>
        </w:rPr>
        <w:t>2</w:t>
      </w:r>
      <w:r>
        <w:rPr>
          <w:rFonts w:ascii="Times New Roman" w:eastAsia="黑体" w:hAnsi="Times New Roman"/>
          <w:sz w:val="28"/>
        </w:rPr>
        <w:t xml:space="preserve">02 2030047 </w:t>
      </w:r>
      <w:r>
        <w:rPr>
          <w:rFonts w:ascii="Times New Roman" w:eastAsia="黑体" w:hAnsi="Times New Roman"/>
          <w:sz w:val="28"/>
        </w:rPr>
        <w:t>刘海</w:t>
      </w:r>
      <w:proofErr w:type="gramStart"/>
      <w:r>
        <w:rPr>
          <w:rFonts w:ascii="Times New Roman" w:eastAsia="黑体" w:hAnsi="Times New Roman"/>
          <w:sz w:val="28"/>
        </w:rPr>
        <w:t>柏</w:t>
      </w:r>
      <w:proofErr w:type="gramEnd"/>
    </w:p>
    <w:p w14:paraId="50BE244A" w14:textId="02EFF50B" w:rsidR="0052648B" w:rsidRPr="000B0B3D" w:rsidRDefault="0052648B" w:rsidP="00B812A0">
      <w:pPr>
        <w:spacing w:line="300" w:lineRule="auto"/>
        <w:rPr>
          <w:rFonts w:ascii="Times New Roman" w:hAnsi="Times New Roman"/>
          <w:sz w:val="24"/>
        </w:rPr>
      </w:pPr>
      <w:r w:rsidRPr="00C51D3D">
        <w:rPr>
          <w:rFonts w:ascii="Times New Roman" w:eastAsia="黑体" w:hAnsi="Times New Roman"/>
          <w:sz w:val="24"/>
        </w:rPr>
        <w:t>摘要</w:t>
      </w:r>
      <w:r w:rsidRPr="00C51D3D">
        <w:rPr>
          <w:rFonts w:ascii="Times New Roman" w:eastAsia="等线" w:hAnsi="Times New Roman"/>
          <w:sz w:val="24"/>
        </w:rPr>
        <w:t>：</w:t>
      </w:r>
      <w:r w:rsidR="00B75649" w:rsidRPr="000B0B3D">
        <w:rPr>
          <w:sz w:val="24"/>
        </w:rPr>
        <w:t>资产定价理论作为现代金融理论的组成之一，传统</w:t>
      </w:r>
      <w:r w:rsidR="00B75649" w:rsidRPr="000B0B3D">
        <w:rPr>
          <w:sz w:val="24"/>
        </w:rPr>
        <w:t xml:space="preserve"> CAPM </w:t>
      </w:r>
      <w:r w:rsidR="00B75649" w:rsidRPr="000B0B3D">
        <w:rPr>
          <w:sz w:val="24"/>
        </w:rPr>
        <w:t>模型指出个股收益只和整个市场的系统性风险有关，越来越多的</w:t>
      </w:r>
      <w:r w:rsidR="00B75649" w:rsidRPr="000B0B3D">
        <w:rPr>
          <w:rFonts w:hint="eastAsia"/>
          <w:sz w:val="24"/>
        </w:rPr>
        <w:t>学</w:t>
      </w:r>
      <w:r w:rsidR="00B75649" w:rsidRPr="000B0B3D">
        <w:rPr>
          <w:sz w:val="24"/>
        </w:rPr>
        <w:t>者通过实证分析表明，市场中存在着大量实际收益不同于</w:t>
      </w:r>
      <w:r w:rsidR="00B75649" w:rsidRPr="000B0B3D">
        <w:rPr>
          <w:sz w:val="24"/>
        </w:rPr>
        <w:t xml:space="preserve"> CAPM </w:t>
      </w:r>
      <w:r w:rsidR="00B75649" w:rsidRPr="000B0B3D">
        <w:rPr>
          <w:sz w:val="24"/>
        </w:rPr>
        <w:t>定价的现象，单一系统性风险无法完全衡量股票的平均收益。因此，本文基于</w:t>
      </w:r>
      <w:r w:rsidR="00B75649" w:rsidRPr="000B0B3D">
        <w:rPr>
          <w:sz w:val="24"/>
        </w:rPr>
        <w:t xml:space="preserve"> CAPM </w:t>
      </w:r>
      <w:r w:rsidR="00B75649" w:rsidRPr="000B0B3D">
        <w:rPr>
          <w:sz w:val="24"/>
        </w:rPr>
        <w:t>模型</w:t>
      </w:r>
      <w:r w:rsidR="00B75649" w:rsidRPr="000B0B3D">
        <w:rPr>
          <w:rFonts w:hint="eastAsia"/>
          <w:sz w:val="24"/>
        </w:rPr>
        <w:t>对</w:t>
      </w:r>
      <w:r w:rsidR="00B75649" w:rsidRPr="000B0B3D">
        <w:rPr>
          <w:rFonts w:hint="eastAsia"/>
          <w:sz w:val="24"/>
        </w:rPr>
        <w:t>8</w:t>
      </w:r>
      <w:r w:rsidR="00B75649" w:rsidRPr="000B0B3D">
        <w:rPr>
          <w:rFonts w:hint="eastAsia"/>
          <w:sz w:val="24"/>
        </w:rPr>
        <w:t>个股</w:t>
      </w:r>
      <w:r w:rsidR="00B75649" w:rsidRPr="000B0B3D">
        <w:rPr>
          <w:sz w:val="24"/>
        </w:rPr>
        <w:t>进行实证分析，</w:t>
      </w:r>
      <w:r w:rsidR="00B75649" w:rsidRPr="000B0B3D">
        <w:rPr>
          <w:sz w:val="24"/>
        </w:rPr>
        <w:t xml:space="preserve">8 </w:t>
      </w:r>
      <w:r w:rsidR="00B75649" w:rsidRPr="000B0B3D">
        <w:rPr>
          <w:sz w:val="24"/>
        </w:rPr>
        <w:t>只不同上市公司</w:t>
      </w:r>
      <w:r w:rsidR="00B75649" w:rsidRPr="000B0B3D">
        <w:rPr>
          <w:rFonts w:hint="eastAsia"/>
          <w:sz w:val="24"/>
        </w:rPr>
        <w:t>的股票</w:t>
      </w:r>
      <w:r w:rsidR="00B75649" w:rsidRPr="000B0B3D">
        <w:rPr>
          <w:sz w:val="24"/>
        </w:rPr>
        <w:t>规模各异，样本区间选择</w:t>
      </w:r>
      <w:r w:rsidR="00B75649" w:rsidRPr="000B0B3D">
        <w:rPr>
          <w:sz w:val="24"/>
        </w:rPr>
        <w:t xml:space="preserve"> 200</w:t>
      </w:r>
      <w:r w:rsidR="006405B9" w:rsidRPr="000B0B3D">
        <w:rPr>
          <w:sz w:val="24"/>
        </w:rPr>
        <w:t>0</w:t>
      </w:r>
      <w:r w:rsidR="00B75649" w:rsidRPr="000B0B3D">
        <w:rPr>
          <w:sz w:val="24"/>
        </w:rPr>
        <w:t>～</w:t>
      </w:r>
      <w:r w:rsidR="00B75649" w:rsidRPr="000B0B3D">
        <w:rPr>
          <w:sz w:val="24"/>
        </w:rPr>
        <w:t xml:space="preserve">2021 </w:t>
      </w:r>
      <w:r w:rsidR="00B75649" w:rsidRPr="000B0B3D">
        <w:rPr>
          <w:sz w:val="24"/>
        </w:rPr>
        <w:t>年的日收盘数据</w:t>
      </w:r>
      <w:r w:rsidR="00B75649" w:rsidRPr="000B0B3D">
        <w:rPr>
          <w:rFonts w:hint="eastAsia"/>
          <w:sz w:val="24"/>
        </w:rPr>
        <w:t>进行</w:t>
      </w:r>
      <w:r w:rsidR="00B75649" w:rsidRPr="000B0B3D">
        <w:rPr>
          <w:rFonts w:ascii="Times New Roman" w:hAnsi="Times New Roman" w:hint="eastAsia"/>
          <w:sz w:val="24"/>
        </w:rPr>
        <w:t>单资产时间序列检验</w:t>
      </w:r>
      <w:r w:rsidR="00B75649" w:rsidRPr="000B0B3D">
        <w:rPr>
          <w:sz w:val="24"/>
        </w:rPr>
        <w:t>，</w:t>
      </w:r>
      <w:r w:rsidR="00B75649" w:rsidRPr="000B0B3D">
        <w:rPr>
          <w:rFonts w:hint="eastAsia"/>
          <w:sz w:val="24"/>
        </w:rPr>
        <w:t>和月</w:t>
      </w:r>
      <w:r w:rsidR="00B75649" w:rsidRPr="000B0B3D">
        <w:rPr>
          <w:sz w:val="24"/>
        </w:rPr>
        <w:t>收盘数据</w:t>
      </w:r>
      <w:r w:rsidR="00B75649" w:rsidRPr="000B0B3D">
        <w:rPr>
          <w:rFonts w:hint="eastAsia"/>
          <w:sz w:val="24"/>
        </w:rPr>
        <w:t>进行</w:t>
      </w:r>
      <w:proofErr w:type="gramStart"/>
      <w:r w:rsidR="00B75649" w:rsidRPr="000B0B3D">
        <w:rPr>
          <w:rFonts w:ascii="Times New Roman" w:hAnsi="Times New Roman" w:hint="eastAsia"/>
          <w:sz w:val="24"/>
        </w:rPr>
        <w:t>多资产</w:t>
      </w:r>
      <w:proofErr w:type="gramEnd"/>
      <w:r w:rsidR="00803B02" w:rsidRPr="000B0B3D">
        <w:rPr>
          <w:rFonts w:ascii="Times New Roman" w:hAnsi="Times New Roman" w:hint="eastAsia"/>
          <w:sz w:val="24"/>
        </w:rPr>
        <w:t>联合</w:t>
      </w:r>
      <w:r w:rsidR="00B75649" w:rsidRPr="000B0B3D">
        <w:rPr>
          <w:rFonts w:ascii="Times New Roman" w:hAnsi="Times New Roman" w:hint="eastAsia"/>
          <w:sz w:val="24"/>
        </w:rPr>
        <w:t>检验</w:t>
      </w:r>
      <w:r w:rsidR="00B75649" w:rsidRPr="000B0B3D">
        <w:rPr>
          <w:rFonts w:hint="eastAsia"/>
          <w:sz w:val="24"/>
        </w:rPr>
        <w:t>，</w:t>
      </w:r>
      <w:r w:rsidR="00B75649" w:rsidRPr="000B0B3D">
        <w:rPr>
          <w:sz w:val="24"/>
        </w:rPr>
        <w:t>采用</w:t>
      </w:r>
      <w:r w:rsidR="00B75649" w:rsidRPr="000B0B3D">
        <w:rPr>
          <w:sz w:val="24"/>
        </w:rPr>
        <w:t xml:space="preserve"> CAPM </w:t>
      </w:r>
      <w:r w:rsidR="00B75649" w:rsidRPr="000B0B3D">
        <w:rPr>
          <w:sz w:val="24"/>
        </w:rPr>
        <w:t>模型分析验证，从而判断</w:t>
      </w:r>
      <w:r w:rsidR="00B75649" w:rsidRPr="000B0B3D">
        <w:rPr>
          <w:sz w:val="24"/>
        </w:rPr>
        <w:t xml:space="preserve"> CAPM </w:t>
      </w:r>
      <w:r w:rsidR="00B75649" w:rsidRPr="000B0B3D">
        <w:rPr>
          <w:sz w:val="24"/>
        </w:rPr>
        <w:t>能否合理分析资产的价格。</w:t>
      </w:r>
    </w:p>
    <w:p w14:paraId="29831595" w14:textId="77777777" w:rsidR="0052648B" w:rsidRPr="00C51D3D" w:rsidRDefault="0052648B" w:rsidP="0052648B">
      <w:pPr>
        <w:spacing w:before="240" w:after="240"/>
        <w:jc w:val="center"/>
        <w:rPr>
          <w:rFonts w:ascii="Times New Roman" w:eastAsia="黑体" w:hAnsi="Times New Roman"/>
          <w:sz w:val="36"/>
        </w:rPr>
      </w:pPr>
      <w:r w:rsidRPr="00C51D3D">
        <w:rPr>
          <w:rFonts w:ascii="Times New Roman" w:eastAsia="黑体" w:hAnsi="Times New Roman"/>
          <w:sz w:val="36"/>
        </w:rPr>
        <w:t xml:space="preserve">1 </w:t>
      </w:r>
      <w:r w:rsidR="00B812A0" w:rsidRPr="00C51D3D">
        <w:rPr>
          <w:rFonts w:ascii="Times New Roman" w:eastAsia="黑体" w:hAnsi="Times New Roman"/>
          <w:sz w:val="36"/>
        </w:rPr>
        <w:t>文献综述</w:t>
      </w:r>
    </w:p>
    <w:p w14:paraId="24DFC1C8" w14:textId="77777777" w:rsidR="005D661F" w:rsidRPr="005D661F" w:rsidRDefault="005D661F" w:rsidP="005D661F">
      <w:pPr>
        <w:rPr>
          <w:sz w:val="28"/>
          <w:szCs w:val="28"/>
        </w:rPr>
      </w:pPr>
      <w:r w:rsidRPr="005D661F">
        <w:rPr>
          <w:rFonts w:hint="eastAsia"/>
          <w:sz w:val="28"/>
          <w:szCs w:val="28"/>
        </w:rPr>
        <w:t>1</w:t>
      </w:r>
      <w:r w:rsidRPr="005D661F">
        <w:rPr>
          <w:sz w:val="28"/>
          <w:szCs w:val="28"/>
        </w:rPr>
        <w:t>.1</w:t>
      </w:r>
      <w:r w:rsidRPr="005D661F">
        <w:rPr>
          <w:rFonts w:hint="eastAsia"/>
          <w:sz w:val="28"/>
          <w:szCs w:val="28"/>
        </w:rPr>
        <w:t>单</w:t>
      </w:r>
      <w:r w:rsidRPr="005D661F">
        <w:rPr>
          <w:sz w:val="28"/>
          <w:szCs w:val="28"/>
        </w:rPr>
        <w:t>因子资产定价</w:t>
      </w:r>
      <w:r w:rsidRPr="005D661F">
        <w:rPr>
          <w:rFonts w:hint="eastAsia"/>
          <w:sz w:val="28"/>
          <w:szCs w:val="28"/>
        </w:rPr>
        <w:t>：</w:t>
      </w:r>
    </w:p>
    <w:p w14:paraId="3719E887" w14:textId="66F2DED0" w:rsidR="005D661F" w:rsidRPr="006405B9" w:rsidRDefault="005D1C13" w:rsidP="008B0F51">
      <w:pPr>
        <w:spacing w:line="300" w:lineRule="auto"/>
        <w:ind w:firstLineChars="200" w:firstLine="480"/>
        <w:rPr>
          <w:sz w:val="24"/>
        </w:rPr>
      </w:pPr>
      <w:r w:rsidRPr="006405B9">
        <w:rPr>
          <w:sz w:val="24"/>
        </w:rPr>
        <w:t>资本资产的定价问题一直深受金融市场领域乃至整个金融领域的关注。随着</w:t>
      </w:r>
      <w:r w:rsidRPr="006405B9">
        <w:rPr>
          <w:rFonts w:hint="eastAsia"/>
          <w:sz w:val="24"/>
        </w:rPr>
        <w:t>世界</w:t>
      </w:r>
      <w:r w:rsidRPr="006405B9">
        <w:rPr>
          <w:sz w:val="24"/>
        </w:rPr>
        <w:t>经济、金融的不断发展</w:t>
      </w:r>
      <w:r w:rsidRPr="006405B9">
        <w:rPr>
          <w:sz w:val="24"/>
        </w:rPr>
        <w:t>,</w:t>
      </w:r>
      <w:r w:rsidRPr="006405B9">
        <w:rPr>
          <w:sz w:val="24"/>
        </w:rPr>
        <w:t>如今</w:t>
      </w:r>
      <w:r w:rsidRPr="006405B9">
        <w:rPr>
          <w:sz w:val="24"/>
        </w:rPr>
        <w:t>,</w:t>
      </w:r>
      <w:r w:rsidRPr="006405B9">
        <w:rPr>
          <w:sz w:val="24"/>
        </w:rPr>
        <w:t>如何有效的确定金融资产的价格仍是很多经济学家所面临的重大问题。</w:t>
      </w:r>
      <w:r w:rsidRPr="006405B9">
        <w:rPr>
          <w:sz w:val="24"/>
        </w:rPr>
        <w:t xml:space="preserve"> </w:t>
      </w:r>
      <w:r w:rsidRPr="006405B9">
        <w:rPr>
          <w:sz w:val="24"/>
        </w:rPr>
        <w:t>马科威茨通过把收益、风险分别定义为均值和方差</w:t>
      </w:r>
      <w:r w:rsidRPr="006405B9">
        <w:rPr>
          <w:sz w:val="24"/>
        </w:rPr>
        <w:t>,</w:t>
      </w:r>
      <w:r w:rsidRPr="006405B9">
        <w:rPr>
          <w:sz w:val="24"/>
        </w:rPr>
        <w:t>第一次从数量上解决了收益与风险的关系问题</w:t>
      </w:r>
      <w:r w:rsidRPr="006405B9">
        <w:rPr>
          <w:sz w:val="24"/>
        </w:rPr>
        <w:t>,</w:t>
      </w:r>
      <w:r w:rsidRPr="006405B9">
        <w:rPr>
          <w:sz w:val="24"/>
        </w:rPr>
        <w:t>资本资产定价模型就是在这一理论的基础之上提出的。</w:t>
      </w:r>
      <w:r w:rsidRPr="006405B9">
        <w:rPr>
          <w:sz w:val="24"/>
        </w:rPr>
        <w:t>1970</w:t>
      </w:r>
      <w:r w:rsidRPr="006405B9">
        <w:rPr>
          <w:sz w:val="24"/>
        </w:rPr>
        <w:t>年</w:t>
      </w:r>
      <w:r w:rsidRPr="006405B9">
        <w:rPr>
          <w:sz w:val="24"/>
        </w:rPr>
        <w:t>,</w:t>
      </w:r>
      <w:r w:rsidRPr="006405B9">
        <w:rPr>
          <w:sz w:val="24"/>
        </w:rPr>
        <w:t>威廉</w:t>
      </w:r>
      <w:r w:rsidRPr="006405B9">
        <w:rPr>
          <w:sz w:val="24"/>
        </w:rPr>
        <w:t>·</w:t>
      </w:r>
      <w:r w:rsidRPr="006405B9">
        <w:rPr>
          <w:sz w:val="24"/>
        </w:rPr>
        <w:t>夏普率先提出资本资产定价模型</w:t>
      </w:r>
      <w:r w:rsidRPr="006405B9">
        <w:rPr>
          <w:sz w:val="24"/>
        </w:rPr>
        <w:t>:CAPM</w:t>
      </w:r>
      <w:r w:rsidRPr="006405B9">
        <w:rPr>
          <w:sz w:val="24"/>
        </w:rPr>
        <w:t>模型</w:t>
      </w:r>
      <w:r w:rsidRPr="006405B9">
        <w:rPr>
          <w:sz w:val="24"/>
        </w:rPr>
        <w:t>,</w:t>
      </w:r>
      <w:r w:rsidRPr="006405B9">
        <w:rPr>
          <w:sz w:val="24"/>
        </w:rPr>
        <w:t>成为资本资产定价的基础。</w:t>
      </w:r>
      <w:r w:rsidRPr="006405B9">
        <w:rPr>
          <w:rFonts w:hint="eastAsia"/>
          <w:sz w:val="24"/>
        </w:rPr>
        <w:t>此次结论为</w:t>
      </w:r>
      <w:r w:rsidRPr="006405B9">
        <w:rPr>
          <w:sz w:val="24"/>
        </w:rPr>
        <w:t>:</w:t>
      </w:r>
      <w:r w:rsidRPr="006405B9">
        <w:rPr>
          <w:sz w:val="24"/>
        </w:rPr>
        <w:t>投资的收益只与风险有关。</w:t>
      </w:r>
      <w:r w:rsidRPr="006405B9">
        <w:rPr>
          <w:sz w:val="24"/>
        </w:rPr>
        <w:t>,</w:t>
      </w:r>
      <w:r w:rsidRPr="006405B9">
        <w:rPr>
          <w:sz w:val="24"/>
        </w:rPr>
        <w:t>但</w:t>
      </w:r>
      <w:r w:rsidRPr="006405B9">
        <w:rPr>
          <w:sz w:val="24"/>
        </w:rPr>
        <w:t>CAPM</w:t>
      </w:r>
      <w:r w:rsidRPr="006405B9">
        <w:rPr>
          <w:sz w:val="24"/>
        </w:rPr>
        <w:t>模型还是存在着很多理论上</w:t>
      </w:r>
      <w:r w:rsidR="00143C51">
        <w:rPr>
          <w:rFonts w:hint="eastAsia"/>
          <w:sz w:val="24"/>
        </w:rPr>
        <w:t>和</w:t>
      </w:r>
      <w:r w:rsidRPr="006405B9">
        <w:rPr>
          <w:sz w:val="24"/>
        </w:rPr>
        <w:t>实践上的局限性。</w:t>
      </w:r>
      <w:r w:rsidR="00143C51">
        <w:rPr>
          <w:rFonts w:hint="eastAsia"/>
          <w:sz w:val="24"/>
        </w:rPr>
        <w:t>第一</w:t>
      </w:r>
      <w:r w:rsidRPr="006405B9">
        <w:rPr>
          <w:sz w:val="24"/>
        </w:rPr>
        <w:t>,CAPM</w:t>
      </w:r>
      <w:r w:rsidRPr="006405B9">
        <w:rPr>
          <w:sz w:val="24"/>
        </w:rPr>
        <w:t>的假设前提难以实现</w:t>
      </w:r>
      <w:r w:rsidR="00143C51">
        <w:rPr>
          <w:rFonts w:hint="eastAsia"/>
          <w:sz w:val="24"/>
        </w:rPr>
        <w:t>，其中包括投资者在投资前能够</w:t>
      </w:r>
      <w:r w:rsidR="000B0B3D">
        <w:rPr>
          <w:rFonts w:hint="eastAsia"/>
          <w:sz w:val="24"/>
        </w:rPr>
        <w:t>知道</w:t>
      </w:r>
      <w:r w:rsidR="00143C51">
        <w:rPr>
          <w:rFonts w:hint="eastAsia"/>
          <w:sz w:val="24"/>
        </w:rPr>
        <w:t>投资收益率的概率分布是正态分布和投资决策的主要因素是期望收益率和风险两项，</w:t>
      </w:r>
      <w:r w:rsidR="003E43BE">
        <w:rPr>
          <w:rFonts w:hint="eastAsia"/>
          <w:sz w:val="24"/>
        </w:rPr>
        <w:t>另外附加假设也包括：</w:t>
      </w:r>
      <w:r w:rsidR="00143C51" w:rsidRPr="003E43BE">
        <w:rPr>
          <w:sz w:val="24"/>
        </w:rPr>
        <w:t>投资者是理性的</w:t>
      </w:r>
      <w:r w:rsidR="003E43BE">
        <w:rPr>
          <w:rFonts w:hint="eastAsia"/>
          <w:sz w:val="24"/>
        </w:rPr>
        <w:t>，能</w:t>
      </w:r>
      <w:r w:rsidR="00143C51" w:rsidRPr="003E43BE">
        <w:rPr>
          <w:sz w:val="24"/>
        </w:rPr>
        <w:t>从有效边界的某处选择投资组合</w:t>
      </w:r>
      <w:r w:rsidR="00143C51" w:rsidRPr="003E43BE">
        <w:rPr>
          <w:sz w:val="24"/>
        </w:rPr>
        <w:t xml:space="preserve"> </w:t>
      </w:r>
      <w:r w:rsidR="00143C51" w:rsidRPr="003E43BE">
        <w:rPr>
          <w:sz w:val="24"/>
        </w:rPr>
        <w:t>；第二</w:t>
      </w:r>
      <w:r w:rsidR="00143C51" w:rsidRPr="003E43BE">
        <w:rPr>
          <w:sz w:val="24"/>
        </w:rPr>
        <w:t xml:space="preserve"> </w:t>
      </w:r>
      <w:r w:rsidR="00143C51" w:rsidRPr="003E43BE">
        <w:rPr>
          <w:sz w:val="24"/>
        </w:rPr>
        <w:t>，资本市场是完全有效的市场</w:t>
      </w:r>
      <w:r w:rsidR="00143C51" w:rsidRPr="003E43BE">
        <w:rPr>
          <w:sz w:val="24"/>
        </w:rPr>
        <w:t xml:space="preserve"> </w:t>
      </w:r>
      <w:r w:rsidR="00143C51" w:rsidRPr="003E43BE">
        <w:rPr>
          <w:sz w:val="24"/>
        </w:rPr>
        <w:t>，没有任何投资摩擦</w:t>
      </w:r>
      <w:r w:rsidR="003E43BE">
        <w:rPr>
          <w:rFonts w:hint="eastAsia"/>
          <w:sz w:val="24"/>
        </w:rPr>
        <w:t>，然而我们知道，投资者不可能是完全理性，一定存在着许多非理性的投资者，和市场存在变动，投资摩擦现象可能存在，许多假设在现实中较难以实现</w:t>
      </w:r>
      <w:r w:rsidRPr="006405B9">
        <w:rPr>
          <w:sz w:val="24"/>
        </w:rPr>
        <w:t>;</w:t>
      </w:r>
      <w:r w:rsidR="00143C51">
        <w:rPr>
          <w:rFonts w:hint="eastAsia"/>
          <w:sz w:val="24"/>
        </w:rPr>
        <w:t>第二</w:t>
      </w:r>
      <w:r w:rsidRPr="006405B9">
        <w:rPr>
          <w:sz w:val="24"/>
        </w:rPr>
        <w:t>,CAPM</w:t>
      </w:r>
      <w:r w:rsidRPr="006405B9">
        <w:rPr>
          <w:sz w:val="24"/>
        </w:rPr>
        <w:t>中的</w:t>
      </w:r>
      <w:r w:rsidRPr="006405B9">
        <w:rPr>
          <w:sz w:val="24"/>
        </w:rPr>
        <w:t>β</w:t>
      </w:r>
      <w:proofErr w:type="gramStart"/>
      <w:r w:rsidRPr="006405B9">
        <w:rPr>
          <w:sz w:val="24"/>
        </w:rPr>
        <w:t>值难以</w:t>
      </w:r>
      <w:proofErr w:type="gramEnd"/>
      <w:r w:rsidRPr="006405B9">
        <w:rPr>
          <w:sz w:val="24"/>
        </w:rPr>
        <w:t>确定</w:t>
      </w:r>
      <w:r w:rsidRPr="008B0F51">
        <w:rPr>
          <w:rFonts w:ascii="宋体" w:hAnsi="宋体"/>
          <w:sz w:val="24"/>
        </w:rPr>
        <w:t>;</w:t>
      </w:r>
      <w:r w:rsidR="008B0F51" w:rsidRPr="008B0F51">
        <w:rPr>
          <w:rFonts w:ascii="宋体" w:hAnsi="宋体"/>
          <w:sz w:val="24"/>
        </w:rPr>
        <w:t>若B=0则表示投资该资产的收益率变动与市场组合收益率变动</w:t>
      </w:r>
      <w:r w:rsidR="008B0F51">
        <w:rPr>
          <w:rFonts w:ascii="宋体" w:hAnsi="宋体" w:hint="eastAsia"/>
          <w:sz w:val="24"/>
        </w:rPr>
        <w:t>不存在</w:t>
      </w:r>
      <w:r w:rsidR="008B0F51" w:rsidRPr="008B0F51">
        <w:rPr>
          <w:rFonts w:ascii="宋体" w:hAnsi="宋体"/>
          <w:sz w:val="24"/>
        </w:rPr>
        <w:t>关系 ②若B=l则表示投资该资产的收益率变动与市场组合收益率的变动一致，投资该资产可获得市场的平均收益水平；</w:t>
      </w:r>
      <w:r w:rsidRPr="006405B9">
        <w:rPr>
          <w:sz w:val="24"/>
        </w:rPr>
        <w:t>最后</w:t>
      </w:r>
      <w:r w:rsidRPr="006405B9">
        <w:rPr>
          <w:sz w:val="24"/>
        </w:rPr>
        <w:t>,</w:t>
      </w:r>
      <w:r w:rsidRPr="006405B9">
        <w:rPr>
          <w:sz w:val="24"/>
        </w:rPr>
        <w:t>与之相关的实证结果</w:t>
      </w:r>
      <w:r w:rsidR="00143C51">
        <w:rPr>
          <w:rFonts w:hint="eastAsia"/>
          <w:sz w:val="24"/>
        </w:rPr>
        <w:t>比较缺乏检验</w:t>
      </w:r>
      <w:r w:rsidRPr="006405B9">
        <w:rPr>
          <w:sz w:val="24"/>
        </w:rPr>
        <w:t>。因此</w:t>
      </w:r>
      <w:r w:rsidRPr="006405B9">
        <w:rPr>
          <w:sz w:val="24"/>
        </w:rPr>
        <w:t>,</w:t>
      </w:r>
      <w:r w:rsidRPr="006405B9">
        <w:rPr>
          <w:sz w:val="24"/>
        </w:rPr>
        <w:t>金融市场学家不断探求比</w:t>
      </w:r>
      <w:r w:rsidRPr="006405B9">
        <w:rPr>
          <w:sz w:val="24"/>
        </w:rPr>
        <w:t>CAPM</w:t>
      </w:r>
      <w:r w:rsidRPr="006405B9">
        <w:rPr>
          <w:sz w:val="24"/>
        </w:rPr>
        <w:t>更为有效的资本市场理论。</w:t>
      </w:r>
    </w:p>
    <w:p w14:paraId="77FA58D5" w14:textId="77777777" w:rsidR="005D1C13" w:rsidRPr="006405B9" w:rsidRDefault="005D1C13" w:rsidP="005D661F">
      <w:pPr>
        <w:rPr>
          <w:sz w:val="24"/>
        </w:rPr>
      </w:pPr>
    </w:p>
    <w:p w14:paraId="5A2EE2C1" w14:textId="77777777" w:rsidR="005D1C13" w:rsidRPr="006405B9" w:rsidRDefault="005D1C13" w:rsidP="005D661F">
      <w:pPr>
        <w:rPr>
          <w:sz w:val="28"/>
          <w:szCs w:val="28"/>
        </w:rPr>
      </w:pPr>
      <w:r w:rsidRPr="006405B9">
        <w:rPr>
          <w:rFonts w:hint="eastAsia"/>
          <w:sz w:val="28"/>
          <w:szCs w:val="28"/>
        </w:rPr>
        <w:t>1</w:t>
      </w:r>
      <w:r w:rsidRPr="006405B9">
        <w:rPr>
          <w:sz w:val="28"/>
          <w:szCs w:val="28"/>
        </w:rPr>
        <w:t>.2</w:t>
      </w:r>
      <w:r w:rsidR="005D661F" w:rsidRPr="006405B9">
        <w:rPr>
          <w:sz w:val="28"/>
          <w:szCs w:val="28"/>
        </w:rPr>
        <w:t>多因子资产定价</w:t>
      </w:r>
    </w:p>
    <w:p w14:paraId="1D3FC5D3" w14:textId="61A3D429" w:rsidR="006405B9" w:rsidRPr="006405B9" w:rsidRDefault="005D661F" w:rsidP="00143C51">
      <w:pPr>
        <w:spacing w:line="300" w:lineRule="auto"/>
        <w:ind w:firstLineChars="200" w:firstLine="480"/>
        <w:rPr>
          <w:sz w:val="24"/>
        </w:rPr>
      </w:pPr>
      <w:r w:rsidRPr="006405B9">
        <w:rPr>
          <w:sz w:val="24"/>
        </w:rPr>
        <w:t xml:space="preserve">MacBeth </w:t>
      </w:r>
      <w:r w:rsidRPr="006405B9">
        <w:rPr>
          <w:sz w:val="24"/>
        </w:rPr>
        <w:t>的实证结果表明市场贝</w:t>
      </w:r>
      <w:proofErr w:type="gramStart"/>
      <w:r w:rsidRPr="006405B9">
        <w:rPr>
          <w:sz w:val="24"/>
        </w:rPr>
        <w:t>塔不能</w:t>
      </w:r>
      <w:proofErr w:type="gramEnd"/>
      <w:r w:rsidRPr="006405B9">
        <w:rPr>
          <w:sz w:val="24"/>
        </w:rPr>
        <w:t>完全对投资组合的横截面收益进行解释，承担市场风险不能作为收益来源的唯一解释；通过</w:t>
      </w:r>
      <w:r w:rsidRPr="006405B9">
        <w:rPr>
          <w:sz w:val="24"/>
        </w:rPr>
        <w:t xml:space="preserve"> CAPM </w:t>
      </w:r>
      <w:r w:rsidRPr="006405B9">
        <w:rPr>
          <w:sz w:val="24"/>
        </w:rPr>
        <w:t>模型得出它的三个含义：风险与收益的关系是线性的，</w:t>
      </w:r>
      <w:r w:rsidRPr="006405B9">
        <w:rPr>
          <w:sz w:val="24"/>
        </w:rPr>
        <w:t xml:space="preserve">β </w:t>
      </w:r>
      <w:r w:rsidRPr="006405B9">
        <w:rPr>
          <w:sz w:val="24"/>
        </w:rPr>
        <w:t>是对系统性风险的完全度量，</w:t>
      </w:r>
      <w:r w:rsidRPr="006405B9">
        <w:rPr>
          <w:sz w:val="24"/>
        </w:rPr>
        <w:t>E</w:t>
      </w:r>
      <w:r w:rsidRPr="006405B9">
        <w:rPr>
          <w:sz w:val="24"/>
        </w:rPr>
        <w:t>（</w:t>
      </w:r>
      <w:r w:rsidRPr="006405B9">
        <w:rPr>
          <w:sz w:val="24"/>
        </w:rPr>
        <w:t>rm</w:t>
      </w:r>
      <w:r w:rsidRPr="006405B9">
        <w:rPr>
          <w:sz w:val="24"/>
        </w:rPr>
        <w:t>）</w:t>
      </w:r>
      <w:r w:rsidRPr="006405B9">
        <w:rPr>
          <w:sz w:val="24"/>
        </w:rPr>
        <w:t>-rf&gt;0</w:t>
      </w:r>
      <w:r w:rsidRPr="006405B9">
        <w:rPr>
          <w:sz w:val="24"/>
        </w:rPr>
        <w:t>。</w:t>
      </w:r>
      <w:r w:rsidRPr="006405B9">
        <w:rPr>
          <w:sz w:val="24"/>
        </w:rPr>
        <w:t xml:space="preserve"> Ross </w:t>
      </w:r>
      <w:r w:rsidRPr="006405B9">
        <w:rPr>
          <w:sz w:val="24"/>
        </w:rPr>
        <w:t>提出</w:t>
      </w:r>
      <w:r w:rsidR="005D1C13" w:rsidRPr="006405B9">
        <w:rPr>
          <w:rFonts w:hint="eastAsia"/>
          <w:sz w:val="24"/>
        </w:rPr>
        <w:t>多因子套利定价理论</w:t>
      </w:r>
      <w:r w:rsidRPr="006405B9">
        <w:rPr>
          <w:sz w:val="24"/>
        </w:rPr>
        <w:t xml:space="preserve">APT </w:t>
      </w:r>
      <w:r w:rsidRPr="006405B9">
        <w:rPr>
          <w:sz w:val="24"/>
        </w:rPr>
        <w:t>模型，他指出收益来源于多种因素而非单一因素，总收益可以看作是一系列风险溢价的线性相加。</w:t>
      </w:r>
      <w:r w:rsidR="005D1C13" w:rsidRPr="006405B9">
        <w:rPr>
          <w:rFonts w:hint="eastAsia"/>
          <w:sz w:val="24"/>
        </w:rPr>
        <w:t>比如</w:t>
      </w:r>
      <w:r w:rsidR="005D1C13" w:rsidRPr="006405B9">
        <w:rPr>
          <w:sz w:val="24"/>
        </w:rPr>
        <w:t>假设证券的收益是由一系列特定行业因素、市场因素共同决定</w:t>
      </w:r>
      <w:r w:rsidR="005D1C13" w:rsidRPr="006405B9">
        <w:rPr>
          <w:sz w:val="24"/>
        </w:rPr>
        <w:t>,</w:t>
      </w:r>
      <w:r w:rsidR="005D1C13" w:rsidRPr="006405B9">
        <w:rPr>
          <w:sz w:val="24"/>
        </w:rPr>
        <w:t>如果当</w:t>
      </w:r>
      <w:proofErr w:type="gramStart"/>
      <w:r w:rsidR="005D1C13" w:rsidRPr="006405B9">
        <w:rPr>
          <w:sz w:val="24"/>
        </w:rPr>
        <w:t>两证券</w:t>
      </w:r>
      <w:proofErr w:type="gramEnd"/>
      <w:r w:rsidR="005D1C13" w:rsidRPr="006405B9">
        <w:rPr>
          <w:sz w:val="24"/>
        </w:rPr>
        <w:t>的收益受到相同因素影响</w:t>
      </w:r>
      <w:r w:rsidR="005D1C13" w:rsidRPr="006405B9">
        <w:rPr>
          <w:sz w:val="24"/>
        </w:rPr>
        <w:t>,</w:t>
      </w:r>
      <w:r w:rsidR="005D1C13" w:rsidRPr="006405B9">
        <w:rPr>
          <w:sz w:val="24"/>
        </w:rPr>
        <w:t>那么这两种证券收益之间就存在相关</w:t>
      </w:r>
      <w:r w:rsidR="00143C51">
        <w:rPr>
          <w:rFonts w:hint="eastAsia"/>
          <w:sz w:val="24"/>
        </w:rPr>
        <w:t>的</w:t>
      </w:r>
      <w:r w:rsidR="005D1C13" w:rsidRPr="006405B9">
        <w:rPr>
          <w:sz w:val="24"/>
        </w:rPr>
        <w:t>关系</w:t>
      </w:r>
      <w:r w:rsidR="005D1C13" w:rsidRPr="006405B9">
        <w:rPr>
          <w:rFonts w:hint="eastAsia"/>
          <w:sz w:val="24"/>
        </w:rPr>
        <w:t>，另外</w:t>
      </w:r>
      <w:r w:rsidR="005D1C13" w:rsidRPr="006405B9">
        <w:rPr>
          <w:rFonts w:hint="eastAsia"/>
          <w:sz w:val="24"/>
        </w:rPr>
        <w:t>A</w:t>
      </w:r>
      <w:r w:rsidR="005D1C13" w:rsidRPr="006405B9">
        <w:rPr>
          <w:sz w:val="24"/>
        </w:rPr>
        <w:t>PT</w:t>
      </w:r>
      <w:r w:rsidR="005D1C13" w:rsidRPr="006405B9">
        <w:rPr>
          <w:rFonts w:hint="eastAsia"/>
          <w:sz w:val="24"/>
        </w:rPr>
        <w:t>假设比</w:t>
      </w:r>
      <w:r w:rsidR="005D1C13" w:rsidRPr="006405B9">
        <w:rPr>
          <w:rFonts w:hint="eastAsia"/>
          <w:sz w:val="24"/>
        </w:rPr>
        <w:t>C</w:t>
      </w:r>
      <w:r w:rsidR="005D1C13" w:rsidRPr="006405B9">
        <w:rPr>
          <w:sz w:val="24"/>
        </w:rPr>
        <w:t>APM</w:t>
      </w:r>
      <w:r w:rsidR="005D1C13" w:rsidRPr="006405B9">
        <w:rPr>
          <w:rFonts w:hint="eastAsia"/>
          <w:sz w:val="24"/>
        </w:rPr>
        <w:t>的假设要少的许多。</w:t>
      </w:r>
      <w:r w:rsidR="005D1C13" w:rsidRPr="006405B9">
        <w:rPr>
          <w:sz w:val="24"/>
        </w:rPr>
        <w:t>可</w:t>
      </w:r>
      <w:r w:rsidR="00AC596D" w:rsidRPr="006405B9">
        <w:rPr>
          <w:rFonts w:hint="eastAsia"/>
          <w:sz w:val="24"/>
        </w:rPr>
        <w:t>应</w:t>
      </w:r>
      <w:r w:rsidR="005D1C13" w:rsidRPr="006405B9">
        <w:rPr>
          <w:sz w:val="24"/>
        </w:rPr>
        <w:t>用于资本预算、证券估</w:t>
      </w:r>
      <w:r w:rsidR="00AC596D" w:rsidRPr="006405B9">
        <w:rPr>
          <w:rFonts w:hint="eastAsia"/>
          <w:sz w:val="24"/>
        </w:rPr>
        <w:t>值</w:t>
      </w:r>
      <w:r w:rsidR="005D1C13" w:rsidRPr="006405B9">
        <w:rPr>
          <w:sz w:val="24"/>
        </w:rPr>
        <w:t>或投资</w:t>
      </w:r>
      <w:r w:rsidR="00AC596D" w:rsidRPr="006405B9">
        <w:rPr>
          <w:rFonts w:hint="eastAsia"/>
          <w:sz w:val="24"/>
        </w:rPr>
        <w:t>基金</w:t>
      </w:r>
      <w:r w:rsidR="005D1C13" w:rsidRPr="006405B9">
        <w:rPr>
          <w:sz w:val="24"/>
        </w:rPr>
        <w:t>业绩评估。</w:t>
      </w:r>
      <w:r w:rsidR="00AC596D" w:rsidRPr="006405B9">
        <w:rPr>
          <w:rFonts w:hint="eastAsia"/>
          <w:sz w:val="24"/>
        </w:rPr>
        <w:t>基本上来说就</w:t>
      </w:r>
      <w:r w:rsidR="005D1C13" w:rsidRPr="006405B9">
        <w:rPr>
          <w:sz w:val="24"/>
        </w:rPr>
        <w:t>是</w:t>
      </w:r>
      <w:r w:rsidR="005D1C13" w:rsidRPr="006405B9">
        <w:rPr>
          <w:sz w:val="24"/>
        </w:rPr>
        <w:t>CAMP</w:t>
      </w:r>
      <w:r w:rsidR="005D1C13" w:rsidRPr="006405B9">
        <w:rPr>
          <w:sz w:val="24"/>
        </w:rPr>
        <w:t>模型的拓展</w:t>
      </w:r>
      <w:r w:rsidR="005D1C13" w:rsidRPr="006405B9">
        <w:rPr>
          <w:sz w:val="24"/>
        </w:rPr>
        <w:t>,</w:t>
      </w:r>
      <w:r w:rsidR="005D1C13" w:rsidRPr="006405B9">
        <w:rPr>
          <w:sz w:val="24"/>
        </w:rPr>
        <w:t>为投资者理解市场中的风险与收益率间的均衡关系提供了新的思路</w:t>
      </w:r>
    </w:p>
    <w:p w14:paraId="1541B602" w14:textId="11271B94" w:rsidR="006405B9" w:rsidRDefault="006405B9" w:rsidP="006405B9">
      <w:pPr>
        <w:spacing w:line="300" w:lineRule="auto"/>
        <w:ind w:firstLineChars="200" w:firstLine="480"/>
        <w:rPr>
          <w:sz w:val="24"/>
        </w:rPr>
      </w:pPr>
      <w:r>
        <w:rPr>
          <w:rFonts w:hint="eastAsia"/>
          <w:sz w:val="24"/>
        </w:rPr>
        <w:t>最后</w:t>
      </w:r>
      <w:r w:rsidRPr="006405B9">
        <w:rPr>
          <w:sz w:val="24"/>
        </w:rPr>
        <w:t>，</w:t>
      </w:r>
      <w:r w:rsidRPr="006405B9">
        <w:rPr>
          <w:sz w:val="24"/>
        </w:rPr>
        <w:t>CAPM</w:t>
      </w:r>
      <w:r w:rsidRPr="006405B9">
        <w:rPr>
          <w:sz w:val="24"/>
        </w:rPr>
        <w:t>的成立</w:t>
      </w:r>
      <w:r>
        <w:rPr>
          <w:rFonts w:hint="eastAsia"/>
          <w:sz w:val="24"/>
        </w:rPr>
        <w:t>下表示</w:t>
      </w:r>
      <w:r w:rsidRPr="006405B9">
        <w:rPr>
          <w:sz w:val="24"/>
        </w:rPr>
        <w:t>所有投资者均可充分分散投资的极端假设。而在另一个极端，即所有投资者均只能持有一项资产的情况</w:t>
      </w:r>
      <w:r>
        <w:rPr>
          <w:rFonts w:hint="eastAsia"/>
          <w:sz w:val="24"/>
        </w:rPr>
        <w:t>同时</w:t>
      </w:r>
      <w:r w:rsidRPr="006405B9">
        <w:rPr>
          <w:sz w:val="24"/>
        </w:rPr>
        <w:t>，投资者则对其承担的所有风险要求相应的风险补偿，而不仅仅</w:t>
      </w:r>
      <w:r>
        <w:rPr>
          <w:rFonts w:hint="eastAsia"/>
          <w:sz w:val="24"/>
        </w:rPr>
        <w:t>所包含</w:t>
      </w:r>
      <w:r w:rsidRPr="006405B9">
        <w:rPr>
          <w:sz w:val="24"/>
        </w:rPr>
        <w:t>是所持资产的系统风险。</w:t>
      </w:r>
      <w:r w:rsidRPr="006405B9">
        <w:rPr>
          <w:sz w:val="24"/>
        </w:rPr>
        <w:t>Levy</w:t>
      </w:r>
      <w:r>
        <w:rPr>
          <w:sz w:val="24"/>
        </w:rPr>
        <w:t>[4</w:t>
      </w:r>
      <w:r w:rsidRPr="006405B9">
        <w:rPr>
          <w:sz w:val="24"/>
        </w:rPr>
        <w:t>]</w:t>
      </w:r>
      <w:r w:rsidRPr="006405B9">
        <w:rPr>
          <w:sz w:val="24"/>
        </w:rPr>
        <w:t>提出理论模型表明，投资者所持组合中包含的股票种类越少，组合中个股回报率方差</w:t>
      </w:r>
      <w:r w:rsidRPr="006405B9">
        <w:rPr>
          <w:sz w:val="24"/>
        </w:rPr>
        <w:t xml:space="preserve"> (</w:t>
      </w:r>
      <w:r w:rsidRPr="006405B9">
        <w:rPr>
          <w:sz w:val="24"/>
        </w:rPr>
        <w:t>即包括系统风险在内的总风险</w:t>
      </w:r>
      <w:r w:rsidRPr="006405B9">
        <w:rPr>
          <w:sz w:val="24"/>
        </w:rPr>
        <w:t>)</w:t>
      </w:r>
      <w:r w:rsidRPr="006405B9">
        <w:rPr>
          <w:sz w:val="24"/>
        </w:rPr>
        <w:t>对组合超额预期回报率的影响越大。</w:t>
      </w:r>
      <w:r w:rsidRPr="006405B9">
        <w:rPr>
          <w:sz w:val="24"/>
        </w:rPr>
        <w:t xml:space="preserve"> </w:t>
      </w:r>
    </w:p>
    <w:p w14:paraId="2459A96D" w14:textId="1EC577F7" w:rsidR="00143C51" w:rsidRDefault="00143C51" w:rsidP="006405B9">
      <w:pPr>
        <w:spacing w:line="300" w:lineRule="auto"/>
        <w:ind w:firstLineChars="200" w:firstLine="480"/>
        <w:rPr>
          <w:sz w:val="24"/>
        </w:rPr>
      </w:pPr>
    </w:p>
    <w:p w14:paraId="03F5A5B5" w14:textId="77777777" w:rsidR="00143C51" w:rsidRPr="006405B9" w:rsidRDefault="00143C51" w:rsidP="00803B02">
      <w:pPr>
        <w:spacing w:line="300" w:lineRule="auto"/>
        <w:rPr>
          <w:sz w:val="24"/>
        </w:rPr>
      </w:pPr>
    </w:p>
    <w:p w14:paraId="3ACEB111" w14:textId="77777777" w:rsidR="005D1C13" w:rsidRDefault="005D1C13" w:rsidP="005D661F"/>
    <w:p w14:paraId="63AB5AB5" w14:textId="77777777" w:rsidR="0052648B" w:rsidRPr="00C51D3D" w:rsidRDefault="0052648B" w:rsidP="0052648B">
      <w:pPr>
        <w:spacing w:before="240" w:after="240"/>
        <w:jc w:val="center"/>
        <w:rPr>
          <w:rFonts w:ascii="Times New Roman" w:eastAsia="黑体" w:hAnsi="Times New Roman"/>
          <w:sz w:val="36"/>
        </w:rPr>
      </w:pPr>
      <w:r w:rsidRPr="00C51D3D">
        <w:rPr>
          <w:rFonts w:ascii="Times New Roman" w:eastAsia="黑体" w:hAnsi="Times New Roman"/>
          <w:sz w:val="36"/>
        </w:rPr>
        <w:t xml:space="preserve">2 </w:t>
      </w:r>
      <w:r w:rsidR="00E83944" w:rsidRPr="00C51D3D">
        <w:rPr>
          <w:rFonts w:ascii="Times New Roman" w:eastAsia="黑体" w:hAnsi="Times New Roman"/>
          <w:sz w:val="36"/>
        </w:rPr>
        <w:t>模型和方法</w:t>
      </w:r>
    </w:p>
    <w:p w14:paraId="4CA4E9FA" w14:textId="36A20F04" w:rsidR="0052648B" w:rsidRPr="00C51D3D" w:rsidRDefault="0052648B" w:rsidP="00230A84">
      <w:pPr>
        <w:tabs>
          <w:tab w:val="left" w:pos="8295"/>
        </w:tabs>
        <w:wordWrap w:val="0"/>
        <w:spacing w:line="300" w:lineRule="auto"/>
        <w:ind w:right="960"/>
        <w:rPr>
          <w:rFonts w:ascii="Times New Roman" w:hAnsi="Times New Roman"/>
          <w:sz w:val="24"/>
        </w:rPr>
      </w:pPr>
      <w:r w:rsidRPr="00C51D3D">
        <w:rPr>
          <w:rFonts w:ascii="Times New Roman" w:hAnsi="Times New Roman"/>
          <w:i/>
          <w:sz w:val="24"/>
        </w:rPr>
        <w:t xml:space="preserve">                </w:t>
      </w:r>
    </w:p>
    <w:p w14:paraId="3A5F93F6" w14:textId="2BB9B913" w:rsidR="0052648B" w:rsidRPr="0046037E" w:rsidRDefault="0052648B" w:rsidP="0046037E">
      <w:pPr>
        <w:rPr>
          <w:rFonts w:ascii="Times New Roman" w:hAnsi="Times New Roman"/>
          <w:sz w:val="28"/>
          <w:szCs w:val="28"/>
        </w:rPr>
      </w:pPr>
      <w:r w:rsidRPr="00C51D3D">
        <w:rPr>
          <w:rFonts w:ascii="Times New Roman" w:hAnsi="Times New Roman"/>
          <w:sz w:val="24"/>
        </w:rPr>
        <w:t>…</w:t>
      </w:r>
      <w:r w:rsidR="0046037E" w:rsidRPr="00C51D3D">
        <w:rPr>
          <w:rFonts w:ascii="Times New Roman" w:hAnsi="Times New Roman"/>
          <w:sz w:val="28"/>
          <w:szCs w:val="28"/>
        </w:rPr>
        <w:t>2.1</w:t>
      </w:r>
      <w:r w:rsidR="0046037E">
        <w:rPr>
          <w:rFonts w:ascii="Times New Roman" w:hAnsi="Times New Roman" w:hint="eastAsia"/>
          <w:sz w:val="28"/>
          <w:szCs w:val="28"/>
        </w:rPr>
        <w:t>单资产检验</w:t>
      </w:r>
    </w:p>
    <w:p w14:paraId="7FBC1C68" w14:textId="24C13840" w:rsidR="00C53EB5" w:rsidRDefault="00DE0F62" w:rsidP="0003796B">
      <w:pPr>
        <w:spacing w:line="300" w:lineRule="auto"/>
        <w:ind w:firstLineChars="200" w:firstLine="480"/>
        <w:rPr>
          <w:rFonts w:ascii="Times New Roman" w:hAnsi="Times New Roman"/>
          <w:sz w:val="24"/>
        </w:rPr>
      </w:pPr>
      <w:r>
        <w:rPr>
          <w:rFonts w:ascii="Times New Roman" w:hAnsi="Times New Roman" w:hint="eastAsia"/>
          <w:sz w:val="24"/>
        </w:rPr>
        <w:t>考虑单个资产，在经典线性回归模型假设条件下，我们使用</w:t>
      </w:r>
      <w:r>
        <w:rPr>
          <w:rFonts w:ascii="Times New Roman" w:hAnsi="Times New Roman" w:hint="eastAsia"/>
          <w:sz w:val="24"/>
        </w:rPr>
        <w:t>t</w:t>
      </w:r>
      <w:r>
        <w:rPr>
          <w:rFonts w:ascii="Times New Roman" w:hAnsi="Times New Roman" w:hint="eastAsia"/>
          <w:sz w:val="24"/>
        </w:rPr>
        <w:t>值来做检验</w:t>
      </w:r>
      <w:r>
        <w:rPr>
          <w:rFonts w:ascii="Times New Roman" w:hAnsi="Times New Roman" w:hint="eastAsia"/>
          <w:sz w:val="24"/>
        </w:rPr>
        <w:t>C</w:t>
      </w:r>
      <w:r>
        <w:rPr>
          <w:rFonts w:ascii="Times New Roman" w:hAnsi="Times New Roman"/>
          <w:sz w:val="24"/>
        </w:rPr>
        <w:t>APM</w:t>
      </w:r>
      <w:r>
        <w:rPr>
          <w:rFonts w:ascii="Times New Roman" w:hAnsi="Times New Roman" w:hint="eastAsia"/>
          <w:sz w:val="24"/>
        </w:rPr>
        <w:t>，在阅读过许多学者的文献，大多也使用这种方法，</w:t>
      </w:r>
      <w:r w:rsidR="005B583F">
        <w:rPr>
          <w:rFonts w:ascii="Times New Roman" w:hAnsi="Times New Roman" w:hint="eastAsia"/>
          <w:sz w:val="24"/>
        </w:rPr>
        <w:t>经典线性回归模型假设为线性</w:t>
      </w:r>
      <w:proofErr w:type="gramStart"/>
      <w:r w:rsidR="005B583F">
        <w:rPr>
          <w:rFonts w:ascii="Times New Roman" w:hAnsi="Times New Roman" w:hint="eastAsia"/>
          <w:sz w:val="24"/>
        </w:rPr>
        <w:t>性</w:t>
      </w:r>
      <w:proofErr w:type="gramEnd"/>
      <w:r w:rsidR="005B583F">
        <w:rPr>
          <w:rFonts w:ascii="Times New Roman" w:hAnsi="Times New Roman" w:hint="eastAsia"/>
          <w:sz w:val="24"/>
        </w:rPr>
        <w:t>与可加性，</w:t>
      </w:r>
      <w:r w:rsidR="0003796B">
        <w:rPr>
          <w:rFonts w:ascii="Times New Roman" w:hAnsi="Times New Roman" w:hint="eastAsia"/>
          <w:sz w:val="24"/>
        </w:rPr>
        <w:t>扰动项的均值独立于所有解释变量的数据且</w:t>
      </w:r>
      <w:r w:rsidR="005B583F">
        <w:rPr>
          <w:rFonts w:ascii="Times New Roman" w:hAnsi="Times New Roman" w:hint="eastAsia"/>
          <w:sz w:val="24"/>
        </w:rPr>
        <w:t>误差项呈现正态分布</w:t>
      </w:r>
      <w:r w:rsidR="0003796B">
        <w:rPr>
          <w:rFonts w:ascii="Times New Roman" w:hAnsi="Times New Roman" w:hint="eastAsia"/>
          <w:sz w:val="24"/>
        </w:rPr>
        <w:t>，即所有个体的解释变量都不相关。</w:t>
      </w:r>
      <w:r>
        <w:rPr>
          <w:rFonts w:ascii="Times New Roman" w:hAnsi="Times New Roman" w:hint="eastAsia"/>
          <w:sz w:val="24"/>
        </w:rPr>
        <w:t>单资产</w:t>
      </w:r>
      <w:r>
        <w:rPr>
          <w:rFonts w:ascii="Times New Roman" w:hAnsi="Times New Roman" w:hint="eastAsia"/>
          <w:sz w:val="24"/>
        </w:rPr>
        <w:t>C</w:t>
      </w:r>
      <w:r>
        <w:rPr>
          <w:rFonts w:ascii="Times New Roman" w:hAnsi="Times New Roman"/>
          <w:sz w:val="24"/>
        </w:rPr>
        <w:t>APM</w:t>
      </w:r>
      <w:r>
        <w:rPr>
          <w:rFonts w:ascii="Times New Roman" w:hAnsi="Times New Roman" w:hint="eastAsia"/>
          <w:sz w:val="24"/>
        </w:rPr>
        <w:t>检验步骤如下</w:t>
      </w:r>
      <w:r w:rsidR="008B0F51">
        <w:rPr>
          <w:rFonts w:ascii="Times New Roman" w:hAnsi="Times New Roman" w:hint="eastAsia"/>
          <w:sz w:val="24"/>
        </w:rPr>
        <w:t>：</w:t>
      </w:r>
    </w:p>
    <w:p w14:paraId="23FFC92E" w14:textId="478C242A" w:rsidR="00C363F3" w:rsidRPr="00C363F3" w:rsidRDefault="00230A84" w:rsidP="00C363F3">
      <w:pPr>
        <w:numPr>
          <w:ilvl w:val="0"/>
          <w:numId w:val="17"/>
        </w:numPr>
        <w:spacing w:line="300" w:lineRule="auto"/>
        <w:ind w:left="1202"/>
        <w:rPr>
          <w:rFonts w:ascii="宋体" w:hAnsi="宋体"/>
          <w:sz w:val="24"/>
        </w:rPr>
      </w:pPr>
      <w:r w:rsidRPr="00230A84">
        <w:rPr>
          <w:rFonts w:ascii="宋体" w:hAnsi="宋体" w:hint="eastAsia"/>
          <w:sz w:val="24"/>
        </w:rPr>
        <w:t>用</w:t>
      </w:r>
      <w:r w:rsidRPr="00230A84">
        <w:rPr>
          <w:rFonts w:ascii="宋体" w:hAnsi="宋体"/>
          <w:sz w:val="24"/>
        </w:rPr>
        <w:t>OLS</w:t>
      </w:r>
      <w:r w:rsidRPr="00230A84">
        <w:rPr>
          <w:rFonts w:ascii="宋体" w:hAnsi="宋体" w:hint="eastAsia"/>
          <w:sz w:val="24"/>
        </w:rPr>
        <w:t>估计市场模型，得到</w:t>
      </w:r>
      <w:r w:rsidRPr="00230A84">
        <w:rPr>
          <w:rFonts w:ascii="宋体" w:hAnsi="宋体"/>
          <w:i/>
          <w:iCs/>
          <w:sz w:val="24"/>
          <w:lang w:val="el-GR"/>
        </w:rPr>
        <w:t>α</w:t>
      </w:r>
      <w:proofErr w:type="spellStart"/>
      <w:r w:rsidRPr="00230A84">
        <w:rPr>
          <w:rFonts w:ascii="宋体" w:hAnsi="宋体"/>
          <w:i/>
          <w:iCs/>
          <w:sz w:val="24"/>
          <w:vertAlign w:val="subscript"/>
        </w:rPr>
        <w:t>i</w:t>
      </w:r>
      <w:proofErr w:type="spellEnd"/>
      <w:r w:rsidRPr="00230A84">
        <w:rPr>
          <w:rFonts w:ascii="宋体" w:hAnsi="宋体"/>
          <w:i/>
          <w:iCs/>
          <w:sz w:val="24"/>
          <w:vertAlign w:val="subscript"/>
        </w:rPr>
        <w:t xml:space="preserve"> </w:t>
      </w:r>
      <w:r w:rsidRPr="00230A84">
        <w:rPr>
          <w:rFonts w:ascii="宋体" w:hAnsi="宋体" w:hint="eastAsia"/>
          <w:sz w:val="24"/>
        </w:rPr>
        <w:t>的估计值</w:t>
      </w:r>
    </w:p>
    <w:p w14:paraId="3EC67843" w14:textId="1B3B1698" w:rsidR="005B583F" w:rsidRPr="004E6484" w:rsidRDefault="004E6484" w:rsidP="004E6484">
      <w:pPr>
        <w:numPr>
          <w:ilvl w:val="0"/>
          <w:numId w:val="17"/>
        </w:numPr>
        <w:spacing w:line="300" w:lineRule="auto"/>
        <w:ind w:left="1202"/>
        <w:rPr>
          <w:rFonts w:ascii="Times New Roman" w:hAnsi="Times New Roman"/>
          <w:sz w:val="24"/>
        </w:rPr>
      </w:pPr>
      <w:r w:rsidRPr="004E6484">
        <w:rPr>
          <w:rFonts w:ascii="Times New Roman" w:hAnsi="Times New Roman" w:hint="eastAsia"/>
          <w:sz w:val="24"/>
        </w:rPr>
        <w:t>计算</w:t>
      </w:r>
      <w:r w:rsidRPr="004E6484">
        <w:rPr>
          <w:rFonts w:ascii="Times New Roman" w:hAnsi="Times New Roman" w:hint="eastAsia"/>
          <w:sz w:val="24"/>
        </w:rPr>
        <w:t xml:space="preserve"> </w:t>
      </w:r>
      <w:r w:rsidRPr="004E6484">
        <w:rPr>
          <w:rFonts w:ascii="Times New Roman" w:hAnsi="Times New Roman"/>
          <w:i/>
          <w:iCs/>
          <w:sz w:val="24"/>
        </w:rPr>
        <w:t>α</w:t>
      </w:r>
      <w:proofErr w:type="spellStart"/>
      <w:r w:rsidRPr="004E6484">
        <w:rPr>
          <w:rFonts w:ascii="Times New Roman" w:hAnsi="Times New Roman"/>
          <w:i/>
          <w:iCs/>
          <w:sz w:val="24"/>
          <w:vertAlign w:val="subscript"/>
        </w:rPr>
        <w:t>i</w:t>
      </w:r>
      <w:proofErr w:type="spellEnd"/>
      <w:r w:rsidRPr="004E6484">
        <w:rPr>
          <w:rFonts w:ascii="Times New Roman" w:hAnsi="Times New Roman"/>
          <w:i/>
          <w:iCs/>
          <w:sz w:val="24"/>
          <w:vertAlign w:val="subscript"/>
        </w:rPr>
        <w:t xml:space="preserve"> </w:t>
      </w:r>
      <w:r w:rsidRPr="004E6484">
        <w:rPr>
          <w:rFonts w:ascii="Times New Roman" w:hAnsi="Times New Roman"/>
          <w:sz w:val="24"/>
        </w:rPr>
        <w:t xml:space="preserve">= 0 </w:t>
      </w:r>
      <w:r w:rsidRPr="004E6484">
        <w:rPr>
          <w:rFonts w:ascii="Times New Roman" w:hAnsi="Times New Roman" w:hint="eastAsia"/>
          <w:sz w:val="24"/>
        </w:rPr>
        <w:t>的</w:t>
      </w:r>
      <w:r w:rsidRPr="004E6484">
        <w:rPr>
          <w:rFonts w:ascii="Times New Roman" w:hAnsi="Times New Roman" w:hint="eastAsia"/>
          <w:sz w:val="24"/>
        </w:rPr>
        <w:t xml:space="preserve"> </w:t>
      </w:r>
      <w:r w:rsidRPr="004E6484">
        <w:rPr>
          <w:rFonts w:ascii="Times New Roman" w:hAnsi="Times New Roman"/>
          <w:i/>
          <w:iCs/>
          <w:sz w:val="24"/>
        </w:rPr>
        <w:t xml:space="preserve">t </w:t>
      </w:r>
      <w:r w:rsidRPr="004E6484">
        <w:rPr>
          <w:rFonts w:ascii="Times New Roman" w:hAnsi="Times New Roman" w:hint="eastAsia"/>
          <w:sz w:val="24"/>
        </w:rPr>
        <w:t>检验统计量</w:t>
      </w:r>
    </w:p>
    <w:p w14:paraId="2B387296" w14:textId="1CFBA9AD" w:rsidR="004E6484" w:rsidRPr="004E6484" w:rsidRDefault="005B583F" w:rsidP="004E6484">
      <w:pPr>
        <w:numPr>
          <w:ilvl w:val="0"/>
          <w:numId w:val="17"/>
        </w:numPr>
        <w:spacing w:line="300" w:lineRule="auto"/>
        <w:ind w:left="1202"/>
        <w:rPr>
          <w:rFonts w:ascii="Times New Roman" w:hAnsi="Times New Roman"/>
          <w:sz w:val="24"/>
        </w:rPr>
      </w:pPr>
      <w:r>
        <w:rPr>
          <w:rFonts w:ascii="Times New Roman" w:hAnsi="Times New Roman" w:hint="eastAsia"/>
          <w:sz w:val="24"/>
        </w:rPr>
        <w:t>确定显著性水平</w:t>
      </w:r>
      <w:r w:rsidR="00693E7C">
        <w:rPr>
          <w:rFonts w:ascii="Times New Roman" w:hAnsi="Times New Roman" w:hint="eastAsia"/>
          <w:sz w:val="24"/>
        </w:rPr>
        <w:t>，比较</w:t>
      </w:r>
      <w:r w:rsidR="00693E7C">
        <w:rPr>
          <w:rFonts w:ascii="Times New Roman" w:hAnsi="Times New Roman" w:hint="eastAsia"/>
          <w:sz w:val="24"/>
        </w:rPr>
        <w:t>t</w:t>
      </w:r>
      <w:r w:rsidR="00693E7C">
        <w:rPr>
          <w:rFonts w:ascii="Times New Roman" w:hAnsi="Times New Roman" w:hint="eastAsia"/>
          <w:sz w:val="24"/>
        </w:rPr>
        <w:t>统计量和计算检验的</w:t>
      </w:r>
      <w:r w:rsidR="00693E7C">
        <w:rPr>
          <w:rFonts w:ascii="Times New Roman" w:hAnsi="Times New Roman" w:hint="eastAsia"/>
          <w:sz w:val="24"/>
        </w:rPr>
        <w:t>p</w:t>
      </w:r>
      <w:r w:rsidR="00693E7C">
        <w:rPr>
          <w:rFonts w:ascii="Times New Roman" w:hAnsi="Times New Roman" w:hint="eastAsia"/>
          <w:sz w:val="24"/>
        </w:rPr>
        <w:t>值</w:t>
      </w:r>
    </w:p>
    <w:p w14:paraId="5E419BCB" w14:textId="77777777" w:rsidR="004E6484" w:rsidRDefault="004E6484" w:rsidP="0052648B">
      <w:pPr>
        <w:spacing w:line="300" w:lineRule="auto"/>
        <w:ind w:firstLineChars="200" w:firstLine="480"/>
        <w:rPr>
          <w:rFonts w:ascii="Times New Roman" w:hAnsi="Times New Roman"/>
          <w:sz w:val="24"/>
        </w:rPr>
      </w:pPr>
    </w:p>
    <w:p w14:paraId="1A5D3594" w14:textId="77777777" w:rsidR="00E65182" w:rsidRPr="00F11FB0" w:rsidRDefault="00E65182" w:rsidP="00E65182">
      <w:pPr>
        <w:spacing w:line="300" w:lineRule="auto"/>
        <w:ind w:firstLineChars="200" w:firstLine="480"/>
      </w:pPr>
      <w:r w:rsidRPr="004E43B6">
        <w:rPr>
          <w:rFonts w:ascii="Times New Roman" w:hAnsi="Times New Roman" w:hint="eastAsia"/>
          <w:sz w:val="24"/>
        </w:rPr>
        <w:t>当无风险资产存在下分析市场有效组合，使用的方法为普通最小二乘法，首先构建所有股票</w:t>
      </w:r>
      <w:r>
        <w:rPr>
          <w:rFonts w:ascii="Times New Roman" w:hAnsi="Times New Roman" w:hint="eastAsia"/>
          <w:sz w:val="24"/>
        </w:rPr>
        <w:t>沪深</w:t>
      </w:r>
      <w:r>
        <w:rPr>
          <w:rFonts w:ascii="Times New Roman" w:hAnsi="Times New Roman" w:hint="eastAsia"/>
          <w:sz w:val="24"/>
        </w:rPr>
        <w:t>3</w:t>
      </w:r>
      <w:r>
        <w:rPr>
          <w:rFonts w:ascii="Times New Roman" w:hAnsi="Times New Roman"/>
          <w:sz w:val="24"/>
        </w:rPr>
        <w:t>00</w:t>
      </w:r>
      <w:r w:rsidRPr="004E43B6">
        <w:rPr>
          <w:rFonts w:ascii="Times New Roman" w:hAnsi="Times New Roman" w:hint="eastAsia"/>
          <w:sz w:val="24"/>
        </w:rPr>
        <w:t>指数的日收益率序列，再剔除空白值以及异常值后，对股票利用市场</w:t>
      </w:r>
      <w:r w:rsidRPr="004E43B6">
        <w:rPr>
          <w:rFonts w:ascii="Times New Roman" w:hAnsi="Times New Roman" w:hint="eastAsia"/>
          <w:sz w:val="24"/>
        </w:rPr>
        <w:lastRenderedPageBreak/>
        <w:t>模型估计</w:t>
      </w:r>
      <w:r w:rsidRPr="004E43B6">
        <w:rPr>
          <w:rFonts w:ascii="Times New Roman" w:hAnsi="Times New Roman" w:hint="eastAsia"/>
          <w:sz w:val="24"/>
        </w:rPr>
        <w:t>2</w:t>
      </w:r>
      <w:r w:rsidRPr="004E43B6">
        <w:rPr>
          <w:rFonts w:ascii="Times New Roman" w:hAnsi="Times New Roman"/>
          <w:sz w:val="24"/>
        </w:rPr>
        <w:t>000</w:t>
      </w:r>
      <w:r w:rsidRPr="004E43B6">
        <w:rPr>
          <w:rFonts w:ascii="Times New Roman" w:hAnsi="Times New Roman" w:hint="eastAsia"/>
          <w:sz w:val="24"/>
        </w:rPr>
        <w:t>/</w:t>
      </w:r>
      <w:r w:rsidRPr="004E43B6">
        <w:rPr>
          <w:rFonts w:ascii="Times New Roman" w:hAnsi="Times New Roman"/>
          <w:sz w:val="24"/>
        </w:rPr>
        <w:t>01/01-2021/12/31</w:t>
      </w:r>
      <w:r w:rsidRPr="004E43B6">
        <w:rPr>
          <w:rFonts w:ascii="Times New Roman" w:hAnsi="Times New Roman" w:hint="eastAsia"/>
          <w:sz w:val="24"/>
        </w:rPr>
        <w:t>期间的</w:t>
      </w:r>
      <w:r w:rsidRPr="004E43B6">
        <w:rPr>
          <w:rStyle w:val="mord"/>
          <w:rFonts w:ascii="Times New Roman" w:hAnsi="Times New Roman"/>
          <w:color w:val="4D4D4D"/>
          <w:sz w:val="24"/>
          <w:shd w:val="clear" w:color="auto" w:fill="FFFFFF"/>
        </w:rPr>
        <w:t>β</w:t>
      </w:r>
      <w:r w:rsidRPr="004E43B6">
        <w:rPr>
          <w:rStyle w:val="mord"/>
          <w:rFonts w:ascii="Times New Roman" w:hAnsi="Times New Roman" w:hint="eastAsia"/>
          <w:color w:val="4D4D4D"/>
          <w:sz w:val="24"/>
          <w:shd w:val="clear" w:color="auto" w:fill="FFFFFF"/>
        </w:rPr>
        <w:t>系数</w:t>
      </w:r>
      <w:r w:rsidRPr="004E43B6">
        <w:rPr>
          <w:sz w:val="24"/>
        </w:rPr>
        <w:t>，</w:t>
      </w:r>
      <w:r w:rsidRPr="004E43B6">
        <w:rPr>
          <w:sz w:val="24"/>
        </w:rPr>
        <w:t xml:space="preserve"> </w:t>
      </w:r>
      <w:proofErr w:type="spellStart"/>
      <w:r w:rsidRPr="004E43B6">
        <w:rPr>
          <w:sz w:val="24"/>
        </w:rPr>
        <w:t>Rit</w:t>
      </w:r>
      <w:proofErr w:type="spellEnd"/>
      <w:r w:rsidRPr="004E43B6">
        <w:rPr>
          <w:sz w:val="24"/>
        </w:rPr>
        <w:t xml:space="preserve"> = E(</w:t>
      </w:r>
      <w:proofErr w:type="spellStart"/>
      <w:r w:rsidRPr="004E43B6">
        <w:rPr>
          <w:sz w:val="24"/>
        </w:rPr>
        <w:t>Rit</w:t>
      </w:r>
      <w:proofErr w:type="spellEnd"/>
      <w:r w:rsidRPr="004E43B6">
        <w:rPr>
          <w:sz w:val="24"/>
        </w:rPr>
        <w:t xml:space="preserve"> )- </w:t>
      </w:r>
      <w:proofErr w:type="spellStart"/>
      <w:r w:rsidRPr="004E43B6">
        <w:rPr>
          <w:sz w:val="24"/>
        </w:rPr>
        <w:t>Rft</w:t>
      </w:r>
      <w:proofErr w:type="spellEnd"/>
      <w:r w:rsidRPr="004E43B6">
        <w:rPr>
          <w:sz w:val="24"/>
        </w:rPr>
        <w:t xml:space="preserve"> </w:t>
      </w:r>
      <w:r w:rsidRPr="004E43B6">
        <w:rPr>
          <w:sz w:val="24"/>
        </w:rPr>
        <w:t>为证券</w:t>
      </w:r>
      <w:r w:rsidRPr="004E43B6">
        <w:rPr>
          <w:sz w:val="24"/>
        </w:rPr>
        <w:t xml:space="preserve"> </w:t>
      </w:r>
      <w:proofErr w:type="spellStart"/>
      <w:r w:rsidRPr="004E43B6">
        <w:rPr>
          <w:sz w:val="24"/>
        </w:rPr>
        <w:t>i</w:t>
      </w:r>
      <w:proofErr w:type="spellEnd"/>
      <w:r w:rsidRPr="004E43B6">
        <w:rPr>
          <w:sz w:val="24"/>
        </w:rPr>
        <w:t xml:space="preserve"> </w:t>
      </w:r>
      <w:r w:rsidRPr="004E43B6">
        <w:rPr>
          <w:sz w:val="24"/>
        </w:rPr>
        <w:t>在</w:t>
      </w:r>
      <w:r w:rsidRPr="004E43B6">
        <w:rPr>
          <w:sz w:val="24"/>
        </w:rPr>
        <w:t xml:space="preserve"> t </w:t>
      </w:r>
      <w:r w:rsidRPr="004E43B6">
        <w:rPr>
          <w:sz w:val="24"/>
        </w:rPr>
        <w:t>时刻的风险溢价；</w:t>
      </w:r>
      <w:r w:rsidRPr="004E43B6">
        <w:rPr>
          <w:sz w:val="24"/>
        </w:rPr>
        <w:t xml:space="preserve"> </w:t>
      </w:r>
      <w:proofErr w:type="spellStart"/>
      <w:r w:rsidRPr="004E43B6">
        <w:rPr>
          <w:sz w:val="24"/>
        </w:rPr>
        <w:t>Rmt</w:t>
      </w:r>
      <w:proofErr w:type="spellEnd"/>
      <w:r w:rsidRPr="004E43B6">
        <w:rPr>
          <w:sz w:val="24"/>
        </w:rPr>
        <w:t xml:space="preserve"> = E(</w:t>
      </w:r>
      <w:proofErr w:type="spellStart"/>
      <w:r w:rsidRPr="004E43B6">
        <w:rPr>
          <w:sz w:val="24"/>
        </w:rPr>
        <w:t>Rmt</w:t>
      </w:r>
      <w:proofErr w:type="spellEnd"/>
      <w:r w:rsidRPr="004E43B6">
        <w:rPr>
          <w:sz w:val="24"/>
        </w:rPr>
        <w:t xml:space="preserve"> )- </w:t>
      </w:r>
      <w:proofErr w:type="spellStart"/>
      <w:r w:rsidRPr="004E43B6">
        <w:rPr>
          <w:sz w:val="24"/>
        </w:rPr>
        <w:t>Rft</w:t>
      </w:r>
      <w:proofErr w:type="spellEnd"/>
      <w:r w:rsidRPr="004E43B6">
        <w:rPr>
          <w:sz w:val="24"/>
        </w:rPr>
        <w:t xml:space="preserve"> </w:t>
      </w:r>
      <w:r w:rsidRPr="004E43B6">
        <w:rPr>
          <w:sz w:val="24"/>
        </w:rPr>
        <w:t>为市场组合的风险溢价；截距项</w:t>
      </w:r>
      <w:r w:rsidRPr="004E43B6">
        <w:rPr>
          <w:sz w:val="24"/>
        </w:rPr>
        <w:t xml:space="preserve"> α</w:t>
      </w:r>
      <w:proofErr w:type="spellStart"/>
      <w:r w:rsidRPr="004E43B6">
        <w:rPr>
          <w:sz w:val="24"/>
        </w:rPr>
        <w:t>i</w:t>
      </w:r>
      <w:proofErr w:type="spellEnd"/>
      <w:r w:rsidRPr="004E43B6">
        <w:rPr>
          <w:sz w:val="24"/>
        </w:rPr>
        <w:t xml:space="preserve"> </w:t>
      </w:r>
      <w:r w:rsidRPr="004E43B6">
        <w:rPr>
          <w:sz w:val="24"/>
        </w:rPr>
        <w:t>和斜率项</w:t>
      </w:r>
      <w:r w:rsidRPr="004E43B6">
        <w:rPr>
          <w:sz w:val="24"/>
        </w:rPr>
        <w:t xml:space="preserve"> β</w:t>
      </w:r>
      <w:proofErr w:type="spellStart"/>
      <w:r w:rsidRPr="004E43B6">
        <w:rPr>
          <w:sz w:val="24"/>
        </w:rPr>
        <w:t>i</w:t>
      </w:r>
      <w:proofErr w:type="spellEnd"/>
      <w:r w:rsidRPr="004E43B6">
        <w:rPr>
          <w:sz w:val="24"/>
        </w:rPr>
        <w:t xml:space="preserve"> </w:t>
      </w:r>
      <w:r w:rsidRPr="004E43B6">
        <w:rPr>
          <w:sz w:val="24"/>
        </w:rPr>
        <w:t>为模型的</w:t>
      </w:r>
      <w:proofErr w:type="gramStart"/>
      <w:r w:rsidRPr="004E43B6">
        <w:rPr>
          <w:sz w:val="24"/>
        </w:rPr>
        <w:t>待估计</w:t>
      </w:r>
      <w:proofErr w:type="gramEnd"/>
      <w:r w:rsidRPr="004E43B6">
        <w:rPr>
          <w:sz w:val="24"/>
        </w:rPr>
        <w:t>参数；</w:t>
      </w:r>
      <w:r w:rsidRPr="004E43B6">
        <w:rPr>
          <w:sz w:val="24"/>
        </w:rPr>
        <w:t xml:space="preserve"> </w:t>
      </w:r>
      <w:proofErr w:type="spellStart"/>
      <w:r w:rsidRPr="004E43B6">
        <w:rPr>
          <w:sz w:val="24"/>
        </w:rPr>
        <w:t>εit</w:t>
      </w:r>
      <w:proofErr w:type="spellEnd"/>
      <w:r w:rsidRPr="004E43B6">
        <w:rPr>
          <w:sz w:val="24"/>
        </w:rPr>
        <w:t xml:space="preserve"> </w:t>
      </w:r>
      <w:r w:rsidRPr="004E43B6">
        <w:rPr>
          <w:sz w:val="24"/>
        </w:rPr>
        <w:t>则为回归模型的随机误差项。</w:t>
      </w:r>
    </w:p>
    <w:p w14:paraId="04DD2491" w14:textId="77777777" w:rsidR="00E65182" w:rsidRDefault="00E65182" w:rsidP="00E65182">
      <w:pPr>
        <w:spacing w:line="300" w:lineRule="auto"/>
        <w:ind w:firstLineChars="200" w:firstLine="480"/>
        <w:rPr>
          <w:sz w:val="24"/>
        </w:rPr>
      </w:pPr>
      <w:r w:rsidRPr="004E43B6">
        <w:rPr>
          <w:sz w:val="24"/>
        </w:rPr>
        <w:t>CAPM</w:t>
      </w:r>
      <w:r w:rsidRPr="004E43B6">
        <w:rPr>
          <w:sz w:val="24"/>
        </w:rPr>
        <w:t>说明当市场达成均衡，个别证券收益与风险的配置会落于证券市场线</w:t>
      </w:r>
      <w:r w:rsidRPr="004E43B6">
        <w:rPr>
          <w:sz w:val="24"/>
        </w:rPr>
        <w:t xml:space="preserve"> </w:t>
      </w:r>
      <w:r w:rsidRPr="004E43B6">
        <w:rPr>
          <w:sz w:val="24"/>
        </w:rPr>
        <w:t>（</w:t>
      </w:r>
      <w:r w:rsidRPr="004E43B6">
        <w:rPr>
          <w:sz w:val="24"/>
        </w:rPr>
        <w:t>Securities Market Line</w:t>
      </w:r>
      <w:r w:rsidRPr="004E43B6">
        <w:rPr>
          <w:sz w:val="24"/>
        </w:rPr>
        <w:t>，简称</w:t>
      </w:r>
      <w:r w:rsidRPr="004E43B6">
        <w:rPr>
          <w:sz w:val="24"/>
        </w:rPr>
        <w:t xml:space="preserve"> SML</w:t>
      </w:r>
      <w:r w:rsidRPr="004E43B6">
        <w:rPr>
          <w:sz w:val="24"/>
        </w:rPr>
        <w:t>）</w:t>
      </w:r>
      <w:r w:rsidRPr="004E43B6">
        <w:rPr>
          <w:sz w:val="24"/>
        </w:rPr>
        <w:t xml:space="preserve"> </w:t>
      </w:r>
      <w:r w:rsidRPr="004E43B6">
        <w:rPr>
          <w:sz w:val="24"/>
        </w:rPr>
        <w:t>上，因此，截距项</w:t>
      </w:r>
      <w:r w:rsidRPr="004E43B6">
        <w:rPr>
          <w:sz w:val="24"/>
        </w:rPr>
        <w:t xml:space="preserve"> α</w:t>
      </w:r>
      <w:proofErr w:type="spellStart"/>
      <w:r w:rsidRPr="004E43B6">
        <w:rPr>
          <w:sz w:val="24"/>
        </w:rPr>
        <w:t>i</w:t>
      </w:r>
      <w:proofErr w:type="spellEnd"/>
      <w:r w:rsidRPr="004E43B6">
        <w:rPr>
          <w:sz w:val="24"/>
        </w:rPr>
        <w:t xml:space="preserve"> </w:t>
      </w:r>
      <w:r w:rsidRPr="004E43B6">
        <w:rPr>
          <w:sz w:val="24"/>
        </w:rPr>
        <w:t>可视为个别证券实际收益率与理论收益率的差距。</w:t>
      </w:r>
      <w:r w:rsidRPr="004E43B6">
        <w:rPr>
          <w:sz w:val="24"/>
        </w:rPr>
        <w:t xml:space="preserve"> </w:t>
      </w:r>
      <w:r w:rsidRPr="004E43B6">
        <w:rPr>
          <w:sz w:val="24"/>
        </w:rPr>
        <w:t>若</w:t>
      </w:r>
      <w:r w:rsidRPr="004E43B6">
        <w:rPr>
          <w:sz w:val="24"/>
        </w:rPr>
        <w:t xml:space="preserve"> α = 0 </w:t>
      </w:r>
      <w:r w:rsidRPr="004E43B6">
        <w:rPr>
          <w:sz w:val="24"/>
        </w:rPr>
        <w:t>时，说明该证券的实际收益率等于理论收益率；若</w:t>
      </w:r>
      <w:r w:rsidRPr="004E43B6">
        <w:rPr>
          <w:sz w:val="24"/>
        </w:rPr>
        <w:t xml:space="preserve"> α &gt; 0 </w:t>
      </w:r>
      <w:r w:rsidRPr="004E43B6">
        <w:rPr>
          <w:sz w:val="24"/>
        </w:rPr>
        <w:t>时，说明该证券的价值被低估，使得证券实际收益率大于理论收益率，投资人可以利用套利活动获取超额收益。</w:t>
      </w:r>
    </w:p>
    <w:p w14:paraId="32D09230" w14:textId="77777777" w:rsidR="00E65182" w:rsidRDefault="00E65182" w:rsidP="00E65182">
      <w:pPr>
        <w:spacing w:line="300" w:lineRule="auto"/>
        <w:rPr>
          <w:sz w:val="24"/>
        </w:rPr>
      </w:pPr>
      <w:r w:rsidRPr="004E6484">
        <w:rPr>
          <w:rFonts w:ascii="黑体" w:eastAsia="黑体" w:hAnsi="黑体"/>
          <w:sz w:val="24"/>
        </w:rPr>
        <w:t>2.1.1主要变量定义</w:t>
      </w:r>
      <w:r>
        <w:rPr>
          <w:rFonts w:hint="eastAsia"/>
          <w:sz w:val="24"/>
        </w:rPr>
        <w:t>：</w:t>
      </w:r>
    </w:p>
    <w:p w14:paraId="0685082B" w14:textId="77777777" w:rsidR="00E65182" w:rsidRDefault="00E65182" w:rsidP="00E65182">
      <w:pPr>
        <w:spacing w:line="300" w:lineRule="auto"/>
        <w:ind w:firstLineChars="200" w:firstLine="480"/>
        <w:rPr>
          <w:sz w:val="24"/>
        </w:rPr>
      </w:pPr>
      <w:r w:rsidRPr="000E598C">
        <w:rPr>
          <w:sz w:val="24"/>
        </w:rPr>
        <w:t xml:space="preserve"> 1. </w:t>
      </w:r>
      <w:r w:rsidRPr="000E598C">
        <w:rPr>
          <w:sz w:val="24"/>
        </w:rPr>
        <w:t>市场指数</w:t>
      </w:r>
      <w:r>
        <w:rPr>
          <w:rFonts w:hint="eastAsia"/>
          <w:sz w:val="24"/>
        </w:rPr>
        <w:t>：沪深</w:t>
      </w:r>
      <w:r>
        <w:rPr>
          <w:rFonts w:hint="eastAsia"/>
          <w:sz w:val="24"/>
        </w:rPr>
        <w:t>3</w:t>
      </w:r>
      <w:r>
        <w:rPr>
          <w:sz w:val="24"/>
        </w:rPr>
        <w:t>00</w:t>
      </w:r>
      <w:r w:rsidRPr="000E598C">
        <w:rPr>
          <w:sz w:val="24"/>
        </w:rPr>
        <w:t>指数是一种价值加权指数，具有成交量大、权重股多以及市值大等特点，是中国股票市场中最具代表性的股票价格指数之一，能较准确地反映整体行情的变化和中国股票市场的发展趋势，符合</w:t>
      </w:r>
      <w:r w:rsidRPr="000E598C">
        <w:rPr>
          <w:sz w:val="24"/>
        </w:rPr>
        <w:t xml:space="preserve"> CAPM </w:t>
      </w:r>
      <w:r w:rsidRPr="000E598C">
        <w:rPr>
          <w:sz w:val="24"/>
        </w:rPr>
        <w:t>市场组合指数构造的要求。</w:t>
      </w:r>
      <w:r w:rsidRPr="000E598C">
        <w:rPr>
          <w:sz w:val="24"/>
        </w:rPr>
        <w:t xml:space="preserve"> </w:t>
      </w:r>
    </w:p>
    <w:p w14:paraId="38970D19" w14:textId="77777777" w:rsidR="00E65182" w:rsidRDefault="00E65182" w:rsidP="00E65182">
      <w:pPr>
        <w:spacing w:line="300" w:lineRule="auto"/>
        <w:ind w:firstLineChars="200" w:firstLine="480"/>
        <w:rPr>
          <w:sz w:val="24"/>
        </w:rPr>
      </w:pPr>
      <w:r w:rsidRPr="000E598C">
        <w:rPr>
          <w:sz w:val="24"/>
        </w:rPr>
        <w:t xml:space="preserve">2. </w:t>
      </w:r>
      <w:r w:rsidRPr="000E598C">
        <w:rPr>
          <w:sz w:val="24"/>
        </w:rPr>
        <w:t>无风险利率。根据</w:t>
      </w:r>
      <w:proofErr w:type="gramStart"/>
      <w:r w:rsidRPr="000E598C">
        <w:rPr>
          <w:sz w:val="24"/>
        </w:rPr>
        <w:t>锐思金融</w:t>
      </w:r>
      <w:proofErr w:type="gramEnd"/>
      <w:r w:rsidRPr="000E598C">
        <w:rPr>
          <w:sz w:val="24"/>
        </w:rPr>
        <w:t>研究数据库，选取一年定期存款利率作为无风险收益率。</w:t>
      </w:r>
    </w:p>
    <w:p w14:paraId="04BCF213" w14:textId="6ECF7139" w:rsidR="00E65182" w:rsidRPr="00E65182" w:rsidRDefault="00E65182" w:rsidP="00E65182">
      <w:pPr>
        <w:spacing w:line="300" w:lineRule="auto"/>
        <w:ind w:firstLineChars="200" w:firstLine="480"/>
        <w:rPr>
          <w:sz w:val="24"/>
        </w:rPr>
      </w:pPr>
      <w:r w:rsidRPr="000E598C">
        <w:rPr>
          <w:sz w:val="24"/>
        </w:rPr>
        <w:t xml:space="preserve">3. </w:t>
      </w:r>
      <w:r w:rsidRPr="000E598C">
        <w:rPr>
          <w:sz w:val="24"/>
        </w:rPr>
        <w:t>个股收益率与市场组合收益率。</w:t>
      </w:r>
      <w:r w:rsidRPr="000E598C">
        <w:rPr>
          <w:sz w:val="24"/>
        </w:rPr>
        <w:t xml:space="preserve"> </w:t>
      </w:r>
      <w:proofErr w:type="spellStart"/>
      <w:r w:rsidRPr="000E598C">
        <w:rPr>
          <w:sz w:val="24"/>
        </w:rPr>
        <w:t>Rit</w:t>
      </w:r>
      <w:proofErr w:type="spellEnd"/>
      <w:r w:rsidRPr="000E598C">
        <w:rPr>
          <w:sz w:val="24"/>
        </w:rPr>
        <w:t xml:space="preserve"> =(Pit - Pit - 1)/Pit - 1  </w:t>
      </w:r>
      <w:r w:rsidRPr="000E598C">
        <w:rPr>
          <w:sz w:val="24"/>
        </w:rPr>
        <w:t>其中，</w:t>
      </w:r>
      <w:r w:rsidRPr="000E598C">
        <w:rPr>
          <w:sz w:val="24"/>
        </w:rPr>
        <w:t xml:space="preserve"> </w:t>
      </w:r>
      <w:proofErr w:type="spellStart"/>
      <w:r w:rsidRPr="000E598C">
        <w:rPr>
          <w:sz w:val="24"/>
        </w:rPr>
        <w:t>Rit</w:t>
      </w:r>
      <w:proofErr w:type="spellEnd"/>
      <w:r w:rsidRPr="000E598C">
        <w:rPr>
          <w:sz w:val="24"/>
        </w:rPr>
        <w:t xml:space="preserve"> </w:t>
      </w:r>
      <w:r w:rsidRPr="000E598C">
        <w:rPr>
          <w:sz w:val="24"/>
        </w:rPr>
        <w:t>为证券</w:t>
      </w:r>
      <w:proofErr w:type="spellStart"/>
      <w:r w:rsidRPr="000E598C">
        <w:rPr>
          <w:sz w:val="24"/>
        </w:rPr>
        <w:t>i</w:t>
      </w:r>
      <w:proofErr w:type="spellEnd"/>
      <w:r w:rsidRPr="000E598C">
        <w:rPr>
          <w:sz w:val="24"/>
        </w:rPr>
        <w:t>在</w:t>
      </w:r>
      <w:r w:rsidRPr="000E598C">
        <w:rPr>
          <w:sz w:val="24"/>
        </w:rPr>
        <w:t>t</w:t>
      </w:r>
      <w:r w:rsidRPr="000E598C">
        <w:rPr>
          <w:sz w:val="24"/>
        </w:rPr>
        <w:t>月份的收益率；</w:t>
      </w:r>
      <w:r w:rsidRPr="000E598C">
        <w:rPr>
          <w:sz w:val="24"/>
        </w:rPr>
        <w:t xml:space="preserve"> Pit </w:t>
      </w:r>
      <w:r w:rsidRPr="000E598C">
        <w:rPr>
          <w:sz w:val="24"/>
        </w:rPr>
        <w:t>为证券</w:t>
      </w:r>
      <w:r w:rsidRPr="000E598C">
        <w:rPr>
          <w:sz w:val="24"/>
        </w:rPr>
        <w:t xml:space="preserve"> </w:t>
      </w:r>
      <w:proofErr w:type="spellStart"/>
      <w:r w:rsidRPr="000E598C">
        <w:rPr>
          <w:sz w:val="24"/>
        </w:rPr>
        <w:t>i</w:t>
      </w:r>
      <w:proofErr w:type="spellEnd"/>
      <w:r w:rsidRPr="000E598C">
        <w:rPr>
          <w:sz w:val="24"/>
        </w:rPr>
        <w:t>在</w:t>
      </w:r>
      <w:r w:rsidRPr="000E598C">
        <w:rPr>
          <w:sz w:val="24"/>
        </w:rPr>
        <w:t>t</w:t>
      </w:r>
      <w:r w:rsidRPr="000E598C">
        <w:rPr>
          <w:sz w:val="24"/>
        </w:rPr>
        <w:t>月份的收盘价。当样本股中的收益率数据</w:t>
      </w:r>
      <w:proofErr w:type="gramStart"/>
      <w:r w:rsidRPr="000E598C">
        <w:rPr>
          <w:sz w:val="24"/>
        </w:rPr>
        <w:t>缺失值太</w:t>
      </w:r>
      <w:proofErr w:type="gramEnd"/>
      <w:r w:rsidRPr="000E598C">
        <w:rPr>
          <w:sz w:val="24"/>
        </w:rPr>
        <w:t>多时，剔除该股票，重新选择样本对象。</w:t>
      </w:r>
    </w:p>
    <w:p w14:paraId="2070825D" w14:textId="28D8FFBC" w:rsidR="00493FE1" w:rsidRPr="00493FE1" w:rsidRDefault="00C728A6" w:rsidP="00493FE1">
      <w:pPr>
        <w:spacing w:line="300" w:lineRule="auto"/>
        <w:ind w:firstLineChars="200" w:firstLine="480"/>
        <w:rPr>
          <w:rFonts w:ascii="Times New Roman" w:hAnsi="Times New Roman"/>
          <w:color w:val="4D4D4D"/>
          <w:sz w:val="24"/>
          <w:shd w:val="clear" w:color="auto" w:fill="FFFFFF"/>
        </w:rPr>
      </w:pPr>
      <w:r>
        <w:rPr>
          <w:rFonts w:ascii="Times New Roman" w:hAnsi="Times New Roman" w:hint="eastAsia"/>
          <w:sz w:val="24"/>
        </w:rPr>
        <w:t>经典</w:t>
      </w:r>
      <w:r>
        <w:rPr>
          <w:rFonts w:ascii="Times New Roman" w:hAnsi="Times New Roman"/>
          <w:sz w:val="24"/>
        </w:rPr>
        <w:t>CAPM</w:t>
      </w:r>
      <w:r>
        <w:rPr>
          <w:rFonts w:ascii="Times New Roman" w:hAnsi="Times New Roman" w:hint="eastAsia"/>
          <w:sz w:val="24"/>
        </w:rPr>
        <w:t>模型：</w:t>
      </w:r>
      <w:r>
        <w:rPr>
          <w:rStyle w:val="mord"/>
          <w:rFonts w:ascii="Times New Roman" w:hAnsi="Times New Roman"/>
          <w:color w:val="4D4D4D"/>
          <w:sz w:val="29"/>
          <w:szCs w:val="29"/>
          <w:shd w:val="clear" w:color="auto" w:fill="FFFFFF"/>
        </w:rPr>
        <w:t>E</w:t>
      </w:r>
      <w:r>
        <w:rPr>
          <w:rStyle w:val="mopen"/>
          <w:rFonts w:ascii="Times New Roman" w:hAnsi="Times New Roman"/>
          <w:color w:val="4D4D4D"/>
          <w:sz w:val="29"/>
          <w:szCs w:val="29"/>
          <w:shd w:val="clear" w:color="auto" w:fill="FFFFFF"/>
        </w:rPr>
        <w:t>(</w:t>
      </w:r>
      <w:proofErr w:type="spellStart"/>
      <w:r>
        <w:rPr>
          <w:rStyle w:val="mord"/>
          <w:rFonts w:ascii="Times New Roman" w:hAnsi="Times New Roman"/>
          <w:color w:val="4D4D4D"/>
          <w:sz w:val="29"/>
          <w:szCs w:val="29"/>
          <w:shd w:val="clear" w:color="auto" w:fill="FFFFFF"/>
        </w:rPr>
        <w:t>R</w:t>
      </w:r>
      <w:r>
        <w:rPr>
          <w:rStyle w:val="mord"/>
          <w:rFonts w:ascii="Times New Roman" w:hAnsi="Times New Roman"/>
          <w:color w:val="4D4D4D"/>
          <w:sz w:val="20"/>
          <w:szCs w:val="20"/>
          <w:shd w:val="clear" w:color="auto" w:fill="FFFFFF"/>
        </w:rPr>
        <w:t>q</w:t>
      </w:r>
      <w:proofErr w:type="spellEnd"/>
      <w:r>
        <w:rPr>
          <w:rStyle w:val="vlist-s"/>
          <w:rFonts w:ascii="Times New Roman" w:hAnsi="Times New Roman"/>
          <w:color w:val="4D4D4D"/>
          <w:sz w:val="2"/>
          <w:szCs w:val="2"/>
          <w:shd w:val="clear" w:color="auto" w:fill="FFFFFF"/>
        </w:rPr>
        <w:t>​</w:t>
      </w:r>
      <w:r>
        <w:rPr>
          <w:rStyle w:val="mclose"/>
          <w:rFonts w:ascii="Times New Roman" w:hAnsi="Times New Roman"/>
          <w:color w:val="4D4D4D"/>
          <w:sz w:val="29"/>
          <w:szCs w:val="29"/>
          <w:shd w:val="clear" w:color="auto" w:fill="FFFFFF"/>
        </w:rPr>
        <w:t>)</w:t>
      </w:r>
      <w:r>
        <w:rPr>
          <w:rStyle w:val="mbin"/>
          <w:rFonts w:ascii="Times New Roman" w:hAnsi="Times New Roman"/>
          <w:color w:val="4D4D4D"/>
          <w:sz w:val="29"/>
          <w:szCs w:val="29"/>
          <w:shd w:val="clear" w:color="auto" w:fill="FFFFFF"/>
        </w:rPr>
        <w:t>−</w:t>
      </w:r>
      <w:r>
        <w:rPr>
          <w:rStyle w:val="mord"/>
          <w:rFonts w:ascii="Times New Roman" w:hAnsi="Times New Roman"/>
          <w:color w:val="4D4D4D"/>
          <w:sz w:val="29"/>
          <w:szCs w:val="29"/>
          <w:shd w:val="clear" w:color="auto" w:fill="FFFFFF"/>
        </w:rPr>
        <w:t>R</w:t>
      </w:r>
      <w:r>
        <w:rPr>
          <w:rStyle w:val="mord"/>
          <w:rFonts w:ascii="Times New Roman" w:hAnsi="Times New Roman"/>
          <w:color w:val="4D4D4D"/>
          <w:sz w:val="20"/>
          <w:szCs w:val="20"/>
          <w:shd w:val="clear" w:color="auto" w:fill="FFFFFF"/>
        </w:rPr>
        <w:t>f</w:t>
      </w:r>
      <w:r>
        <w:rPr>
          <w:rStyle w:val="vlist-s"/>
          <w:rFonts w:ascii="Times New Roman" w:hAnsi="Times New Roman"/>
          <w:color w:val="4D4D4D"/>
          <w:sz w:val="2"/>
          <w:szCs w:val="2"/>
          <w:shd w:val="clear" w:color="auto" w:fill="FFFFFF"/>
        </w:rPr>
        <w:t>​</w:t>
      </w:r>
      <w:r>
        <w:rPr>
          <w:rStyle w:val="mrel"/>
          <w:color w:val="4D4D4D"/>
          <w:sz w:val="29"/>
          <w:szCs w:val="29"/>
          <w:shd w:val="clear" w:color="auto" w:fill="FFFFFF"/>
        </w:rPr>
        <w:t>=</w:t>
      </w:r>
      <w:r>
        <w:rPr>
          <w:rStyle w:val="mord"/>
          <w:rFonts w:ascii="Times New Roman" w:hAnsi="Times New Roman"/>
          <w:color w:val="4D4D4D"/>
          <w:sz w:val="29"/>
          <w:szCs w:val="29"/>
          <w:shd w:val="clear" w:color="auto" w:fill="FFFFFF"/>
        </w:rPr>
        <w:t>β</w:t>
      </w:r>
      <w:proofErr w:type="spellStart"/>
      <w:r>
        <w:rPr>
          <w:rStyle w:val="mord"/>
          <w:rFonts w:ascii="Times New Roman" w:hAnsi="Times New Roman"/>
          <w:color w:val="4D4D4D"/>
          <w:sz w:val="20"/>
          <w:szCs w:val="20"/>
          <w:shd w:val="clear" w:color="auto" w:fill="FFFFFF"/>
        </w:rPr>
        <w:t>qm</w:t>
      </w:r>
      <w:proofErr w:type="spellEnd"/>
      <w:r>
        <w:rPr>
          <w:rStyle w:val="vlist-s"/>
          <w:rFonts w:ascii="Times New Roman" w:hAnsi="Times New Roman"/>
          <w:color w:val="4D4D4D"/>
          <w:sz w:val="2"/>
          <w:szCs w:val="2"/>
          <w:shd w:val="clear" w:color="auto" w:fill="FFFFFF"/>
        </w:rPr>
        <w:t>​</w:t>
      </w:r>
      <w:r>
        <w:rPr>
          <w:rStyle w:val="mopen"/>
          <w:rFonts w:ascii="Times New Roman" w:hAnsi="Times New Roman"/>
          <w:color w:val="4D4D4D"/>
          <w:sz w:val="29"/>
          <w:szCs w:val="29"/>
          <w:shd w:val="clear" w:color="auto" w:fill="FFFFFF"/>
        </w:rPr>
        <w:t>[</w:t>
      </w:r>
      <w:r>
        <w:rPr>
          <w:rStyle w:val="mord"/>
          <w:rFonts w:ascii="Times New Roman" w:hAnsi="Times New Roman"/>
          <w:color w:val="4D4D4D"/>
          <w:sz w:val="29"/>
          <w:szCs w:val="29"/>
          <w:shd w:val="clear" w:color="auto" w:fill="FFFFFF"/>
        </w:rPr>
        <w:t>E</w:t>
      </w:r>
      <w:r>
        <w:rPr>
          <w:rStyle w:val="mopen"/>
          <w:rFonts w:ascii="Times New Roman" w:hAnsi="Times New Roman"/>
          <w:color w:val="4D4D4D"/>
          <w:sz w:val="29"/>
          <w:szCs w:val="29"/>
          <w:shd w:val="clear" w:color="auto" w:fill="FFFFFF"/>
        </w:rPr>
        <w:t>(</w:t>
      </w:r>
      <w:r>
        <w:rPr>
          <w:rStyle w:val="mord"/>
          <w:rFonts w:ascii="Times New Roman" w:hAnsi="Times New Roman"/>
          <w:color w:val="4D4D4D"/>
          <w:sz w:val="29"/>
          <w:szCs w:val="29"/>
          <w:shd w:val="clear" w:color="auto" w:fill="FFFFFF"/>
        </w:rPr>
        <w:t>R</w:t>
      </w:r>
      <w:r>
        <w:rPr>
          <w:rStyle w:val="mord"/>
          <w:rFonts w:ascii="Times New Roman" w:hAnsi="Times New Roman"/>
          <w:color w:val="4D4D4D"/>
          <w:sz w:val="20"/>
          <w:szCs w:val="20"/>
          <w:shd w:val="clear" w:color="auto" w:fill="FFFFFF"/>
        </w:rPr>
        <w:t>m</w:t>
      </w:r>
      <w:r>
        <w:rPr>
          <w:rStyle w:val="vlist-s"/>
          <w:rFonts w:ascii="Times New Roman" w:hAnsi="Times New Roman"/>
          <w:color w:val="4D4D4D"/>
          <w:sz w:val="2"/>
          <w:szCs w:val="2"/>
          <w:shd w:val="clear" w:color="auto" w:fill="FFFFFF"/>
        </w:rPr>
        <w:t>​</w:t>
      </w:r>
      <w:r>
        <w:rPr>
          <w:rStyle w:val="mclose"/>
          <w:rFonts w:ascii="Times New Roman" w:hAnsi="Times New Roman"/>
          <w:color w:val="4D4D4D"/>
          <w:sz w:val="29"/>
          <w:szCs w:val="29"/>
          <w:shd w:val="clear" w:color="auto" w:fill="FFFFFF"/>
        </w:rPr>
        <w:t>)</w:t>
      </w:r>
      <w:r>
        <w:rPr>
          <w:rStyle w:val="mbin"/>
          <w:rFonts w:ascii="Times New Roman" w:hAnsi="Times New Roman"/>
          <w:color w:val="4D4D4D"/>
          <w:sz w:val="29"/>
          <w:szCs w:val="29"/>
          <w:shd w:val="clear" w:color="auto" w:fill="FFFFFF"/>
        </w:rPr>
        <w:t>−</w:t>
      </w:r>
      <w:r>
        <w:rPr>
          <w:rStyle w:val="mord"/>
          <w:rFonts w:ascii="Times New Roman" w:hAnsi="Times New Roman"/>
          <w:color w:val="4D4D4D"/>
          <w:sz w:val="29"/>
          <w:szCs w:val="29"/>
          <w:shd w:val="clear" w:color="auto" w:fill="FFFFFF"/>
        </w:rPr>
        <w:t>R</w:t>
      </w:r>
      <w:r>
        <w:rPr>
          <w:rStyle w:val="mord"/>
          <w:rFonts w:ascii="Times New Roman" w:hAnsi="Times New Roman"/>
          <w:color w:val="4D4D4D"/>
          <w:sz w:val="20"/>
          <w:szCs w:val="20"/>
          <w:shd w:val="clear" w:color="auto" w:fill="FFFFFF"/>
        </w:rPr>
        <w:t>f</w:t>
      </w:r>
      <w:r>
        <w:rPr>
          <w:rStyle w:val="vlist-s"/>
          <w:rFonts w:ascii="Times New Roman" w:hAnsi="Times New Roman"/>
          <w:color w:val="4D4D4D"/>
          <w:sz w:val="2"/>
          <w:szCs w:val="2"/>
          <w:shd w:val="clear" w:color="auto" w:fill="FFFFFF"/>
        </w:rPr>
        <w:t>​</w:t>
      </w:r>
      <w:r>
        <w:rPr>
          <w:rStyle w:val="mclose"/>
          <w:rFonts w:ascii="Times New Roman" w:hAnsi="Times New Roman"/>
          <w:color w:val="4D4D4D"/>
          <w:sz w:val="29"/>
          <w:szCs w:val="29"/>
          <w:shd w:val="clear" w:color="auto" w:fill="FFFFFF"/>
        </w:rPr>
        <w:t>]</w:t>
      </w:r>
      <w:r w:rsidR="0046037E">
        <w:rPr>
          <w:rStyle w:val="mclose"/>
          <w:rFonts w:ascii="Times New Roman" w:hAnsi="Times New Roman"/>
          <w:color w:val="4D4D4D"/>
          <w:sz w:val="29"/>
          <w:szCs w:val="29"/>
          <w:shd w:val="clear" w:color="auto" w:fill="FFFFFF"/>
        </w:rPr>
        <w:t xml:space="preserve">                   </w:t>
      </w:r>
      <w:r w:rsidR="0046037E" w:rsidRPr="0046037E">
        <w:rPr>
          <w:rStyle w:val="mclose"/>
          <w:rFonts w:ascii="Times New Roman" w:hAnsi="Times New Roman"/>
          <w:color w:val="4D4D4D"/>
          <w:sz w:val="24"/>
          <w:shd w:val="clear" w:color="auto" w:fill="FFFFFF"/>
        </w:rPr>
        <w:t xml:space="preserve">  </w:t>
      </w:r>
      <w:r w:rsidR="0046037E" w:rsidRPr="0046037E">
        <w:rPr>
          <w:rStyle w:val="mclose"/>
          <w:rFonts w:ascii="Times New Roman" w:hAnsi="Times New Roman" w:hint="eastAsia"/>
          <w:color w:val="4D4D4D"/>
          <w:sz w:val="24"/>
          <w:shd w:val="clear" w:color="auto" w:fill="FFFFFF"/>
        </w:rPr>
        <w:t>（</w:t>
      </w:r>
      <w:r w:rsidR="0046037E" w:rsidRPr="0046037E">
        <w:rPr>
          <w:rStyle w:val="mclose"/>
          <w:rFonts w:ascii="Times New Roman" w:hAnsi="Times New Roman" w:hint="eastAsia"/>
          <w:color w:val="4D4D4D"/>
          <w:sz w:val="24"/>
          <w:shd w:val="clear" w:color="auto" w:fill="FFFFFF"/>
        </w:rPr>
        <w:t>2</w:t>
      </w:r>
      <w:r w:rsidR="0046037E" w:rsidRPr="0046037E">
        <w:rPr>
          <w:rStyle w:val="mclose"/>
          <w:rFonts w:ascii="Times New Roman" w:hAnsi="Times New Roman"/>
          <w:color w:val="4D4D4D"/>
          <w:sz w:val="24"/>
          <w:shd w:val="clear" w:color="auto" w:fill="FFFFFF"/>
        </w:rPr>
        <w:t>-1</w:t>
      </w:r>
      <w:r w:rsidR="0046037E" w:rsidRPr="0046037E">
        <w:rPr>
          <w:rStyle w:val="mclose"/>
          <w:rFonts w:ascii="Times New Roman" w:hAnsi="Times New Roman" w:hint="eastAsia"/>
          <w:color w:val="4D4D4D"/>
          <w:sz w:val="24"/>
          <w:shd w:val="clear" w:color="auto" w:fill="FFFFFF"/>
        </w:rPr>
        <w:t>）</w:t>
      </w:r>
    </w:p>
    <w:p w14:paraId="2E28D635" w14:textId="04D15351" w:rsidR="00C363F3" w:rsidRDefault="00C363F3" w:rsidP="00493FE1">
      <w:pPr>
        <w:spacing w:line="300" w:lineRule="auto"/>
        <w:ind w:firstLineChars="200" w:firstLine="480"/>
        <w:rPr>
          <w:rStyle w:val="mclose"/>
          <w:rFonts w:ascii="Times New Roman" w:hAnsi="Times New Roman"/>
          <w:color w:val="4D4D4D"/>
          <w:sz w:val="24"/>
          <w:shd w:val="clear" w:color="auto" w:fill="FFFFFF"/>
        </w:rPr>
      </w:pPr>
      <w:r w:rsidRPr="00C363F3">
        <w:rPr>
          <w:rFonts w:ascii="Times New Roman" w:hAnsi="Times New Roman"/>
          <w:i/>
          <w:iCs/>
          <w:sz w:val="24"/>
          <w:lang w:val="el-GR"/>
        </w:rPr>
        <w:t>β</w:t>
      </w:r>
      <w:proofErr w:type="spellStart"/>
      <w:r w:rsidRPr="00C363F3">
        <w:rPr>
          <w:rFonts w:ascii="Times New Roman" w:hAnsi="Times New Roman"/>
          <w:i/>
          <w:iCs/>
          <w:sz w:val="24"/>
          <w:vertAlign w:val="subscript"/>
        </w:rPr>
        <w:t>im</w:t>
      </w:r>
      <w:proofErr w:type="spellEnd"/>
      <w:r w:rsidRPr="00C363F3">
        <w:rPr>
          <w:rFonts w:ascii="Times New Roman" w:hAnsi="Times New Roman"/>
          <w:i/>
          <w:iCs/>
          <w:sz w:val="24"/>
        </w:rPr>
        <w:t xml:space="preserve"> = </w:t>
      </w:r>
      <w:proofErr w:type="spellStart"/>
      <w:r w:rsidRPr="00C363F3">
        <w:rPr>
          <w:rFonts w:ascii="Times New Roman" w:hAnsi="Times New Roman"/>
          <w:sz w:val="24"/>
        </w:rPr>
        <w:t>Cov</w:t>
      </w:r>
      <w:proofErr w:type="spellEnd"/>
      <w:r w:rsidRPr="00C363F3">
        <w:rPr>
          <w:rFonts w:ascii="Times New Roman" w:hAnsi="Times New Roman"/>
          <w:sz w:val="24"/>
        </w:rPr>
        <w:t>(</w:t>
      </w:r>
      <w:r w:rsidRPr="00C363F3">
        <w:rPr>
          <w:rFonts w:ascii="Times New Roman" w:hAnsi="Times New Roman"/>
          <w:i/>
          <w:iCs/>
          <w:sz w:val="24"/>
        </w:rPr>
        <w:t>R</w:t>
      </w:r>
      <w:r w:rsidRPr="00C363F3">
        <w:rPr>
          <w:rFonts w:ascii="Times New Roman" w:hAnsi="Times New Roman"/>
          <w:i/>
          <w:iCs/>
          <w:sz w:val="24"/>
          <w:vertAlign w:val="subscript"/>
        </w:rPr>
        <w:t>i</w:t>
      </w:r>
      <w:r w:rsidRPr="00C363F3">
        <w:rPr>
          <w:rFonts w:ascii="Times New Roman" w:hAnsi="Times New Roman"/>
          <w:sz w:val="24"/>
        </w:rPr>
        <w:t xml:space="preserve">, </w:t>
      </w:r>
      <w:r w:rsidRPr="00C363F3">
        <w:rPr>
          <w:rFonts w:ascii="Times New Roman" w:hAnsi="Times New Roman"/>
          <w:i/>
          <w:iCs/>
          <w:sz w:val="24"/>
        </w:rPr>
        <w:t>R</w:t>
      </w:r>
      <w:r w:rsidRPr="00C363F3">
        <w:rPr>
          <w:rFonts w:ascii="Times New Roman" w:hAnsi="Times New Roman"/>
          <w:i/>
          <w:iCs/>
          <w:sz w:val="24"/>
          <w:vertAlign w:val="subscript"/>
        </w:rPr>
        <w:t>m</w:t>
      </w:r>
      <w:r w:rsidRPr="00C363F3">
        <w:rPr>
          <w:rFonts w:ascii="Times New Roman" w:hAnsi="Times New Roman"/>
          <w:sz w:val="24"/>
        </w:rPr>
        <w:t>) / Var(</w:t>
      </w:r>
      <w:r w:rsidRPr="00C363F3">
        <w:rPr>
          <w:rFonts w:ascii="Times New Roman" w:hAnsi="Times New Roman"/>
          <w:i/>
          <w:iCs/>
          <w:sz w:val="24"/>
        </w:rPr>
        <w:t>R</w:t>
      </w:r>
      <w:r w:rsidRPr="00C363F3">
        <w:rPr>
          <w:rFonts w:ascii="Times New Roman" w:hAnsi="Times New Roman"/>
          <w:i/>
          <w:iCs/>
          <w:sz w:val="24"/>
          <w:vertAlign w:val="subscript"/>
        </w:rPr>
        <w:t>m</w:t>
      </w:r>
      <w:r w:rsidRPr="00C363F3">
        <w:rPr>
          <w:rFonts w:ascii="Times New Roman" w:hAnsi="Times New Roman"/>
          <w:sz w:val="24"/>
        </w:rPr>
        <w:t>)</w:t>
      </w:r>
      <w:r w:rsidRPr="00C363F3">
        <w:rPr>
          <w:rStyle w:val="mclose"/>
          <w:rFonts w:ascii="Times New Roman" w:hAnsi="Times New Roman" w:hint="eastAsia"/>
          <w:color w:val="4D4D4D"/>
          <w:sz w:val="24"/>
          <w:shd w:val="clear" w:color="auto" w:fill="FFFFFF"/>
        </w:rPr>
        <w:t xml:space="preserve"> </w:t>
      </w:r>
      <w:r w:rsidRPr="00C363F3">
        <w:rPr>
          <w:rStyle w:val="mclose"/>
          <w:rFonts w:ascii="Times New Roman" w:hAnsi="Times New Roman"/>
          <w:color w:val="4D4D4D"/>
          <w:sz w:val="24"/>
          <w:shd w:val="clear" w:color="auto" w:fill="FFFFFF"/>
        </w:rPr>
        <w:t xml:space="preserve">     </w:t>
      </w:r>
      <w:r>
        <w:rPr>
          <w:rStyle w:val="mclose"/>
          <w:rFonts w:ascii="Times New Roman" w:hAnsi="Times New Roman"/>
          <w:color w:val="4D4D4D"/>
          <w:sz w:val="24"/>
          <w:shd w:val="clear" w:color="auto" w:fill="FFFFFF"/>
        </w:rPr>
        <w:t xml:space="preserve">                                    </w:t>
      </w:r>
      <w:r w:rsidR="00493FE1">
        <w:rPr>
          <w:rStyle w:val="mclose"/>
          <w:rFonts w:ascii="Times New Roman" w:hAnsi="Times New Roman"/>
          <w:color w:val="4D4D4D"/>
          <w:sz w:val="24"/>
          <w:shd w:val="clear" w:color="auto" w:fill="FFFFFF"/>
        </w:rPr>
        <w:t xml:space="preserve"> </w:t>
      </w:r>
      <w:r w:rsidRPr="0046037E">
        <w:rPr>
          <w:rStyle w:val="mclose"/>
          <w:rFonts w:ascii="Times New Roman" w:hAnsi="Times New Roman" w:hint="eastAsia"/>
          <w:color w:val="4D4D4D"/>
          <w:sz w:val="24"/>
          <w:shd w:val="clear" w:color="auto" w:fill="FFFFFF"/>
        </w:rPr>
        <w:t>（</w:t>
      </w:r>
      <w:r w:rsidRPr="0046037E">
        <w:rPr>
          <w:rStyle w:val="mclose"/>
          <w:rFonts w:ascii="Times New Roman" w:hAnsi="Times New Roman" w:hint="eastAsia"/>
          <w:color w:val="4D4D4D"/>
          <w:sz w:val="24"/>
          <w:shd w:val="clear" w:color="auto" w:fill="FFFFFF"/>
        </w:rPr>
        <w:t>2</w:t>
      </w:r>
      <w:r w:rsidRPr="0046037E">
        <w:rPr>
          <w:rStyle w:val="mclose"/>
          <w:rFonts w:ascii="Times New Roman" w:hAnsi="Times New Roman"/>
          <w:color w:val="4D4D4D"/>
          <w:sz w:val="24"/>
          <w:shd w:val="clear" w:color="auto" w:fill="FFFFFF"/>
        </w:rPr>
        <w:t>-</w:t>
      </w:r>
      <w:r>
        <w:rPr>
          <w:rStyle w:val="mclose"/>
          <w:rFonts w:ascii="Times New Roman" w:hAnsi="Times New Roman"/>
          <w:color w:val="4D4D4D"/>
          <w:sz w:val="24"/>
          <w:shd w:val="clear" w:color="auto" w:fill="FFFFFF"/>
        </w:rPr>
        <w:t>2</w:t>
      </w:r>
      <w:r w:rsidRPr="0046037E">
        <w:rPr>
          <w:rStyle w:val="mclose"/>
          <w:rFonts w:ascii="Times New Roman" w:hAnsi="Times New Roman" w:hint="eastAsia"/>
          <w:color w:val="4D4D4D"/>
          <w:sz w:val="24"/>
          <w:shd w:val="clear" w:color="auto" w:fill="FFFFFF"/>
        </w:rPr>
        <w:t>）</w:t>
      </w:r>
    </w:p>
    <w:p w14:paraId="620C31BE" w14:textId="6F16FB9C" w:rsidR="00493FE1" w:rsidRPr="00803B02" w:rsidRDefault="00493FE1" w:rsidP="00493FE1">
      <w:pPr>
        <w:spacing w:line="300" w:lineRule="auto"/>
        <w:ind w:firstLineChars="200" w:firstLine="480"/>
        <w:rPr>
          <w:rStyle w:val="mclose"/>
          <w:rFonts w:ascii="Times New Roman" w:hAnsi="Times New Roman"/>
          <w:sz w:val="24"/>
          <w:shd w:val="clear" w:color="auto" w:fill="FFFFFF"/>
        </w:rPr>
      </w:pPr>
      <w:r w:rsidRPr="00803B02">
        <w:rPr>
          <w:rStyle w:val="mclose"/>
          <w:rFonts w:ascii="Times New Roman" w:hAnsi="Times New Roman" w:hint="eastAsia"/>
          <w:sz w:val="24"/>
          <w:shd w:val="clear" w:color="auto" w:fill="FFFFFF"/>
        </w:rPr>
        <w:t>上述模型中，假定风险因子可以完全解释资产的风险溢价（</w:t>
      </w:r>
      <w:r w:rsidRPr="00803B02">
        <w:rPr>
          <w:rStyle w:val="mclose"/>
          <w:rFonts w:ascii="Times New Roman" w:hAnsi="Times New Roman" w:hint="eastAsia"/>
          <w:sz w:val="24"/>
          <w:shd w:val="clear" w:color="auto" w:fill="FFFFFF"/>
        </w:rPr>
        <w:t>rm</w:t>
      </w:r>
      <w:r w:rsidRPr="00803B02">
        <w:rPr>
          <w:rStyle w:val="mclose"/>
          <w:rFonts w:ascii="Times New Roman" w:hAnsi="Times New Roman"/>
          <w:sz w:val="24"/>
          <w:shd w:val="clear" w:color="auto" w:fill="FFFFFF"/>
        </w:rPr>
        <w:t>-</w:t>
      </w:r>
      <w:r w:rsidRPr="00803B02">
        <w:rPr>
          <w:rStyle w:val="mclose"/>
          <w:rFonts w:ascii="Times New Roman" w:hAnsi="Times New Roman" w:hint="eastAsia"/>
          <w:sz w:val="24"/>
          <w:shd w:val="clear" w:color="auto" w:fill="FFFFFF"/>
        </w:rPr>
        <w:t>rf</w:t>
      </w:r>
      <w:r w:rsidRPr="00803B02">
        <w:rPr>
          <w:rStyle w:val="mclose"/>
          <w:rFonts w:ascii="Times New Roman" w:hAnsi="Times New Roman" w:hint="eastAsia"/>
          <w:sz w:val="24"/>
          <w:shd w:val="clear" w:color="auto" w:fill="FFFFFF"/>
        </w:rPr>
        <w:t>），模型不存在截距项。</w:t>
      </w:r>
      <w:r w:rsidRPr="00803B02">
        <w:rPr>
          <w:rStyle w:val="mclose"/>
          <w:rFonts w:ascii="Times New Roman" w:hAnsi="Times New Roman" w:hint="eastAsia"/>
          <w:sz w:val="24"/>
          <w:shd w:val="clear" w:color="auto" w:fill="FFFFFF"/>
        </w:rPr>
        <w:t>C</w:t>
      </w:r>
      <w:r w:rsidRPr="00803B02">
        <w:rPr>
          <w:rStyle w:val="mclose"/>
          <w:rFonts w:ascii="Times New Roman" w:hAnsi="Times New Roman"/>
          <w:sz w:val="24"/>
          <w:shd w:val="clear" w:color="auto" w:fill="FFFFFF"/>
        </w:rPr>
        <w:t>APM</w:t>
      </w:r>
      <w:r w:rsidRPr="00803B02">
        <w:rPr>
          <w:rStyle w:val="mclose"/>
          <w:rFonts w:ascii="Times New Roman" w:hAnsi="Times New Roman" w:hint="eastAsia"/>
          <w:sz w:val="24"/>
          <w:shd w:val="clear" w:color="auto" w:fill="FFFFFF"/>
        </w:rPr>
        <w:t>衡量期望收益率</w:t>
      </w:r>
      <w:r w:rsidRPr="00803B02">
        <w:rPr>
          <w:rFonts w:ascii="Times New Roman" w:hAnsi="Times New Roman" w:hint="eastAsia"/>
          <w:sz w:val="24"/>
          <w:shd w:val="clear" w:color="auto" w:fill="FFFFFF"/>
        </w:rPr>
        <w:t>但一般难以均衡，资产收益率可分解为：期望和未预期部分</w:t>
      </w:r>
    </w:p>
    <w:p w14:paraId="29974ADE" w14:textId="3C602E47" w:rsidR="00493FE1" w:rsidRPr="00493FE1" w:rsidRDefault="00493FE1" w:rsidP="00493FE1">
      <w:pPr>
        <w:spacing w:line="300" w:lineRule="auto"/>
        <w:ind w:firstLineChars="200" w:firstLine="480"/>
        <w:rPr>
          <w:rStyle w:val="mclose"/>
          <w:rFonts w:ascii="Times New Roman" w:hAnsi="Times New Roman"/>
          <w:color w:val="4D4D4D"/>
          <w:sz w:val="24"/>
          <w:shd w:val="clear" w:color="auto" w:fill="FFFFFF"/>
        </w:rPr>
      </w:pPr>
      <w:r w:rsidRPr="00493FE1">
        <w:rPr>
          <w:rStyle w:val="mclose"/>
          <w:rFonts w:ascii="Times New Roman" w:hAnsi="Times New Roman"/>
          <w:noProof/>
          <w:color w:val="4D4D4D"/>
          <w:sz w:val="24"/>
          <w:shd w:val="clear" w:color="auto" w:fill="FFFFFF"/>
        </w:rPr>
        <w:drawing>
          <wp:anchor distT="0" distB="0" distL="114300" distR="114300" simplePos="0" relativeHeight="251671040" behindDoc="1" locked="0" layoutInCell="1" allowOverlap="1" wp14:anchorId="4DA4BD9B" wp14:editId="2AB2BFA8">
            <wp:simplePos x="0" y="0"/>
            <wp:positionH relativeFrom="column">
              <wp:posOffset>600710</wp:posOffset>
            </wp:positionH>
            <wp:positionV relativeFrom="paragraph">
              <wp:posOffset>115570</wp:posOffset>
            </wp:positionV>
            <wp:extent cx="1363980" cy="304800"/>
            <wp:effectExtent l="0" t="0" r="7620" b="0"/>
            <wp:wrapTight wrapText="bothSides">
              <wp:wrapPolygon edited="0">
                <wp:start x="0" y="0"/>
                <wp:lineTo x="0" y="20250"/>
                <wp:lineTo x="21419" y="20250"/>
                <wp:lineTo x="21419" y="0"/>
                <wp:lineTo x="0" y="0"/>
              </wp:wrapPolygon>
            </wp:wrapTight>
            <wp:docPr id="130273194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31949" name="图片 1" descr="文本&#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3980" cy="304800"/>
                    </a:xfrm>
                    <a:prstGeom prst="rect">
                      <a:avLst/>
                    </a:prstGeom>
                  </pic:spPr>
                </pic:pic>
              </a:graphicData>
            </a:graphic>
            <wp14:sizeRelH relativeFrom="margin">
              <wp14:pctWidth>0</wp14:pctWidth>
            </wp14:sizeRelH>
            <wp14:sizeRelV relativeFrom="margin">
              <wp14:pctHeight>0</wp14:pctHeight>
            </wp14:sizeRelV>
          </wp:anchor>
        </w:drawing>
      </w:r>
    </w:p>
    <w:p w14:paraId="60F3A1C6" w14:textId="24105A6D" w:rsidR="00493FE1" w:rsidRDefault="00493FE1" w:rsidP="00493FE1">
      <w:pPr>
        <w:spacing w:line="300" w:lineRule="auto"/>
        <w:ind w:firstLineChars="2100" w:firstLine="5040"/>
        <w:rPr>
          <w:rStyle w:val="mclose"/>
          <w:rFonts w:ascii="Times New Roman" w:hAnsi="Times New Roman"/>
          <w:color w:val="4D4D4D"/>
          <w:sz w:val="24"/>
          <w:shd w:val="clear" w:color="auto" w:fill="FFFFFF"/>
        </w:rPr>
      </w:pPr>
      <w:r w:rsidRPr="0046037E">
        <w:rPr>
          <w:rStyle w:val="mclose"/>
          <w:rFonts w:ascii="Times New Roman" w:hAnsi="Times New Roman" w:hint="eastAsia"/>
          <w:color w:val="4D4D4D"/>
          <w:sz w:val="24"/>
          <w:shd w:val="clear" w:color="auto" w:fill="FFFFFF"/>
        </w:rPr>
        <w:t>（</w:t>
      </w:r>
      <w:r w:rsidRPr="0046037E">
        <w:rPr>
          <w:rStyle w:val="mclose"/>
          <w:rFonts w:ascii="Times New Roman" w:hAnsi="Times New Roman" w:hint="eastAsia"/>
          <w:color w:val="4D4D4D"/>
          <w:sz w:val="24"/>
          <w:shd w:val="clear" w:color="auto" w:fill="FFFFFF"/>
        </w:rPr>
        <w:t>2</w:t>
      </w:r>
      <w:r w:rsidRPr="0046037E">
        <w:rPr>
          <w:rStyle w:val="mclose"/>
          <w:rFonts w:ascii="Times New Roman" w:hAnsi="Times New Roman"/>
          <w:color w:val="4D4D4D"/>
          <w:sz w:val="24"/>
          <w:shd w:val="clear" w:color="auto" w:fill="FFFFFF"/>
        </w:rPr>
        <w:t>-</w:t>
      </w:r>
      <w:r>
        <w:rPr>
          <w:rStyle w:val="mclose"/>
          <w:rFonts w:ascii="Times New Roman" w:hAnsi="Times New Roman"/>
          <w:color w:val="4D4D4D"/>
          <w:sz w:val="24"/>
          <w:shd w:val="clear" w:color="auto" w:fill="FFFFFF"/>
        </w:rPr>
        <w:t>3</w:t>
      </w:r>
      <w:r w:rsidRPr="0046037E">
        <w:rPr>
          <w:rStyle w:val="mclose"/>
          <w:rFonts w:ascii="Times New Roman" w:hAnsi="Times New Roman" w:hint="eastAsia"/>
          <w:color w:val="4D4D4D"/>
          <w:sz w:val="24"/>
          <w:shd w:val="clear" w:color="auto" w:fill="FFFFFF"/>
        </w:rPr>
        <w:t>）</w:t>
      </w:r>
    </w:p>
    <w:p w14:paraId="6683C599" w14:textId="6B5CF2E9" w:rsidR="00493FE1" w:rsidRDefault="00493FE1" w:rsidP="00493FE1">
      <w:pPr>
        <w:spacing w:line="300" w:lineRule="auto"/>
        <w:ind w:firstLineChars="2200" w:firstLine="5280"/>
        <w:rPr>
          <w:rStyle w:val="mclose"/>
          <w:rFonts w:ascii="Times New Roman" w:hAnsi="Times New Roman"/>
          <w:color w:val="4D4D4D"/>
          <w:sz w:val="24"/>
          <w:shd w:val="clear" w:color="auto" w:fill="FFFFFF"/>
        </w:rPr>
      </w:pPr>
      <w:r w:rsidRPr="0046037E">
        <w:rPr>
          <w:rStyle w:val="mclose"/>
          <w:rFonts w:ascii="Times New Roman" w:hAnsi="Times New Roman" w:hint="eastAsia"/>
          <w:color w:val="4D4D4D"/>
          <w:sz w:val="24"/>
          <w:shd w:val="clear" w:color="auto" w:fill="FFFFFF"/>
        </w:rPr>
        <w:t>（</w:t>
      </w:r>
      <w:r w:rsidRPr="0046037E">
        <w:rPr>
          <w:rStyle w:val="mclose"/>
          <w:rFonts w:ascii="Times New Roman" w:hAnsi="Times New Roman" w:hint="eastAsia"/>
          <w:color w:val="4D4D4D"/>
          <w:sz w:val="24"/>
          <w:shd w:val="clear" w:color="auto" w:fill="FFFFFF"/>
        </w:rPr>
        <w:t>2</w:t>
      </w:r>
      <w:r w:rsidRPr="0046037E">
        <w:rPr>
          <w:rStyle w:val="mclose"/>
          <w:rFonts w:ascii="Times New Roman" w:hAnsi="Times New Roman"/>
          <w:color w:val="4D4D4D"/>
          <w:sz w:val="24"/>
          <w:shd w:val="clear" w:color="auto" w:fill="FFFFFF"/>
        </w:rPr>
        <w:t>-</w:t>
      </w:r>
      <w:r>
        <w:rPr>
          <w:rStyle w:val="mclose"/>
          <w:rFonts w:ascii="Times New Roman" w:hAnsi="Times New Roman"/>
          <w:color w:val="4D4D4D"/>
          <w:sz w:val="24"/>
          <w:shd w:val="clear" w:color="auto" w:fill="FFFFFF"/>
        </w:rPr>
        <w:t>4</w:t>
      </w:r>
      <w:r w:rsidRPr="0046037E">
        <w:rPr>
          <w:rStyle w:val="mclose"/>
          <w:rFonts w:ascii="Times New Roman" w:hAnsi="Times New Roman" w:hint="eastAsia"/>
          <w:color w:val="4D4D4D"/>
          <w:sz w:val="24"/>
          <w:shd w:val="clear" w:color="auto" w:fill="FFFFFF"/>
        </w:rPr>
        <w:t>）</w:t>
      </w:r>
      <w:r w:rsidRPr="00493FE1">
        <w:rPr>
          <w:rStyle w:val="mclose"/>
          <w:rFonts w:ascii="Times New Roman" w:hAnsi="Times New Roman"/>
          <w:noProof/>
          <w:color w:val="4D4D4D"/>
          <w:sz w:val="24"/>
          <w:shd w:val="clear" w:color="auto" w:fill="FFFFFF"/>
        </w:rPr>
        <w:drawing>
          <wp:anchor distT="0" distB="0" distL="114300" distR="114300" simplePos="0" relativeHeight="251672064" behindDoc="1" locked="0" layoutInCell="1" allowOverlap="1" wp14:anchorId="67AFF4DD" wp14:editId="2C9FF30D">
            <wp:simplePos x="0" y="0"/>
            <wp:positionH relativeFrom="column">
              <wp:posOffset>791210</wp:posOffset>
            </wp:positionH>
            <wp:positionV relativeFrom="paragraph">
              <wp:posOffset>31816</wp:posOffset>
            </wp:positionV>
            <wp:extent cx="1035423" cy="182880"/>
            <wp:effectExtent l="0" t="0" r="0" b="7620"/>
            <wp:wrapTight wrapText="bothSides">
              <wp:wrapPolygon edited="0">
                <wp:start x="0" y="0"/>
                <wp:lineTo x="0" y="20250"/>
                <wp:lineTo x="21070" y="20250"/>
                <wp:lineTo x="21070" y="0"/>
                <wp:lineTo x="0" y="0"/>
              </wp:wrapPolygon>
            </wp:wrapTight>
            <wp:docPr id="1709627804" name="图片 1" descr="画里面的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27804" name="图片 1" descr="画里面的卡通人物&#10;&#10;中度可信度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35423" cy="182880"/>
                    </a:xfrm>
                    <a:prstGeom prst="rect">
                      <a:avLst/>
                    </a:prstGeom>
                  </pic:spPr>
                </pic:pic>
              </a:graphicData>
            </a:graphic>
          </wp:anchor>
        </w:drawing>
      </w:r>
    </w:p>
    <w:p w14:paraId="096463B3" w14:textId="77777777" w:rsidR="00493FE1" w:rsidRDefault="00493FE1" w:rsidP="00493FE1">
      <w:pPr>
        <w:spacing w:line="300" w:lineRule="auto"/>
        <w:ind w:firstLineChars="200" w:firstLine="480"/>
        <w:rPr>
          <w:rFonts w:ascii="Times New Roman" w:hAnsi="Times New Roman"/>
          <w:sz w:val="24"/>
        </w:rPr>
      </w:pPr>
    </w:p>
    <w:p w14:paraId="49DB57A3" w14:textId="109F042E" w:rsidR="0046037E" w:rsidRPr="00230A84" w:rsidRDefault="00C728A6" w:rsidP="0046037E">
      <w:pPr>
        <w:spacing w:line="300" w:lineRule="auto"/>
        <w:ind w:firstLineChars="200" w:firstLine="480"/>
        <w:rPr>
          <w:rFonts w:ascii="Times New Roman" w:eastAsiaTheme="minorEastAsia" w:hAnsi="Times New Roman"/>
          <w:sz w:val="24"/>
        </w:rPr>
      </w:pPr>
      <w:r w:rsidRPr="00230A84">
        <w:rPr>
          <w:rFonts w:ascii="Times New Roman" w:hAnsi="Times New Roman"/>
          <w:sz w:val="24"/>
        </w:rPr>
        <w:t xml:space="preserve">Rm </w:t>
      </w:r>
      <w:r w:rsidRPr="00230A84">
        <w:rPr>
          <w:rFonts w:ascii="Times New Roman" w:eastAsia="MS Gothic" w:hAnsi="Times New Roman"/>
          <w:sz w:val="24"/>
        </w:rPr>
        <w:t>​</w:t>
      </w:r>
      <w:r w:rsidRPr="00230A84">
        <w:rPr>
          <w:rFonts w:ascii="Times New Roman" w:hAnsi="Times New Roman"/>
          <w:sz w:val="24"/>
        </w:rPr>
        <w:t>是市场投资组合的收益率，也就是整个市场所有风险资产的收益情况。它的作用是作为一个基准，评估目标投资组合相对于基准的提升量。在实际应用中，我们</w:t>
      </w:r>
      <w:r w:rsidR="00D7077C">
        <w:rPr>
          <w:rFonts w:ascii="Times New Roman" w:hAnsi="Times New Roman" w:hint="eastAsia"/>
          <w:sz w:val="24"/>
        </w:rPr>
        <w:t>通常使</w:t>
      </w:r>
      <w:r w:rsidRPr="00230A84">
        <w:rPr>
          <w:rFonts w:ascii="Times New Roman" w:hAnsi="Times New Roman"/>
          <w:sz w:val="24"/>
        </w:rPr>
        <w:t>用大盘指数</w:t>
      </w:r>
    </w:p>
    <w:p w14:paraId="57B54C50" w14:textId="53465A71" w:rsidR="0046037E" w:rsidRPr="00230A84" w:rsidRDefault="00C728A6" w:rsidP="0046037E">
      <w:pPr>
        <w:spacing w:line="300" w:lineRule="auto"/>
        <w:ind w:firstLineChars="200" w:firstLine="480"/>
        <w:rPr>
          <w:rFonts w:ascii="Times New Roman" w:hAnsi="Times New Roman"/>
          <w:sz w:val="24"/>
          <w:shd w:val="clear" w:color="auto" w:fill="FFFFFF"/>
        </w:rPr>
      </w:pPr>
      <w:r w:rsidRPr="00230A84">
        <w:rPr>
          <w:rFonts w:ascii="Times New Roman" w:hAnsi="Times New Roman"/>
          <w:sz w:val="24"/>
        </w:rPr>
        <w:t xml:space="preserve"> </w:t>
      </w:r>
      <w:r w:rsidRPr="00230A84">
        <w:rPr>
          <w:rStyle w:val="mord"/>
          <w:rFonts w:ascii="Times New Roman" w:hAnsi="Times New Roman"/>
          <w:sz w:val="24"/>
          <w:shd w:val="clear" w:color="auto" w:fill="FFFFFF"/>
        </w:rPr>
        <w:t>β</w:t>
      </w:r>
      <w:proofErr w:type="spellStart"/>
      <w:r w:rsidRPr="00230A84">
        <w:rPr>
          <w:rStyle w:val="mord"/>
          <w:rFonts w:ascii="Times New Roman" w:hAnsi="Times New Roman"/>
          <w:sz w:val="24"/>
          <w:shd w:val="clear" w:color="auto" w:fill="FFFFFF"/>
        </w:rPr>
        <w:t>qm</w:t>
      </w:r>
      <w:proofErr w:type="spellEnd"/>
      <w:r w:rsidRPr="00230A84">
        <w:rPr>
          <w:rFonts w:ascii="Times New Roman" w:hAnsi="Times New Roman"/>
          <w:sz w:val="24"/>
          <w:shd w:val="clear" w:color="auto" w:fill="FFFFFF"/>
        </w:rPr>
        <w:t>是投资组合</w:t>
      </w:r>
      <w:r w:rsidRPr="00230A84">
        <w:rPr>
          <w:rFonts w:ascii="Times New Roman" w:hAnsi="Times New Roman"/>
          <w:sz w:val="24"/>
          <w:shd w:val="clear" w:color="auto" w:fill="FFFFFF"/>
        </w:rPr>
        <w:t>q</w:t>
      </w:r>
      <w:r w:rsidRPr="00230A84">
        <w:rPr>
          <w:rFonts w:ascii="Times New Roman" w:hAnsi="Times New Roman"/>
          <w:sz w:val="24"/>
          <w:shd w:val="clear" w:color="auto" w:fill="FFFFFF"/>
        </w:rPr>
        <w:t>的</w:t>
      </w:r>
      <w:r w:rsidRPr="00230A84">
        <w:rPr>
          <w:rFonts w:ascii="Times New Roman" w:hAnsi="Times New Roman"/>
          <w:sz w:val="24"/>
          <w:shd w:val="clear" w:color="auto" w:fill="FFFFFF"/>
        </w:rPr>
        <w:t>Beta</w:t>
      </w:r>
      <w:r w:rsidRPr="00230A84">
        <w:rPr>
          <w:rFonts w:ascii="Times New Roman" w:hAnsi="Times New Roman"/>
          <w:sz w:val="24"/>
          <w:shd w:val="clear" w:color="auto" w:fill="FFFFFF"/>
        </w:rPr>
        <w:t>值，</w:t>
      </w:r>
      <w:r w:rsidRPr="00230A84">
        <w:rPr>
          <w:rFonts w:ascii="Times New Roman" w:hAnsi="Times New Roman"/>
          <w:sz w:val="24"/>
          <w:shd w:val="clear" w:color="auto" w:fill="FFFFFF"/>
        </w:rPr>
        <w:t>|β|</w:t>
      </w:r>
      <w:r w:rsidRPr="00230A84">
        <w:rPr>
          <w:rFonts w:ascii="Times New Roman" w:hAnsi="Times New Roman"/>
          <w:sz w:val="24"/>
          <w:shd w:val="clear" w:color="auto" w:fill="FFFFFF"/>
        </w:rPr>
        <w:t>大于</w:t>
      </w:r>
      <w:r w:rsidRPr="00230A84">
        <w:rPr>
          <w:rFonts w:ascii="Times New Roman" w:hAnsi="Times New Roman"/>
          <w:sz w:val="24"/>
          <w:shd w:val="clear" w:color="auto" w:fill="FFFFFF"/>
        </w:rPr>
        <w:t>1</w:t>
      </w:r>
      <w:r w:rsidRPr="00230A84">
        <w:rPr>
          <w:rFonts w:ascii="Times New Roman" w:hAnsi="Times New Roman"/>
          <w:sz w:val="24"/>
          <w:shd w:val="clear" w:color="auto" w:fill="FFFFFF"/>
        </w:rPr>
        <w:t>表示我们的投资组合比大盘的波动更剧烈，</w:t>
      </w:r>
      <w:r w:rsidRPr="00230A84">
        <w:rPr>
          <w:rFonts w:ascii="Times New Roman" w:hAnsi="Times New Roman"/>
          <w:sz w:val="24"/>
          <w:shd w:val="clear" w:color="auto" w:fill="FFFFFF"/>
        </w:rPr>
        <w:t>|β|</w:t>
      </w:r>
      <w:r w:rsidRPr="00230A84">
        <w:rPr>
          <w:rFonts w:ascii="Times New Roman" w:hAnsi="Times New Roman"/>
          <w:sz w:val="24"/>
          <w:shd w:val="clear" w:color="auto" w:fill="FFFFFF"/>
        </w:rPr>
        <w:t>小于</w:t>
      </w:r>
      <w:r w:rsidRPr="00230A84">
        <w:rPr>
          <w:rFonts w:ascii="Times New Roman" w:hAnsi="Times New Roman"/>
          <w:sz w:val="24"/>
          <w:shd w:val="clear" w:color="auto" w:fill="FFFFFF"/>
        </w:rPr>
        <w:t>1</w:t>
      </w:r>
      <w:r w:rsidRPr="00230A84">
        <w:rPr>
          <w:rFonts w:ascii="Times New Roman" w:hAnsi="Times New Roman"/>
          <w:sz w:val="24"/>
          <w:shd w:val="clear" w:color="auto" w:fill="FFFFFF"/>
        </w:rPr>
        <w:t>代表我们的投资组合的波动小于大盘，如果</w:t>
      </w:r>
      <w:r w:rsidRPr="00230A84">
        <w:rPr>
          <w:rFonts w:ascii="Times New Roman" w:hAnsi="Times New Roman"/>
          <w:sz w:val="24"/>
          <w:shd w:val="clear" w:color="auto" w:fill="FFFFFF"/>
        </w:rPr>
        <w:t>β</w:t>
      </w:r>
      <w:r w:rsidRPr="00230A84">
        <w:rPr>
          <w:rFonts w:ascii="Times New Roman" w:hAnsi="Times New Roman"/>
          <w:sz w:val="24"/>
          <w:shd w:val="clear" w:color="auto" w:fill="FFFFFF"/>
        </w:rPr>
        <w:t>为负，则说明我们的投资组合与大盘的波动方向相反</w:t>
      </w:r>
    </w:p>
    <w:p w14:paraId="26F19EEF" w14:textId="43C89FF8" w:rsidR="00C728A6" w:rsidRPr="00230A84" w:rsidRDefault="00C728A6" w:rsidP="00C728A6">
      <w:pPr>
        <w:spacing w:line="300" w:lineRule="auto"/>
        <w:ind w:firstLineChars="200" w:firstLine="480"/>
        <w:rPr>
          <w:rFonts w:ascii="Times New Roman" w:hAnsi="Times New Roman"/>
          <w:sz w:val="24"/>
        </w:rPr>
      </w:pPr>
      <w:r w:rsidRPr="00230A84">
        <w:rPr>
          <w:rFonts w:ascii="Times New Roman" w:eastAsia="MS Gothic" w:hAnsi="Times New Roman"/>
          <w:sz w:val="24"/>
        </w:rPr>
        <w:t>​</w:t>
      </w:r>
      <w:r w:rsidRPr="00230A84">
        <w:rPr>
          <w:rFonts w:ascii="Times New Roman" w:hAnsi="Times New Roman"/>
          <w:sz w:val="24"/>
          <w:shd w:val="clear" w:color="auto" w:fill="FFFFFF"/>
        </w:rPr>
        <w:t xml:space="preserve"> </w:t>
      </w:r>
      <w:r w:rsidRPr="00230A84">
        <w:rPr>
          <w:rStyle w:val="mord"/>
          <w:rFonts w:ascii="Times New Roman" w:hAnsi="Times New Roman"/>
          <w:sz w:val="24"/>
          <w:shd w:val="clear" w:color="auto" w:fill="FFFFFF"/>
        </w:rPr>
        <w:t>E</w:t>
      </w:r>
      <w:r w:rsidRPr="00230A84">
        <w:rPr>
          <w:rStyle w:val="mopen"/>
          <w:rFonts w:ascii="Times New Roman" w:hAnsi="Times New Roman"/>
          <w:sz w:val="24"/>
          <w:shd w:val="clear" w:color="auto" w:fill="FFFFFF"/>
        </w:rPr>
        <w:t>(</w:t>
      </w:r>
      <w:proofErr w:type="spellStart"/>
      <w:r w:rsidRPr="00230A84">
        <w:rPr>
          <w:rStyle w:val="mord"/>
          <w:rFonts w:ascii="Times New Roman" w:hAnsi="Times New Roman"/>
          <w:sz w:val="24"/>
          <w:shd w:val="clear" w:color="auto" w:fill="FFFFFF"/>
        </w:rPr>
        <w:t>Rq</w:t>
      </w:r>
      <w:proofErr w:type="spellEnd"/>
      <w:r w:rsidRPr="00230A84">
        <w:rPr>
          <w:rStyle w:val="vlist-s"/>
          <w:rFonts w:ascii="Times New Roman" w:eastAsia="MS Gothic" w:hAnsi="Times New Roman"/>
          <w:sz w:val="24"/>
          <w:shd w:val="clear" w:color="auto" w:fill="FFFFFF"/>
        </w:rPr>
        <w:t>​</w:t>
      </w:r>
      <w:r w:rsidRPr="00230A84">
        <w:rPr>
          <w:rStyle w:val="mclose"/>
          <w:rFonts w:ascii="Times New Roman" w:hAnsi="Times New Roman"/>
          <w:sz w:val="24"/>
          <w:shd w:val="clear" w:color="auto" w:fill="FFFFFF"/>
        </w:rPr>
        <w:t>)</w:t>
      </w:r>
      <w:r w:rsidRPr="00230A84">
        <w:rPr>
          <w:rStyle w:val="mbin"/>
          <w:rFonts w:ascii="Times New Roman" w:eastAsia="微软雅黑" w:hAnsi="Times New Roman"/>
          <w:sz w:val="24"/>
          <w:shd w:val="clear" w:color="auto" w:fill="FFFFFF"/>
        </w:rPr>
        <w:t>−</w:t>
      </w:r>
      <w:r w:rsidRPr="00230A84">
        <w:rPr>
          <w:rStyle w:val="mord"/>
          <w:rFonts w:ascii="Times New Roman" w:hAnsi="Times New Roman"/>
          <w:sz w:val="24"/>
          <w:shd w:val="clear" w:color="auto" w:fill="FFFFFF"/>
        </w:rPr>
        <w:t>Rf</w:t>
      </w:r>
      <w:r w:rsidRPr="00230A84">
        <w:rPr>
          <w:rStyle w:val="vlist-s"/>
          <w:rFonts w:ascii="Times New Roman" w:eastAsia="MS Gothic" w:hAnsi="Times New Roman"/>
          <w:sz w:val="24"/>
          <w:shd w:val="clear" w:color="auto" w:fill="FFFFFF"/>
        </w:rPr>
        <w:t>​</w:t>
      </w:r>
      <w:r w:rsidRPr="00230A84">
        <w:rPr>
          <w:rFonts w:ascii="Times New Roman" w:hAnsi="Times New Roman"/>
          <w:sz w:val="24"/>
          <w:shd w:val="clear" w:color="auto" w:fill="FFFFFF"/>
        </w:rPr>
        <w:t>是风险投资组合</w:t>
      </w:r>
      <w:r w:rsidRPr="00230A84">
        <w:rPr>
          <w:rFonts w:ascii="Times New Roman" w:hAnsi="Times New Roman"/>
          <w:sz w:val="24"/>
          <w:shd w:val="clear" w:color="auto" w:fill="FFFFFF"/>
        </w:rPr>
        <w:t>q</w:t>
      </w:r>
      <w:r w:rsidRPr="00230A84">
        <w:rPr>
          <w:rFonts w:ascii="Times New Roman" w:hAnsi="Times New Roman"/>
          <w:sz w:val="24"/>
          <w:shd w:val="clear" w:color="auto" w:fill="FFFFFF"/>
        </w:rPr>
        <w:t>比无风险资产高出的期望收益率，这部分称作风险溢酬。这部分额外的期望收益率是由于我们的投资组合</w:t>
      </w:r>
      <w:r w:rsidRPr="00230A84">
        <w:rPr>
          <w:rFonts w:ascii="Times New Roman" w:hAnsi="Times New Roman"/>
          <w:sz w:val="24"/>
          <w:shd w:val="clear" w:color="auto" w:fill="FFFFFF"/>
        </w:rPr>
        <w:t>q</w:t>
      </w:r>
      <w:r w:rsidRPr="00230A84">
        <w:rPr>
          <w:rFonts w:ascii="Times New Roman" w:hAnsi="Times New Roman"/>
          <w:sz w:val="24"/>
          <w:shd w:val="clear" w:color="auto" w:fill="FFFFFF"/>
        </w:rPr>
        <w:t>的风险与大盘不同决定的</w:t>
      </w:r>
    </w:p>
    <w:p w14:paraId="5EAE1411" w14:textId="300C6587" w:rsidR="00C728A6" w:rsidRPr="00283BDE" w:rsidRDefault="00C728A6" w:rsidP="00C728A6">
      <w:pPr>
        <w:spacing w:line="300" w:lineRule="auto"/>
        <w:ind w:firstLineChars="200" w:firstLine="480"/>
        <w:rPr>
          <w:rFonts w:ascii="Times New Roman" w:hAnsi="Times New Roman"/>
          <w:sz w:val="24"/>
        </w:rPr>
      </w:pPr>
      <w:r w:rsidRPr="00283BDE">
        <w:rPr>
          <w:rFonts w:ascii="Times New Roman" w:eastAsia="MS Gothic" w:hAnsi="Times New Roman"/>
          <w:sz w:val="24"/>
        </w:rPr>
        <w:t>​</w:t>
      </w:r>
    </w:p>
    <w:p w14:paraId="3229B1A0" w14:textId="2AB6A5EF" w:rsidR="00C728A6" w:rsidRPr="00283BDE" w:rsidRDefault="00C728A6" w:rsidP="00C728A6">
      <w:pPr>
        <w:spacing w:line="300" w:lineRule="auto"/>
        <w:ind w:firstLineChars="200" w:firstLine="480"/>
        <w:rPr>
          <w:rFonts w:ascii="Times New Roman" w:hAnsi="Times New Roman"/>
          <w:sz w:val="24"/>
        </w:rPr>
      </w:pPr>
      <w:r w:rsidRPr="00283BDE">
        <w:rPr>
          <w:rFonts w:ascii="Times New Roman" w:hAnsi="Times New Roman"/>
          <w:color w:val="4D4D4D"/>
          <w:sz w:val="24"/>
          <w:shd w:val="clear" w:color="auto" w:fill="FFFFFF"/>
        </w:rPr>
        <w:lastRenderedPageBreak/>
        <w:t>CAPM</w:t>
      </w:r>
      <w:r w:rsidRPr="00283BDE">
        <w:rPr>
          <w:rFonts w:ascii="Times New Roman" w:hAnsi="Times New Roman"/>
          <w:color w:val="4D4D4D"/>
          <w:sz w:val="24"/>
          <w:shd w:val="clear" w:color="auto" w:fill="FFFFFF"/>
        </w:rPr>
        <w:t>模型引入了</w:t>
      </w:r>
      <w:r w:rsidRPr="00283BDE">
        <w:rPr>
          <w:rFonts w:ascii="Times New Roman" w:hAnsi="Times New Roman"/>
          <w:color w:val="4D4D4D"/>
          <w:sz w:val="24"/>
          <w:shd w:val="clear" w:color="auto" w:fill="FFFFFF"/>
        </w:rPr>
        <w:t>α</w:t>
      </w:r>
      <w:r w:rsidRPr="00283BDE">
        <w:rPr>
          <w:rFonts w:ascii="Times New Roman" w:hAnsi="Times New Roman"/>
          <w:color w:val="4D4D4D"/>
          <w:sz w:val="24"/>
          <w:shd w:val="clear" w:color="auto" w:fill="FFFFFF"/>
        </w:rPr>
        <w:t>参数，</w:t>
      </w:r>
      <w:r w:rsidRPr="00283BDE">
        <w:rPr>
          <w:rFonts w:ascii="Times New Roman" w:hAnsi="Times New Roman"/>
          <w:color w:val="4D4D4D"/>
          <w:sz w:val="24"/>
          <w:shd w:val="clear" w:color="auto" w:fill="FFFFFF"/>
        </w:rPr>
        <w:t>CAPM</w:t>
      </w:r>
      <w:r w:rsidRPr="00283BDE">
        <w:rPr>
          <w:rFonts w:ascii="Times New Roman" w:hAnsi="Times New Roman"/>
          <w:color w:val="4D4D4D"/>
          <w:sz w:val="24"/>
          <w:shd w:val="clear" w:color="auto" w:fill="FFFFFF"/>
        </w:rPr>
        <w:t>模型可以写成如下形式</w:t>
      </w:r>
    </w:p>
    <w:p w14:paraId="7A0FC706" w14:textId="7CDAEDC6" w:rsidR="00283BDE" w:rsidRDefault="00C728A6" w:rsidP="00283BDE">
      <w:pPr>
        <w:spacing w:line="300" w:lineRule="auto"/>
        <w:ind w:firstLineChars="500" w:firstLine="1200"/>
        <w:rPr>
          <w:rStyle w:val="mclose"/>
          <w:rFonts w:ascii="Times New Roman" w:hAnsi="Times New Roman"/>
          <w:color w:val="4D4D4D"/>
          <w:sz w:val="24"/>
          <w:shd w:val="clear" w:color="auto" w:fill="FFFFFF"/>
        </w:rPr>
      </w:pPr>
      <w:proofErr w:type="spellStart"/>
      <w:r w:rsidRPr="00283BDE">
        <w:rPr>
          <w:rStyle w:val="mord"/>
          <w:rFonts w:ascii="Times New Roman" w:hAnsi="Times New Roman"/>
          <w:color w:val="4D4D4D"/>
          <w:sz w:val="24"/>
          <w:shd w:val="clear" w:color="auto" w:fill="FFFFFF"/>
        </w:rPr>
        <w:t>Rit</w:t>
      </w:r>
      <w:proofErr w:type="spellEnd"/>
      <w:r w:rsidRPr="00283BDE">
        <w:rPr>
          <w:rStyle w:val="vlist-s"/>
          <w:rFonts w:ascii="Times New Roman" w:eastAsia="MS Gothic" w:hAnsi="Times New Roman"/>
          <w:color w:val="4D4D4D"/>
          <w:sz w:val="24"/>
          <w:shd w:val="clear" w:color="auto" w:fill="FFFFFF"/>
        </w:rPr>
        <w:t>​</w:t>
      </w:r>
      <w:r w:rsidRPr="00283BDE">
        <w:rPr>
          <w:rStyle w:val="mbin"/>
          <w:rFonts w:ascii="Times New Roman" w:eastAsia="微软雅黑" w:hAnsi="Times New Roman"/>
          <w:color w:val="4D4D4D"/>
          <w:sz w:val="24"/>
          <w:shd w:val="clear" w:color="auto" w:fill="FFFFFF"/>
        </w:rPr>
        <w:t>−</w:t>
      </w:r>
      <w:proofErr w:type="spellStart"/>
      <w:r w:rsidRPr="00283BDE">
        <w:rPr>
          <w:rStyle w:val="mord"/>
          <w:rFonts w:ascii="Times New Roman" w:hAnsi="Times New Roman"/>
          <w:color w:val="4D4D4D"/>
          <w:sz w:val="24"/>
          <w:shd w:val="clear" w:color="auto" w:fill="FFFFFF"/>
        </w:rPr>
        <w:t>Rft</w:t>
      </w:r>
      <w:proofErr w:type="spellEnd"/>
      <w:r w:rsidRPr="00283BDE">
        <w:rPr>
          <w:rStyle w:val="vlist-s"/>
          <w:rFonts w:ascii="Times New Roman" w:eastAsia="MS Gothic" w:hAnsi="Times New Roman"/>
          <w:color w:val="4D4D4D"/>
          <w:sz w:val="24"/>
          <w:shd w:val="clear" w:color="auto" w:fill="FFFFFF"/>
        </w:rPr>
        <w:t>​</w:t>
      </w:r>
      <w:r w:rsidRPr="00283BDE">
        <w:rPr>
          <w:rStyle w:val="mrel"/>
          <w:rFonts w:ascii="Times New Roman" w:hAnsi="Times New Roman"/>
          <w:color w:val="4D4D4D"/>
          <w:sz w:val="24"/>
          <w:shd w:val="clear" w:color="auto" w:fill="FFFFFF"/>
        </w:rPr>
        <w:t>=</w:t>
      </w:r>
      <w:r w:rsidRPr="00283BDE">
        <w:rPr>
          <w:rStyle w:val="mord"/>
          <w:rFonts w:ascii="Times New Roman" w:hAnsi="Times New Roman"/>
          <w:color w:val="4D4D4D"/>
          <w:sz w:val="24"/>
          <w:shd w:val="clear" w:color="auto" w:fill="FFFFFF"/>
        </w:rPr>
        <w:t>α</w:t>
      </w:r>
      <w:proofErr w:type="spellStart"/>
      <w:r w:rsidRPr="00283BDE">
        <w:rPr>
          <w:rStyle w:val="mord"/>
          <w:rFonts w:ascii="Times New Roman" w:hAnsi="Times New Roman"/>
          <w:color w:val="4D4D4D"/>
          <w:sz w:val="24"/>
          <w:shd w:val="clear" w:color="auto" w:fill="FFFFFF"/>
        </w:rPr>
        <w:t>i</w:t>
      </w:r>
      <w:proofErr w:type="spellEnd"/>
      <w:r w:rsidRPr="00283BDE">
        <w:rPr>
          <w:rStyle w:val="vlist-s"/>
          <w:rFonts w:ascii="Times New Roman" w:eastAsia="MS Gothic" w:hAnsi="Times New Roman"/>
          <w:color w:val="4D4D4D"/>
          <w:sz w:val="24"/>
          <w:shd w:val="clear" w:color="auto" w:fill="FFFFFF"/>
        </w:rPr>
        <w:t>​</w:t>
      </w:r>
      <w:r w:rsidRPr="00283BDE">
        <w:rPr>
          <w:rStyle w:val="mbin"/>
          <w:rFonts w:ascii="Times New Roman" w:hAnsi="Times New Roman"/>
          <w:color w:val="4D4D4D"/>
          <w:sz w:val="24"/>
          <w:shd w:val="clear" w:color="auto" w:fill="FFFFFF"/>
        </w:rPr>
        <w:t>+</w:t>
      </w:r>
      <w:r w:rsidRPr="00283BDE">
        <w:rPr>
          <w:rStyle w:val="mord"/>
          <w:rFonts w:ascii="Times New Roman" w:hAnsi="Times New Roman"/>
          <w:color w:val="4D4D4D"/>
          <w:sz w:val="24"/>
          <w:shd w:val="clear" w:color="auto" w:fill="FFFFFF"/>
        </w:rPr>
        <w:t>β</w:t>
      </w:r>
      <w:r w:rsidRPr="00283BDE">
        <w:rPr>
          <w:rStyle w:val="vlist-s"/>
          <w:rFonts w:ascii="Times New Roman" w:eastAsia="MS Gothic" w:hAnsi="Times New Roman"/>
          <w:color w:val="4D4D4D"/>
          <w:sz w:val="24"/>
          <w:shd w:val="clear" w:color="auto" w:fill="FFFFFF"/>
        </w:rPr>
        <w:t>​</w:t>
      </w:r>
      <w:r w:rsidRPr="00283BDE">
        <w:rPr>
          <w:rStyle w:val="mopen"/>
          <w:rFonts w:ascii="Times New Roman" w:hAnsi="Times New Roman"/>
          <w:color w:val="4D4D4D"/>
          <w:sz w:val="24"/>
          <w:shd w:val="clear" w:color="auto" w:fill="FFFFFF"/>
        </w:rPr>
        <w:t>(</w:t>
      </w:r>
      <w:proofErr w:type="spellStart"/>
      <w:r w:rsidRPr="00283BDE">
        <w:rPr>
          <w:rStyle w:val="mord"/>
          <w:rFonts w:ascii="Times New Roman" w:hAnsi="Times New Roman"/>
          <w:color w:val="4D4D4D"/>
          <w:sz w:val="24"/>
          <w:shd w:val="clear" w:color="auto" w:fill="FFFFFF"/>
        </w:rPr>
        <w:t>Rmt</w:t>
      </w:r>
      <w:proofErr w:type="spellEnd"/>
      <w:r w:rsidRPr="00283BDE">
        <w:rPr>
          <w:rStyle w:val="vlist-s"/>
          <w:rFonts w:ascii="Times New Roman" w:eastAsia="MS Gothic" w:hAnsi="Times New Roman"/>
          <w:color w:val="4D4D4D"/>
          <w:sz w:val="24"/>
          <w:shd w:val="clear" w:color="auto" w:fill="FFFFFF"/>
        </w:rPr>
        <w:t>​</w:t>
      </w:r>
      <w:r w:rsidRPr="00283BDE">
        <w:rPr>
          <w:rStyle w:val="mbin"/>
          <w:rFonts w:ascii="Times New Roman" w:eastAsia="微软雅黑" w:hAnsi="Times New Roman"/>
          <w:color w:val="4D4D4D"/>
          <w:sz w:val="24"/>
          <w:shd w:val="clear" w:color="auto" w:fill="FFFFFF"/>
        </w:rPr>
        <w:t>−</w:t>
      </w:r>
      <w:proofErr w:type="spellStart"/>
      <w:r w:rsidRPr="00283BDE">
        <w:rPr>
          <w:rStyle w:val="mord"/>
          <w:rFonts w:ascii="Times New Roman" w:hAnsi="Times New Roman"/>
          <w:color w:val="4D4D4D"/>
          <w:sz w:val="24"/>
          <w:shd w:val="clear" w:color="auto" w:fill="FFFFFF"/>
        </w:rPr>
        <w:t>Rft</w:t>
      </w:r>
      <w:proofErr w:type="spellEnd"/>
      <w:r w:rsidRPr="00283BDE">
        <w:rPr>
          <w:rStyle w:val="vlist-s"/>
          <w:rFonts w:ascii="Times New Roman" w:eastAsia="MS Gothic" w:hAnsi="Times New Roman"/>
          <w:color w:val="4D4D4D"/>
          <w:sz w:val="24"/>
          <w:shd w:val="clear" w:color="auto" w:fill="FFFFFF"/>
        </w:rPr>
        <w:t>​</w:t>
      </w:r>
      <w:r w:rsidRPr="00283BDE">
        <w:rPr>
          <w:rStyle w:val="mclose"/>
          <w:rFonts w:ascii="Times New Roman" w:hAnsi="Times New Roman"/>
          <w:color w:val="4D4D4D"/>
          <w:sz w:val="24"/>
          <w:shd w:val="clear" w:color="auto" w:fill="FFFFFF"/>
        </w:rPr>
        <w:t>)</w:t>
      </w:r>
      <w:r w:rsidRPr="00283BDE">
        <w:rPr>
          <w:rStyle w:val="mbin"/>
          <w:rFonts w:ascii="Times New Roman" w:hAnsi="Times New Roman"/>
          <w:color w:val="4D4D4D"/>
          <w:sz w:val="24"/>
          <w:shd w:val="clear" w:color="auto" w:fill="FFFFFF"/>
        </w:rPr>
        <w:t>+</w:t>
      </w:r>
      <w:r w:rsidRPr="00283BDE">
        <w:rPr>
          <w:rStyle w:val="mord"/>
          <w:rFonts w:ascii="Times New Roman" w:hAnsi="Times New Roman"/>
          <w:color w:val="4D4D4D"/>
          <w:sz w:val="24"/>
          <w:shd w:val="clear" w:color="auto" w:fill="FFFFFF"/>
        </w:rPr>
        <w:t>ϵit</w:t>
      </w:r>
      <w:r w:rsidR="0046037E">
        <w:rPr>
          <w:rStyle w:val="mord"/>
          <w:rFonts w:ascii="Times New Roman" w:hAnsi="Times New Roman"/>
          <w:color w:val="4D4D4D"/>
          <w:sz w:val="24"/>
          <w:shd w:val="clear" w:color="auto" w:fill="FFFFFF"/>
        </w:rPr>
        <w:t xml:space="preserve">                                      </w:t>
      </w:r>
      <w:r w:rsidR="0046037E" w:rsidRPr="0046037E">
        <w:rPr>
          <w:rStyle w:val="mclose"/>
          <w:rFonts w:ascii="Times New Roman" w:hAnsi="Times New Roman" w:hint="eastAsia"/>
          <w:color w:val="4D4D4D"/>
          <w:sz w:val="24"/>
          <w:shd w:val="clear" w:color="auto" w:fill="FFFFFF"/>
        </w:rPr>
        <w:t>（</w:t>
      </w:r>
      <w:r w:rsidR="0046037E" w:rsidRPr="0046037E">
        <w:rPr>
          <w:rStyle w:val="mclose"/>
          <w:rFonts w:ascii="Times New Roman" w:hAnsi="Times New Roman" w:hint="eastAsia"/>
          <w:color w:val="4D4D4D"/>
          <w:sz w:val="24"/>
          <w:shd w:val="clear" w:color="auto" w:fill="FFFFFF"/>
        </w:rPr>
        <w:t>2</w:t>
      </w:r>
      <w:r w:rsidR="0046037E" w:rsidRPr="0046037E">
        <w:rPr>
          <w:rStyle w:val="mclose"/>
          <w:rFonts w:ascii="Times New Roman" w:hAnsi="Times New Roman"/>
          <w:color w:val="4D4D4D"/>
          <w:sz w:val="24"/>
          <w:shd w:val="clear" w:color="auto" w:fill="FFFFFF"/>
        </w:rPr>
        <w:t>-</w:t>
      </w:r>
      <w:r w:rsidR="00493FE1">
        <w:rPr>
          <w:rStyle w:val="mclose"/>
          <w:rFonts w:ascii="Times New Roman" w:hAnsi="Times New Roman"/>
          <w:color w:val="4D4D4D"/>
          <w:sz w:val="24"/>
          <w:shd w:val="clear" w:color="auto" w:fill="FFFFFF"/>
        </w:rPr>
        <w:t>5</w:t>
      </w:r>
      <w:r w:rsidR="0046037E" w:rsidRPr="0046037E">
        <w:rPr>
          <w:rStyle w:val="mclose"/>
          <w:rFonts w:ascii="Times New Roman" w:hAnsi="Times New Roman" w:hint="eastAsia"/>
          <w:color w:val="4D4D4D"/>
          <w:sz w:val="24"/>
          <w:shd w:val="clear" w:color="auto" w:fill="FFFFFF"/>
        </w:rPr>
        <w:t>）</w:t>
      </w:r>
    </w:p>
    <w:p w14:paraId="01B9DC89" w14:textId="524E33FB" w:rsidR="00493FE1" w:rsidRPr="00493FE1" w:rsidRDefault="00493FE1" w:rsidP="00E65182">
      <w:pPr>
        <w:spacing w:line="300" w:lineRule="auto"/>
        <w:rPr>
          <w:rStyle w:val="mclose"/>
          <w:rFonts w:ascii="Times New Roman" w:hAnsi="Times New Roman"/>
          <w:color w:val="4D4D4D"/>
          <w:sz w:val="24"/>
          <w:shd w:val="clear" w:color="auto" w:fill="FFFFFF"/>
        </w:rPr>
      </w:pPr>
    </w:p>
    <w:p w14:paraId="7E0CB132" w14:textId="40CF38F7" w:rsidR="00493FE1" w:rsidRDefault="00493FE1" w:rsidP="00D3385D">
      <w:pPr>
        <w:spacing w:line="300" w:lineRule="auto"/>
        <w:ind w:firstLineChars="177" w:firstLine="425"/>
        <w:rPr>
          <w:rStyle w:val="mclose"/>
          <w:rFonts w:ascii="Times New Roman" w:hAnsi="Times New Roman"/>
          <w:color w:val="4D4D4D"/>
          <w:sz w:val="24"/>
          <w:shd w:val="clear" w:color="auto" w:fill="FFFFFF"/>
        </w:rPr>
      </w:pPr>
      <w:r>
        <w:rPr>
          <w:rStyle w:val="mclose"/>
          <w:rFonts w:ascii="Times New Roman" w:hAnsi="Times New Roman" w:hint="eastAsia"/>
          <w:color w:val="4D4D4D"/>
          <w:sz w:val="24"/>
          <w:shd w:val="clear" w:color="auto" w:fill="FFFFFF"/>
        </w:rPr>
        <w:t>考虑单个资产</w:t>
      </w:r>
      <w:proofErr w:type="spellStart"/>
      <w:r>
        <w:rPr>
          <w:rStyle w:val="mclose"/>
          <w:rFonts w:ascii="Times New Roman" w:hAnsi="Times New Roman" w:hint="eastAsia"/>
          <w:color w:val="4D4D4D"/>
          <w:sz w:val="24"/>
          <w:shd w:val="clear" w:color="auto" w:fill="FFFFFF"/>
        </w:rPr>
        <w:t>i</w:t>
      </w:r>
      <w:proofErr w:type="spellEnd"/>
      <w:r>
        <w:rPr>
          <w:rStyle w:val="mclose"/>
          <w:rFonts w:ascii="Times New Roman" w:hAnsi="Times New Roman" w:hint="eastAsia"/>
          <w:color w:val="4D4D4D"/>
          <w:sz w:val="24"/>
          <w:shd w:val="clear" w:color="auto" w:fill="FFFFFF"/>
        </w:rPr>
        <w:t>，在线性回归下的模型假设可用</w:t>
      </w:r>
      <w:r>
        <w:rPr>
          <w:rStyle w:val="mclose"/>
          <w:rFonts w:ascii="Times New Roman" w:hAnsi="Times New Roman" w:hint="eastAsia"/>
          <w:color w:val="4D4D4D"/>
          <w:sz w:val="24"/>
          <w:shd w:val="clear" w:color="auto" w:fill="FFFFFF"/>
        </w:rPr>
        <w:t>t</w:t>
      </w:r>
      <w:r>
        <w:rPr>
          <w:rStyle w:val="mclose"/>
          <w:rFonts w:ascii="Times New Roman" w:hAnsi="Times New Roman" w:hint="eastAsia"/>
          <w:color w:val="4D4D4D"/>
          <w:sz w:val="24"/>
          <w:shd w:val="clear" w:color="auto" w:fill="FFFFFF"/>
        </w:rPr>
        <w:t>检验来检验模型</w:t>
      </w:r>
    </w:p>
    <w:p w14:paraId="32BB470C" w14:textId="61C0F5DA" w:rsidR="00493FE1" w:rsidRDefault="00493FE1" w:rsidP="00493FE1">
      <w:pPr>
        <w:spacing w:line="300" w:lineRule="auto"/>
        <w:ind w:firstLineChars="500" w:firstLine="1200"/>
        <w:rPr>
          <w:rStyle w:val="mclose"/>
          <w:rFonts w:ascii="Times New Roman" w:hAnsi="Times New Roman"/>
          <w:color w:val="4D4D4D"/>
          <w:sz w:val="24"/>
          <w:shd w:val="clear" w:color="auto" w:fill="FFFFFF"/>
        </w:rPr>
      </w:pPr>
      <m:oMath>
        <m:r>
          <w:rPr>
            <w:rStyle w:val="mclose"/>
            <w:rFonts w:ascii="Cambria Math" w:hAnsi="Cambria Math"/>
            <w:color w:val="4D4D4D"/>
            <w:sz w:val="24"/>
            <w:shd w:val="clear" w:color="auto" w:fill="FFFFFF"/>
          </w:rPr>
          <m:t xml:space="preserve">                           </m:t>
        </m:r>
        <m:sSub>
          <m:sSubPr>
            <m:ctrlPr>
              <w:rPr>
                <w:rStyle w:val="mclose"/>
                <w:rFonts w:ascii="Cambria Math" w:hAnsi="Cambria Math"/>
                <w:i/>
                <w:color w:val="4D4D4D"/>
                <w:sz w:val="24"/>
                <w:shd w:val="clear" w:color="auto" w:fill="FFFFFF"/>
              </w:rPr>
            </m:ctrlPr>
          </m:sSubPr>
          <m:e>
            <m:r>
              <w:rPr>
                <w:rStyle w:val="mclose"/>
                <w:rFonts w:ascii="Cambria Math" w:hAnsi="Cambria Math"/>
                <w:color w:val="4D4D4D"/>
                <w:sz w:val="24"/>
                <w:shd w:val="clear" w:color="auto" w:fill="FFFFFF"/>
              </w:rPr>
              <m:t>H</m:t>
            </m:r>
          </m:e>
          <m:sub>
            <m:r>
              <w:rPr>
                <w:rStyle w:val="mclose"/>
                <w:rFonts w:ascii="Cambria Math" w:hAnsi="Cambria Math"/>
                <w:color w:val="4D4D4D"/>
                <w:sz w:val="24"/>
                <w:shd w:val="clear" w:color="auto" w:fill="FFFFFF"/>
              </w:rPr>
              <m:t>0</m:t>
            </m:r>
          </m:sub>
        </m:sSub>
      </m:oMath>
      <w:r>
        <w:rPr>
          <w:rStyle w:val="mclose"/>
          <w:rFonts w:ascii="Times New Roman" w:hAnsi="Times New Roman" w:hint="eastAsia"/>
          <w:color w:val="4D4D4D"/>
          <w:sz w:val="24"/>
          <w:shd w:val="clear" w:color="auto" w:fill="FFFFFF"/>
        </w:rPr>
        <w:t>=</w:t>
      </w:r>
      <m:oMath>
        <m:sSub>
          <m:sSubPr>
            <m:ctrlPr>
              <w:rPr>
                <w:rStyle w:val="mclose"/>
                <w:rFonts w:ascii="Cambria Math" w:hAnsi="Cambria Math"/>
                <w:i/>
                <w:color w:val="4D4D4D"/>
                <w:sz w:val="24"/>
                <w:shd w:val="clear" w:color="auto" w:fill="FFFFFF"/>
              </w:rPr>
            </m:ctrlPr>
          </m:sSubPr>
          <m:e>
            <m:r>
              <m:rPr>
                <m:sty m:val="p"/>
              </m:rPr>
              <w:rPr>
                <w:rFonts w:ascii="Cambria Math" w:hAnsi="Cambria Math"/>
                <w:color w:val="4D4D4D"/>
                <w:sz w:val="24"/>
                <w:shd w:val="clear" w:color="auto" w:fill="FFFFFF"/>
              </w:rPr>
              <m:t>α</m:t>
            </m:r>
          </m:e>
          <m:sub>
            <m:r>
              <w:rPr>
                <w:rStyle w:val="mclose"/>
                <w:rFonts w:ascii="Cambria Math" w:hAnsi="Cambria Math" w:hint="eastAsia"/>
                <w:color w:val="4D4D4D"/>
                <w:sz w:val="24"/>
                <w:shd w:val="clear" w:color="auto" w:fill="FFFFFF"/>
              </w:rPr>
              <m:t>i</m:t>
            </m:r>
          </m:sub>
        </m:sSub>
      </m:oMath>
      <w:r>
        <w:rPr>
          <w:rStyle w:val="mclose"/>
          <w:rFonts w:ascii="Times New Roman" w:hAnsi="Times New Roman" w:hint="eastAsia"/>
          <w:color w:val="4D4D4D"/>
          <w:sz w:val="24"/>
          <w:shd w:val="clear" w:color="auto" w:fill="FFFFFF"/>
        </w:rPr>
        <w:t>=</w:t>
      </w:r>
      <w:r>
        <w:rPr>
          <w:rStyle w:val="mclose"/>
          <w:rFonts w:ascii="Times New Roman" w:hAnsi="Times New Roman"/>
          <w:color w:val="4D4D4D"/>
          <w:sz w:val="24"/>
          <w:shd w:val="clear" w:color="auto" w:fill="FFFFFF"/>
        </w:rPr>
        <w:t>0</w:t>
      </w:r>
      <w:r>
        <w:rPr>
          <w:rStyle w:val="mclose"/>
          <w:rFonts w:ascii="Times New Roman" w:hAnsi="Times New Roman" w:hint="eastAsia"/>
          <w:color w:val="4D4D4D"/>
          <w:sz w:val="24"/>
          <w:shd w:val="clear" w:color="auto" w:fill="FFFFFF"/>
        </w:rPr>
        <w:t xml:space="preserve"> </w:t>
      </w:r>
      <w:r>
        <w:rPr>
          <w:rStyle w:val="mclose"/>
          <w:rFonts w:ascii="Times New Roman" w:hAnsi="Times New Roman"/>
          <w:color w:val="4D4D4D"/>
          <w:sz w:val="24"/>
          <w:shd w:val="clear" w:color="auto" w:fill="FFFFFF"/>
        </w:rPr>
        <w:t xml:space="preserve">                  </w:t>
      </w:r>
      <m:oMath>
        <m:sSub>
          <m:sSubPr>
            <m:ctrlPr>
              <w:rPr>
                <w:rStyle w:val="mclose"/>
                <w:rFonts w:ascii="Cambria Math" w:hAnsi="Cambria Math"/>
                <w:i/>
                <w:color w:val="4D4D4D"/>
                <w:sz w:val="24"/>
                <w:shd w:val="clear" w:color="auto" w:fill="FFFFFF"/>
              </w:rPr>
            </m:ctrlPr>
          </m:sSubPr>
          <m:e>
            <m:r>
              <w:rPr>
                <w:rStyle w:val="mclose"/>
                <w:rFonts w:ascii="Cambria Math" w:hAnsi="Cambria Math"/>
                <w:color w:val="4D4D4D"/>
                <w:sz w:val="24"/>
                <w:shd w:val="clear" w:color="auto" w:fill="FFFFFF"/>
              </w:rPr>
              <m:t>H</m:t>
            </m:r>
          </m:e>
          <m:sub>
            <m:r>
              <w:rPr>
                <w:rStyle w:val="mclose"/>
                <w:rFonts w:ascii="Cambria Math" w:hAnsi="Cambria Math"/>
                <w:color w:val="4D4D4D"/>
                <w:sz w:val="24"/>
                <w:shd w:val="clear" w:color="auto" w:fill="FFFFFF"/>
              </w:rPr>
              <m:t>1</m:t>
            </m:r>
          </m:sub>
        </m:sSub>
      </m:oMath>
      <w:r>
        <w:rPr>
          <w:rStyle w:val="mclose"/>
          <w:rFonts w:ascii="Times New Roman" w:hAnsi="Times New Roman" w:hint="eastAsia"/>
          <w:color w:val="4D4D4D"/>
          <w:sz w:val="24"/>
          <w:shd w:val="clear" w:color="auto" w:fill="FFFFFF"/>
        </w:rPr>
        <w:t>=</w:t>
      </w:r>
      <m:oMath>
        <m:sSub>
          <m:sSubPr>
            <m:ctrlPr>
              <w:rPr>
                <w:rStyle w:val="mclose"/>
                <w:rFonts w:ascii="Cambria Math" w:hAnsi="Cambria Math"/>
                <w:i/>
                <w:color w:val="4D4D4D"/>
                <w:sz w:val="24"/>
                <w:shd w:val="clear" w:color="auto" w:fill="FFFFFF"/>
              </w:rPr>
            </m:ctrlPr>
          </m:sSubPr>
          <m:e>
            <m:r>
              <m:rPr>
                <m:sty m:val="p"/>
              </m:rPr>
              <w:rPr>
                <w:rFonts w:ascii="Cambria Math" w:hAnsi="Cambria Math"/>
                <w:color w:val="4D4D4D"/>
                <w:sz w:val="24"/>
                <w:shd w:val="clear" w:color="auto" w:fill="FFFFFF"/>
              </w:rPr>
              <m:t>α</m:t>
            </m:r>
          </m:e>
          <m:sub>
            <m:r>
              <w:rPr>
                <w:rStyle w:val="mclose"/>
                <w:rFonts w:ascii="Cambria Math" w:hAnsi="Cambria Math" w:hint="eastAsia"/>
                <w:color w:val="4D4D4D"/>
                <w:sz w:val="24"/>
                <w:shd w:val="clear" w:color="auto" w:fill="FFFFFF"/>
              </w:rPr>
              <m:t>i</m:t>
            </m:r>
          </m:sub>
        </m:sSub>
        <m:r>
          <m:rPr>
            <m:sty m:val="p"/>
          </m:rPr>
          <w:rPr>
            <w:rFonts w:ascii="Cambria Math" w:eastAsia="微软雅黑" w:hAnsi="Cambria Math" w:hint="eastAsia"/>
            <w:color w:val="111111"/>
            <w:sz w:val="27"/>
            <w:szCs w:val="27"/>
            <w:shd w:val="clear" w:color="auto" w:fill="FFFFFF"/>
          </w:rPr>
          <m:t>≠</m:t>
        </m:r>
        <m:r>
          <m:rPr>
            <m:sty m:val="p"/>
          </m:rPr>
          <w:rPr>
            <w:rFonts w:ascii="Cambria Math" w:eastAsia="微软雅黑" w:hAnsi="Cambria Math"/>
            <w:color w:val="111111"/>
            <w:sz w:val="27"/>
            <w:szCs w:val="27"/>
            <w:shd w:val="clear" w:color="auto" w:fill="FFFFFF"/>
          </w:rPr>
          <m:t xml:space="preserve"> </m:t>
        </m:r>
      </m:oMath>
      <w:r>
        <w:rPr>
          <w:rStyle w:val="mclose"/>
          <w:rFonts w:ascii="Times New Roman" w:hAnsi="Times New Roman"/>
          <w:color w:val="4D4D4D"/>
          <w:sz w:val="24"/>
          <w:shd w:val="clear" w:color="auto" w:fill="FFFFFF"/>
        </w:rPr>
        <w:t xml:space="preserve">0             </w:t>
      </w:r>
      <w:r w:rsidRPr="0046037E">
        <w:rPr>
          <w:rStyle w:val="mclose"/>
          <w:rFonts w:ascii="Times New Roman" w:hAnsi="Times New Roman" w:hint="eastAsia"/>
          <w:color w:val="4D4D4D"/>
          <w:sz w:val="24"/>
          <w:shd w:val="clear" w:color="auto" w:fill="FFFFFF"/>
        </w:rPr>
        <w:t>（</w:t>
      </w:r>
      <w:r w:rsidRPr="0046037E">
        <w:rPr>
          <w:rStyle w:val="mclose"/>
          <w:rFonts w:ascii="Times New Roman" w:hAnsi="Times New Roman" w:hint="eastAsia"/>
          <w:color w:val="4D4D4D"/>
          <w:sz w:val="24"/>
          <w:shd w:val="clear" w:color="auto" w:fill="FFFFFF"/>
        </w:rPr>
        <w:t>2</w:t>
      </w:r>
      <w:r w:rsidRPr="0046037E">
        <w:rPr>
          <w:rStyle w:val="mclose"/>
          <w:rFonts w:ascii="Times New Roman" w:hAnsi="Times New Roman"/>
          <w:color w:val="4D4D4D"/>
          <w:sz w:val="24"/>
          <w:shd w:val="clear" w:color="auto" w:fill="FFFFFF"/>
        </w:rPr>
        <w:t>-</w:t>
      </w:r>
      <w:r>
        <w:rPr>
          <w:rStyle w:val="mclose"/>
          <w:rFonts w:ascii="Times New Roman" w:hAnsi="Times New Roman"/>
          <w:color w:val="4D4D4D"/>
          <w:sz w:val="24"/>
          <w:shd w:val="clear" w:color="auto" w:fill="FFFFFF"/>
        </w:rPr>
        <w:t>6</w:t>
      </w:r>
      <w:r w:rsidRPr="0046037E">
        <w:rPr>
          <w:rStyle w:val="mclose"/>
          <w:rFonts w:ascii="Times New Roman" w:hAnsi="Times New Roman" w:hint="eastAsia"/>
          <w:color w:val="4D4D4D"/>
          <w:sz w:val="24"/>
          <w:shd w:val="clear" w:color="auto" w:fill="FFFFFF"/>
        </w:rPr>
        <w:t>）</w:t>
      </w:r>
    </w:p>
    <w:p w14:paraId="58A24F40" w14:textId="1D7FA254" w:rsidR="00493FE1" w:rsidRDefault="00493FE1" w:rsidP="00D3385D">
      <w:pPr>
        <w:spacing w:line="300" w:lineRule="auto"/>
        <w:ind w:firstLineChars="177" w:firstLine="425"/>
        <w:rPr>
          <w:rStyle w:val="mclose"/>
          <w:rFonts w:ascii="Times New Roman" w:hAnsi="Times New Roman"/>
          <w:color w:val="4D4D4D"/>
          <w:sz w:val="24"/>
          <w:shd w:val="clear" w:color="auto" w:fill="FFFFFF"/>
        </w:rPr>
      </w:pPr>
      <w:r>
        <w:rPr>
          <w:rStyle w:val="mclose"/>
          <w:rFonts w:ascii="Times New Roman" w:hAnsi="Times New Roman" w:hint="eastAsia"/>
          <w:color w:val="4D4D4D"/>
          <w:sz w:val="24"/>
          <w:shd w:val="clear" w:color="auto" w:fill="FFFFFF"/>
        </w:rPr>
        <w:t>当（</w:t>
      </w:r>
      <w:r>
        <w:rPr>
          <w:rStyle w:val="mclose"/>
          <w:rFonts w:ascii="Times New Roman" w:hAnsi="Times New Roman" w:hint="eastAsia"/>
          <w:color w:val="4D4D4D"/>
          <w:sz w:val="24"/>
          <w:shd w:val="clear" w:color="auto" w:fill="FFFFFF"/>
        </w:rPr>
        <w:t>2</w:t>
      </w:r>
      <w:r>
        <w:rPr>
          <w:rStyle w:val="mclose"/>
          <w:rFonts w:ascii="Times New Roman" w:hAnsi="Times New Roman"/>
          <w:color w:val="4D4D4D"/>
          <w:sz w:val="24"/>
          <w:shd w:val="clear" w:color="auto" w:fill="FFFFFF"/>
        </w:rPr>
        <w:t>-7</w:t>
      </w:r>
      <w:r>
        <w:rPr>
          <w:rStyle w:val="mclose"/>
          <w:rFonts w:ascii="Times New Roman" w:hAnsi="Times New Roman" w:hint="eastAsia"/>
          <w:color w:val="4D4D4D"/>
          <w:sz w:val="24"/>
          <w:shd w:val="clear" w:color="auto" w:fill="FFFFFF"/>
        </w:rPr>
        <w:t>）</w:t>
      </w:r>
      <m:oMath>
        <m:sSub>
          <m:sSubPr>
            <m:ctrlPr>
              <w:rPr>
                <w:rStyle w:val="mclose"/>
                <w:rFonts w:ascii="Cambria Math" w:hAnsi="Cambria Math"/>
                <w:i/>
                <w:color w:val="4D4D4D"/>
                <w:sz w:val="24"/>
                <w:shd w:val="clear" w:color="auto" w:fill="FFFFFF"/>
              </w:rPr>
            </m:ctrlPr>
          </m:sSubPr>
          <m:e>
            <m:r>
              <w:rPr>
                <w:rStyle w:val="mclose"/>
                <w:rFonts w:ascii="Cambria Math" w:hAnsi="Cambria Math"/>
                <w:color w:val="4D4D4D"/>
                <w:sz w:val="24"/>
                <w:shd w:val="clear" w:color="auto" w:fill="FFFFFF"/>
              </w:rPr>
              <m:t>H</m:t>
            </m:r>
          </m:e>
          <m:sub>
            <m:r>
              <w:rPr>
                <w:rStyle w:val="mclose"/>
                <w:rFonts w:ascii="Cambria Math" w:hAnsi="Cambria Math"/>
                <w:color w:val="4D4D4D"/>
                <w:sz w:val="24"/>
                <w:shd w:val="clear" w:color="auto" w:fill="FFFFFF"/>
              </w:rPr>
              <m:t>1</m:t>
            </m:r>
          </m:sub>
        </m:sSub>
      </m:oMath>
      <w:r>
        <w:rPr>
          <w:rStyle w:val="mclose"/>
          <w:rFonts w:ascii="Times New Roman" w:hAnsi="Times New Roman" w:hint="eastAsia"/>
          <w:color w:val="4D4D4D"/>
          <w:sz w:val="24"/>
          <w:shd w:val="clear" w:color="auto" w:fill="FFFFFF"/>
        </w:rPr>
        <w:t>成立时，说明该资产存在超额回报率，</w:t>
      </w:r>
      <w:r>
        <w:rPr>
          <w:rStyle w:val="mclose"/>
          <w:rFonts w:ascii="Times New Roman" w:hAnsi="Times New Roman" w:hint="eastAsia"/>
          <w:color w:val="4D4D4D"/>
          <w:sz w:val="24"/>
          <w:shd w:val="clear" w:color="auto" w:fill="FFFFFF"/>
        </w:rPr>
        <w:t>C</w:t>
      </w:r>
      <w:r>
        <w:rPr>
          <w:rStyle w:val="mclose"/>
          <w:rFonts w:ascii="Times New Roman" w:hAnsi="Times New Roman"/>
          <w:color w:val="4D4D4D"/>
          <w:sz w:val="24"/>
          <w:shd w:val="clear" w:color="auto" w:fill="FFFFFF"/>
        </w:rPr>
        <w:t>APM</w:t>
      </w:r>
      <w:r>
        <w:rPr>
          <w:rStyle w:val="mclose"/>
          <w:rFonts w:ascii="Times New Roman" w:hAnsi="Times New Roman" w:hint="eastAsia"/>
          <w:color w:val="4D4D4D"/>
          <w:sz w:val="24"/>
          <w:shd w:val="clear" w:color="auto" w:fill="FFFFFF"/>
        </w:rPr>
        <w:t>模型不成立</w:t>
      </w:r>
    </w:p>
    <w:p w14:paraId="28C72AAD" w14:textId="22672F67" w:rsidR="00493FE1" w:rsidRDefault="00493FE1" w:rsidP="00D3385D">
      <w:pPr>
        <w:spacing w:line="300" w:lineRule="auto"/>
        <w:ind w:firstLineChars="177" w:firstLine="425"/>
        <w:rPr>
          <w:rStyle w:val="mclose"/>
          <w:rFonts w:ascii="Times New Roman" w:hAnsi="Times New Roman"/>
          <w:color w:val="4D4D4D"/>
          <w:sz w:val="24"/>
          <w:shd w:val="clear" w:color="auto" w:fill="FFFFFF"/>
        </w:rPr>
      </w:pPr>
      <w:r w:rsidRPr="004E43B6">
        <w:rPr>
          <w:sz w:val="24"/>
        </w:rPr>
        <w:t>若</w:t>
      </w:r>
      <w:r w:rsidRPr="004E43B6">
        <w:rPr>
          <w:sz w:val="24"/>
        </w:rPr>
        <w:t xml:space="preserve"> α = 0 </w:t>
      </w:r>
      <w:r w:rsidRPr="004E43B6">
        <w:rPr>
          <w:sz w:val="24"/>
        </w:rPr>
        <w:t>时，说明该证券的实际收益率等于理论收益率；若</w:t>
      </w:r>
      <w:r w:rsidRPr="004E43B6">
        <w:rPr>
          <w:sz w:val="24"/>
        </w:rPr>
        <w:t xml:space="preserve"> α &gt; 0 </w:t>
      </w:r>
      <w:r w:rsidRPr="004E43B6">
        <w:rPr>
          <w:sz w:val="24"/>
        </w:rPr>
        <w:t>时，说明该证券的价值被低估，使得证券实际收益率大于理论收益率，投资人可以利用套利活动获取超额收益。</w:t>
      </w:r>
      <w:r w:rsidR="00D3385D">
        <w:rPr>
          <w:rFonts w:hint="eastAsia"/>
          <w:sz w:val="24"/>
        </w:rPr>
        <w:t>介于</w:t>
      </w:r>
      <w:r w:rsidR="00D3385D">
        <w:rPr>
          <w:rFonts w:hint="eastAsia"/>
          <w:sz w:val="24"/>
        </w:rPr>
        <w:t>4</w:t>
      </w:r>
      <w:r w:rsidR="00D3385D">
        <w:rPr>
          <w:sz w:val="24"/>
        </w:rPr>
        <w:t>7</w:t>
      </w:r>
      <w:r w:rsidR="00D3385D">
        <w:rPr>
          <w:rFonts w:hint="eastAsia"/>
          <w:sz w:val="24"/>
        </w:rPr>
        <w:t>尾号结尾的股票大多存在缺失，较难找出合适的数据本文选取股票代码为</w:t>
      </w:r>
      <w:r w:rsidR="00D3385D" w:rsidRPr="00D3385D">
        <w:rPr>
          <w:sz w:val="24"/>
        </w:rPr>
        <w:t>000001</w:t>
      </w:r>
      <w:r w:rsidR="00D3385D">
        <w:rPr>
          <w:rFonts w:hint="eastAsia"/>
          <w:sz w:val="24"/>
        </w:rPr>
        <w:t>，</w:t>
      </w:r>
      <w:r w:rsidR="00D3385D" w:rsidRPr="00D3385D">
        <w:rPr>
          <w:sz w:val="24"/>
        </w:rPr>
        <w:t>000008</w:t>
      </w:r>
      <w:r w:rsidR="00D3385D">
        <w:rPr>
          <w:rFonts w:hint="eastAsia"/>
          <w:sz w:val="24"/>
        </w:rPr>
        <w:t>，</w:t>
      </w:r>
      <w:r w:rsidR="00D3385D" w:rsidRPr="00D3385D">
        <w:rPr>
          <w:sz w:val="24"/>
        </w:rPr>
        <w:t>000716</w:t>
      </w:r>
      <w:r w:rsidR="00D3385D">
        <w:rPr>
          <w:rFonts w:hint="eastAsia"/>
          <w:sz w:val="24"/>
        </w:rPr>
        <w:t>，</w:t>
      </w:r>
      <w:r w:rsidR="00D3385D" w:rsidRPr="00D3385D">
        <w:rPr>
          <w:sz w:val="24"/>
        </w:rPr>
        <w:t>000752</w:t>
      </w:r>
      <w:r w:rsidR="00D3385D">
        <w:rPr>
          <w:rFonts w:hint="eastAsia"/>
          <w:sz w:val="24"/>
        </w:rPr>
        <w:t>，</w:t>
      </w:r>
      <w:r w:rsidR="00D3385D" w:rsidRPr="00D3385D">
        <w:rPr>
          <w:sz w:val="24"/>
        </w:rPr>
        <w:t>000767</w:t>
      </w:r>
      <w:r w:rsidR="00D3385D">
        <w:rPr>
          <w:rFonts w:hint="eastAsia"/>
          <w:sz w:val="24"/>
        </w:rPr>
        <w:t>，</w:t>
      </w:r>
      <w:r w:rsidR="00D3385D" w:rsidRPr="00D3385D">
        <w:rPr>
          <w:sz w:val="24"/>
        </w:rPr>
        <w:t>000831</w:t>
      </w:r>
      <w:r w:rsidR="00D3385D">
        <w:rPr>
          <w:rFonts w:hint="eastAsia"/>
          <w:sz w:val="24"/>
        </w:rPr>
        <w:t>，</w:t>
      </w:r>
      <w:r w:rsidR="00D3385D" w:rsidRPr="00D3385D">
        <w:rPr>
          <w:sz w:val="24"/>
        </w:rPr>
        <w:t>000926</w:t>
      </w:r>
      <w:r w:rsidR="00D3385D">
        <w:rPr>
          <w:rFonts w:hint="eastAsia"/>
          <w:sz w:val="24"/>
        </w:rPr>
        <w:t>，</w:t>
      </w:r>
      <w:r w:rsidR="00D3385D">
        <w:rPr>
          <w:rFonts w:hint="eastAsia"/>
          <w:sz w:val="24"/>
        </w:rPr>
        <w:t>0</w:t>
      </w:r>
      <w:r w:rsidR="00D3385D">
        <w:rPr>
          <w:sz w:val="24"/>
        </w:rPr>
        <w:t>00</w:t>
      </w:r>
      <w:r w:rsidR="00D3385D" w:rsidRPr="00D3385D">
        <w:rPr>
          <w:sz w:val="24"/>
        </w:rPr>
        <w:t>708</w:t>
      </w:r>
      <w:r w:rsidR="00D3385D">
        <w:rPr>
          <w:rFonts w:hint="eastAsia"/>
          <w:sz w:val="24"/>
        </w:rPr>
        <w:t>这</w:t>
      </w:r>
      <w:r w:rsidR="00D3385D">
        <w:rPr>
          <w:rFonts w:hint="eastAsia"/>
          <w:sz w:val="24"/>
        </w:rPr>
        <w:t>8</w:t>
      </w:r>
      <w:r w:rsidR="00D3385D">
        <w:rPr>
          <w:rFonts w:hint="eastAsia"/>
          <w:sz w:val="24"/>
        </w:rPr>
        <w:t>只股票，用其</w:t>
      </w:r>
      <w:r w:rsidR="00D3385D">
        <w:rPr>
          <w:rFonts w:hint="eastAsia"/>
          <w:sz w:val="24"/>
        </w:rPr>
        <w:t>2</w:t>
      </w:r>
      <w:r w:rsidR="00D3385D">
        <w:rPr>
          <w:sz w:val="24"/>
        </w:rPr>
        <w:t>000</w:t>
      </w:r>
      <w:r w:rsidR="00D3385D">
        <w:rPr>
          <w:rFonts w:hint="eastAsia"/>
          <w:sz w:val="24"/>
        </w:rPr>
        <w:t>年</w:t>
      </w:r>
      <w:r w:rsidR="00D3385D">
        <w:rPr>
          <w:sz w:val="24"/>
        </w:rPr>
        <w:t>-2021</w:t>
      </w:r>
      <w:r w:rsidR="00D3385D">
        <w:rPr>
          <w:rFonts w:hint="eastAsia"/>
          <w:sz w:val="24"/>
        </w:rPr>
        <w:t>年</w:t>
      </w:r>
      <w:proofErr w:type="gramStart"/>
      <w:r w:rsidR="00D3385D">
        <w:rPr>
          <w:rFonts w:hint="eastAsia"/>
          <w:sz w:val="24"/>
        </w:rPr>
        <w:t>的日度收益率</w:t>
      </w:r>
      <w:proofErr w:type="gramEnd"/>
      <w:r w:rsidR="00D3385D">
        <w:rPr>
          <w:rFonts w:hint="eastAsia"/>
          <w:sz w:val="24"/>
        </w:rPr>
        <w:t>数据来验证市场模型是否存在超额收益率，</w:t>
      </w:r>
      <w:r w:rsidR="00D3385D">
        <w:rPr>
          <w:rFonts w:hint="eastAsia"/>
          <w:sz w:val="24"/>
        </w:rPr>
        <w:t>C</w:t>
      </w:r>
      <w:r w:rsidR="00D3385D">
        <w:rPr>
          <w:sz w:val="24"/>
        </w:rPr>
        <w:t>APM</w:t>
      </w:r>
      <w:r w:rsidR="00D3385D">
        <w:rPr>
          <w:rFonts w:hint="eastAsia"/>
          <w:sz w:val="24"/>
        </w:rPr>
        <w:t>是否成立。</w:t>
      </w:r>
    </w:p>
    <w:p w14:paraId="1BB8B3FF" w14:textId="67B0CFBE" w:rsidR="00493FE1" w:rsidRDefault="00D3385D" w:rsidP="00283BDE">
      <w:pPr>
        <w:spacing w:line="300" w:lineRule="auto"/>
        <w:ind w:firstLineChars="500" w:firstLine="1200"/>
        <w:rPr>
          <w:rStyle w:val="mclose"/>
          <w:rFonts w:ascii="Times New Roman" w:hAnsi="Times New Roman"/>
          <w:color w:val="4D4D4D"/>
          <w:sz w:val="24"/>
          <w:shd w:val="clear" w:color="auto" w:fill="FFFFFF"/>
        </w:rPr>
      </w:pPr>
      <w:r>
        <w:rPr>
          <w:rStyle w:val="mclose"/>
          <w:rFonts w:ascii="Times New Roman" w:hAnsi="Times New Roman" w:hint="eastAsia"/>
          <w:color w:val="4D4D4D"/>
          <w:sz w:val="24"/>
          <w:shd w:val="clear" w:color="auto" w:fill="FFFFFF"/>
        </w:rPr>
        <w:t>回归方程如下</w:t>
      </w:r>
      <w:r>
        <w:rPr>
          <w:rStyle w:val="mclose"/>
          <w:rFonts w:ascii="Times New Roman" w:hAnsi="Times New Roman" w:hint="eastAsia"/>
          <w:color w:val="4D4D4D"/>
          <w:sz w:val="24"/>
          <w:shd w:val="clear" w:color="auto" w:fill="FFFFFF"/>
        </w:rPr>
        <w:t>:</w:t>
      </w:r>
    </w:p>
    <w:p w14:paraId="6BEF9464" w14:textId="6B925416" w:rsidR="00D3385D" w:rsidRDefault="00D3385D" w:rsidP="00283BDE">
      <w:pPr>
        <w:spacing w:line="300" w:lineRule="auto"/>
        <w:ind w:firstLineChars="500" w:firstLine="1200"/>
        <w:rPr>
          <w:rStyle w:val="mclose"/>
          <w:rFonts w:ascii="Times New Roman" w:hAnsi="Times New Roman"/>
          <w:color w:val="4D4D4D"/>
          <w:sz w:val="24"/>
          <w:shd w:val="clear" w:color="auto" w:fill="FFFFFF"/>
        </w:rPr>
      </w:pPr>
      <w:r w:rsidRPr="00D3385D">
        <w:rPr>
          <w:rFonts w:ascii="Times New Roman" w:hAnsi="Times New Roman"/>
          <w:noProof/>
          <w:color w:val="4D4D4D"/>
          <w:sz w:val="24"/>
          <w:shd w:val="clear" w:color="auto" w:fill="FFFFFF"/>
        </w:rPr>
        <w:drawing>
          <wp:anchor distT="0" distB="0" distL="114300" distR="114300" simplePos="0" relativeHeight="251673088" behindDoc="1" locked="0" layoutInCell="1" allowOverlap="1" wp14:anchorId="71C3A64E" wp14:editId="38D00E65">
            <wp:simplePos x="0" y="0"/>
            <wp:positionH relativeFrom="column">
              <wp:posOffset>699770</wp:posOffset>
            </wp:positionH>
            <wp:positionV relativeFrom="paragraph">
              <wp:posOffset>191770</wp:posOffset>
            </wp:positionV>
            <wp:extent cx="1805940" cy="257810"/>
            <wp:effectExtent l="0" t="0" r="3810" b="8890"/>
            <wp:wrapTight wrapText="bothSides">
              <wp:wrapPolygon edited="0">
                <wp:start x="0" y="0"/>
                <wp:lineTo x="0" y="20749"/>
                <wp:lineTo x="21418" y="20749"/>
                <wp:lineTo x="21418" y="0"/>
                <wp:lineTo x="0" y="0"/>
              </wp:wrapPolygon>
            </wp:wrapTight>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5940" cy="257810"/>
                    </a:xfrm>
                    <a:prstGeom prst="rect">
                      <a:avLst/>
                    </a:prstGeom>
                  </pic:spPr>
                </pic:pic>
              </a:graphicData>
            </a:graphic>
            <wp14:sizeRelH relativeFrom="page">
              <wp14:pctWidth>0</wp14:pctWidth>
            </wp14:sizeRelH>
            <wp14:sizeRelV relativeFrom="page">
              <wp14:pctHeight>0</wp14:pctHeight>
            </wp14:sizeRelV>
          </wp:anchor>
        </w:drawing>
      </w:r>
    </w:p>
    <w:p w14:paraId="37EDBD6A" w14:textId="586FC416" w:rsidR="00493FE1" w:rsidRPr="00D3385D" w:rsidRDefault="00D3385D" w:rsidP="00283BDE">
      <w:pPr>
        <w:spacing w:line="300" w:lineRule="auto"/>
        <w:ind w:firstLineChars="500" w:firstLine="1200"/>
        <w:rPr>
          <w:rStyle w:val="mclose"/>
          <w:rFonts w:ascii="Times New Roman" w:hAnsi="Times New Roman"/>
          <w:color w:val="4D4D4D"/>
          <w:sz w:val="24"/>
          <w:shd w:val="clear" w:color="auto" w:fill="FFFFFF"/>
        </w:rPr>
      </w:pPr>
      <w:r>
        <w:rPr>
          <w:rStyle w:val="mclose"/>
          <w:rFonts w:ascii="Times New Roman" w:hAnsi="Times New Roman" w:hint="eastAsia"/>
          <w:color w:val="4D4D4D"/>
          <w:sz w:val="24"/>
          <w:shd w:val="clear" w:color="auto" w:fill="FFFFFF"/>
        </w:rPr>
        <w:t xml:space="preserve"> </w:t>
      </w:r>
      <w:r>
        <w:rPr>
          <w:rStyle w:val="mclose"/>
          <w:rFonts w:ascii="Times New Roman" w:hAnsi="Times New Roman"/>
          <w:color w:val="4D4D4D"/>
          <w:sz w:val="24"/>
          <w:shd w:val="clear" w:color="auto" w:fill="FFFFFF"/>
        </w:rPr>
        <w:t xml:space="preserve">                      </w:t>
      </w:r>
      <w:r w:rsidRPr="00D3385D">
        <w:rPr>
          <w:rStyle w:val="mclose"/>
          <w:rFonts w:ascii="Times New Roman" w:hAnsi="Times New Roman"/>
          <w:color w:val="4D4D4D"/>
          <w:sz w:val="24"/>
          <w:shd w:val="clear" w:color="auto" w:fill="FFFFFF"/>
        </w:rPr>
        <w:t xml:space="preserve">  </w:t>
      </w:r>
      <w:r>
        <w:rPr>
          <w:rStyle w:val="mclose"/>
          <w:rFonts w:ascii="Times New Roman" w:hAnsi="Times New Roman"/>
          <w:color w:val="4D4D4D"/>
          <w:sz w:val="24"/>
          <w:shd w:val="clear" w:color="auto" w:fill="FFFFFF"/>
        </w:rPr>
        <w:t xml:space="preserve"> </w:t>
      </w:r>
      <w:r w:rsidRPr="00D3385D">
        <w:rPr>
          <w:rStyle w:val="mclose"/>
          <w:rFonts w:ascii="Times New Roman" w:hAnsi="Times New Roman"/>
          <w:color w:val="4D4D4D"/>
          <w:sz w:val="24"/>
          <w:shd w:val="clear" w:color="auto" w:fill="FFFFFF"/>
        </w:rPr>
        <w:t xml:space="preserve">  (2-7)         </w:t>
      </w:r>
    </w:p>
    <w:p w14:paraId="01D6D869" w14:textId="77777777" w:rsidR="00D3385D" w:rsidRDefault="00D3385D" w:rsidP="00D3385D">
      <w:pPr>
        <w:spacing w:line="300" w:lineRule="auto"/>
        <w:rPr>
          <w:rStyle w:val="mclose"/>
          <w:rFonts w:ascii="Times New Roman" w:hAnsi="Times New Roman"/>
          <w:color w:val="4D4D4D"/>
          <w:sz w:val="24"/>
          <w:shd w:val="clear" w:color="auto" w:fill="FFFFFF"/>
        </w:rPr>
      </w:pPr>
      <w:r>
        <w:rPr>
          <w:rStyle w:val="mclose"/>
          <w:rFonts w:ascii="Times New Roman" w:hAnsi="Times New Roman" w:hint="eastAsia"/>
          <w:color w:val="4D4D4D"/>
          <w:sz w:val="24"/>
          <w:shd w:val="clear" w:color="auto" w:fill="FFFFFF"/>
        </w:rPr>
        <w:t xml:space="preserve"> </w:t>
      </w:r>
      <w:r>
        <w:rPr>
          <w:rStyle w:val="mclose"/>
          <w:rFonts w:ascii="Times New Roman" w:hAnsi="Times New Roman"/>
          <w:color w:val="4D4D4D"/>
          <w:sz w:val="24"/>
          <w:shd w:val="clear" w:color="auto" w:fill="FFFFFF"/>
        </w:rPr>
        <w:t xml:space="preserve"> </w:t>
      </w:r>
      <w:r>
        <w:rPr>
          <w:rStyle w:val="mclose"/>
          <w:rFonts w:ascii="Times New Roman" w:hAnsi="Times New Roman" w:hint="eastAsia"/>
          <w:color w:val="4D4D4D"/>
          <w:sz w:val="24"/>
          <w:shd w:val="clear" w:color="auto" w:fill="FFFFFF"/>
        </w:rPr>
        <w:t>最小二乘估计量：</w:t>
      </w:r>
    </w:p>
    <w:p w14:paraId="37772075" w14:textId="33E42CF0" w:rsidR="00D3385D" w:rsidRPr="00D3385D" w:rsidRDefault="00D3385D" w:rsidP="00D3385D">
      <w:pPr>
        <w:spacing w:line="300" w:lineRule="auto"/>
        <w:ind w:firstLineChars="100" w:firstLine="210"/>
        <w:rPr>
          <w:rStyle w:val="mclose"/>
          <w:rFonts w:ascii="Times New Roman" w:hAnsi="Times New Roman"/>
          <w:color w:val="4D4D4D"/>
          <w:shd w:val="clear" w:color="auto" w:fill="FFFFFF"/>
        </w:rPr>
      </w:pPr>
      <w:r w:rsidRPr="00D3385D">
        <w:rPr>
          <w:rFonts w:ascii="Times New Roman" w:hAnsi="Times New Roman" w:hint="eastAsia"/>
          <w:color w:val="4D4D4D"/>
          <w:shd w:val="clear" w:color="auto" w:fill="FFFFFF"/>
        </w:rPr>
        <w:t>假设条件：自变量与残差的协方差为零</w:t>
      </w:r>
      <w:r w:rsidRPr="00D3385D">
        <w:rPr>
          <w:rFonts w:ascii="Times New Roman" w:hAnsi="Times New Roman" w:hint="eastAsia"/>
          <w:color w:val="4D4D4D"/>
          <w:sz w:val="24"/>
          <w:shd w:val="clear" w:color="auto" w:fill="FFFFFF"/>
        </w:rPr>
        <w:t>验证</w:t>
      </w:r>
      <w:r w:rsidRPr="00D3385D">
        <w:rPr>
          <w:rFonts w:ascii="Times New Roman" w:hAnsi="Times New Roman"/>
          <w:color w:val="4D4D4D"/>
          <w:sz w:val="24"/>
          <w:shd w:val="clear" w:color="auto" w:fill="FFFFFF"/>
        </w:rPr>
        <w:t>CAPM</w:t>
      </w:r>
      <w:r w:rsidRPr="00D3385D">
        <w:rPr>
          <w:rFonts w:ascii="Times New Roman" w:hAnsi="Times New Roman" w:hint="eastAsia"/>
          <w:color w:val="4D4D4D"/>
          <w:sz w:val="24"/>
          <w:shd w:val="clear" w:color="auto" w:fill="FFFFFF"/>
        </w:rPr>
        <w:t>模型在实证中是否满足此条件</w:t>
      </w:r>
    </w:p>
    <w:p w14:paraId="541A5B32" w14:textId="177F547E" w:rsidR="00D3385D" w:rsidRDefault="00D3385D" w:rsidP="00D3385D">
      <w:pPr>
        <w:spacing w:line="300" w:lineRule="auto"/>
        <w:rPr>
          <w:rStyle w:val="mclose"/>
          <w:rFonts w:ascii="Times New Roman" w:hAnsi="Times New Roman"/>
          <w:color w:val="4D4D4D"/>
          <w:sz w:val="24"/>
          <w:shd w:val="clear" w:color="auto" w:fill="FFFFFF"/>
        </w:rPr>
      </w:pPr>
      <w:r w:rsidRPr="00D3385D">
        <w:rPr>
          <w:rFonts w:ascii="Times New Roman" w:hAnsi="Times New Roman"/>
          <w:noProof/>
          <w:color w:val="4D4D4D"/>
          <w:sz w:val="24"/>
          <w:shd w:val="clear" w:color="auto" w:fill="FFFFFF"/>
        </w:rPr>
        <w:drawing>
          <wp:anchor distT="0" distB="0" distL="114300" distR="114300" simplePos="0" relativeHeight="251675136" behindDoc="1" locked="0" layoutInCell="1" allowOverlap="1" wp14:anchorId="6B3A5A83" wp14:editId="0CDA50DB">
            <wp:simplePos x="0" y="0"/>
            <wp:positionH relativeFrom="column">
              <wp:posOffset>3663950</wp:posOffset>
            </wp:positionH>
            <wp:positionV relativeFrom="paragraph">
              <wp:posOffset>203200</wp:posOffset>
            </wp:positionV>
            <wp:extent cx="1127760" cy="1235075"/>
            <wp:effectExtent l="0" t="0" r="0" b="3175"/>
            <wp:wrapTight wrapText="bothSides">
              <wp:wrapPolygon edited="0">
                <wp:start x="0" y="0"/>
                <wp:lineTo x="0" y="21322"/>
                <wp:lineTo x="21162" y="21322"/>
                <wp:lineTo x="21162" y="0"/>
                <wp:lineTo x="0" y="0"/>
              </wp:wrapPolygon>
            </wp:wrapTight>
            <wp:docPr id="12" name="图片 1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图示, 示意图&#10;&#10;描述已自动生成"/>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27760" cy="1235075"/>
                    </a:xfrm>
                    <a:prstGeom prst="rect">
                      <a:avLst/>
                    </a:prstGeom>
                  </pic:spPr>
                </pic:pic>
              </a:graphicData>
            </a:graphic>
            <wp14:sizeRelH relativeFrom="margin">
              <wp14:pctWidth>0</wp14:pctWidth>
            </wp14:sizeRelH>
            <wp14:sizeRelV relativeFrom="margin">
              <wp14:pctHeight>0</wp14:pctHeight>
            </wp14:sizeRelV>
          </wp:anchor>
        </w:drawing>
      </w:r>
    </w:p>
    <w:p w14:paraId="5A8C5595" w14:textId="5A8FE622" w:rsidR="00D3385D" w:rsidRDefault="00D3385D" w:rsidP="00D3385D">
      <w:pPr>
        <w:spacing w:line="300" w:lineRule="auto"/>
        <w:rPr>
          <w:rStyle w:val="mclose"/>
          <w:rFonts w:ascii="Times New Roman" w:hAnsi="Times New Roman"/>
          <w:color w:val="4D4D4D"/>
          <w:sz w:val="24"/>
          <w:shd w:val="clear" w:color="auto" w:fill="FFFFFF"/>
        </w:rPr>
      </w:pPr>
      <w:r w:rsidRPr="00D3385D">
        <w:rPr>
          <w:rFonts w:ascii="Times New Roman" w:hAnsi="Times New Roman"/>
          <w:noProof/>
          <w:color w:val="4D4D4D"/>
          <w:sz w:val="24"/>
          <w:shd w:val="clear" w:color="auto" w:fill="FFFFFF"/>
        </w:rPr>
        <w:drawing>
          <wp:anchor distT="0" distB="0" distL="114300" distR="114300" simplePos="0" relativeHeight="251674112" behindDoc="1" locked="0" layoutInCell="1" allowOverlap="1" wp14:anchorId="50AFCC35" wp14:editId="062B9392">
            <wp:simplePos x="0" y="0"/>
            <wp:positionH relativeFrom="column">
              <wp:posOffset>424815</wp:posOffset>
            </wp:positionH>
            <wp:positionV relativeFrom="paragraph">
              <wp:posOffset>39370</wp:posOffset>
            </wp:positionV>
            <wp:extent cx="3039110" cy="1151255"/>
            <wp:effectExtent l="0" t="0" r="8890" b="0"/>
            <wp:wrapTight wrapText="bothSides">
              <wp:wrapPolygon edited="0">
                <wp:start x="0" y="0"/>
                <wp:lineTo x="0" y="21088"/>
                <wp:lineTo x="21528" y="21088"/>
                <wp:lineTo x="21528" y="0"/>
                <wp:lineTo x="0" y="0"/>
              </wp:wrapPolygon>
            </wp:wrapTight>
            <wp:docPr id="11" name="图片 10"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文本, 信件&#10;&#10;描述已自动生成"/>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39110" cy="1151255"/>
                    </a:xfrm>
                    <a:prstGeom prst="rect">
                      <a:avLst/>
                    </a:prstGeom>
                  </pic:spPr>
                </pic:pic>
              </a:graphicData>
            </a:graphic>
            <wp14:sizeRelH relativeFrom="margin">
              <wp14:pctWidth>0</wp14:pctWidth>
            </wp14:sizeRelH>
            <wp14:sizeRelV relativeFrom="margin">
              <wp14:pctHeight>0</wp14:pctHeight>
            </wp14:sizeRelV>
          </wp:anchor>
        </w:drawing>
      </w:r>
    </w:p>
    <w:p w14:paraId="52489BB5" w14:textId="3B1CCA76" w:rsidR="00D3385D" w:rsidRDefault="00D3385D" w:rsidP="00D3385D">
      <w:pPr>
        <w:spacing w:line="300" w:lineRule="auto"/>
        <w:rPr>
          <w:rStyle w:val="mclose"/>
          <w:rFonts w:ascii="Times New Roman" w:hAnsi="Times New Roman"/>
          <w:color w:val="4D4D4D"/>
          <w:sz w:val="24"/>
          <w:shd w:val="clear" w:color="auto" w:fill="FFFFFF"/>
        </w:rPr>
      </w:pPr>
    </w:p>
    <w:p w14:paraId="428E3B33" w14:textId="1CE6948A" w:rsidR="00D3385D" w:rsidRDefault="00D3385D" w:rsidP="00D3385D">
      <w:pPr>
        <w:spacing w:line="300" w:lineRule="auto"/>
        <w:rPr>
          <w:rStyle w:val="mclose"/>
          <w:rFonts w:ascii="Times New Roman" w:hAnsi="Times New Roman"/>
          <w:color w:val="4D4D4D"/>
          <w:sz w:val="24"/>
          <w:shd w:val="clear" w:color="auto" w:fill="FFFFFF"/>
        </w:rPr>
      </w:pPr>
      <w:r>
        <w:rPr>
          <w:rStyle w:val="mclose"/>
          <w:rFonts w:ascii="Times New Roman" w:hAnsi="Times New Roman" w:hint="eastAsia"/>
          <w:color w:val="4D4D4D"/>
          <w:sz w:val="24"/>
          <w:shd w:val="clear" w:color="auto" w:fill="FFFFFF"/>
        </w:rPr>
        <w:t xml:space="preserve"> </w:t>
      </w:r>
      <w:r>
        <w:rPr>
          <w:rStyle w:val="mclose"/>
          <w:rFonts w:ascii="Times New Roman" w:hAnsi="Times New Roman"/>
          <w:color w:val="4D4D4D"/>
          <w:sz w:val="24"/>
          <w:shd w:val="clear" w:color="auto" w:fill="FFFFFF"/>
        </w:rPr>
        <w:t xml:space="preserve">                 </w:t>
      </w:r>
      <w:r w:rsidRPr="00D3385D">
        <w:rPr>
          <w:rStyle w:val="mclose"/>
          <w:rFonts w:ascii="Times New Roman" w:hAnsi="Times New Roman"/>
          <w:color w:val="4D4D4D"/>
          <w:sz w:val="24"/>
          <w:shd w:val="clear" w:color="auto" w:fill="FFFFFF"/>
        </w:rPr>
        <w:t>(2-</w:t>
      </w:r>
      <w:r>
        <w:rPr>
          <w:rStyle w:val="mclose"/>
          <w:rFonts w:ascii="Times New Roman" w:hAnsi="Times New Roman"/>
          <w:color w:val="4D4D4D"/>
          <w:sz w:val="24"/>
          <w:shd w:val="clear" w:color="auto" w:fill="FFFFFF"/>
        </w:rPr>
        <w:t>8</w:t>
      </w:r>
      <w:r w:rsidRPr="00D3385D">
        <w:rPr>
          <w:rStyle w:val="mclose"/>
          <w:rFonts w:ascii="Times New Roman" w:hAnsi="Times New Roman"/>
          <w:color w:val="4D4D4D"/>
          <w:sz w:val="24"/>
          <w:shd w:val="clear" w:color="auto" w:fill="FFFFFF"/>
        </w:rPr>
        <w:t>)</w:t>
      </w:r>
    </w:p>
    <w:p w14:paraId="45FD2F7E" w14:textId="4771B509" w:rsidR="00D3385D" w:rsidRDefault="00D3385D" w:rsidP="00D3385D">
      <w:pPr>
        <w:spacing w:line="300" w:lineRule="auto"/>
        <w:rPr>
          <w:rStyle w:val="mclose"/>
          <w:rFonts w:ascii="Times New Roman" w:hAnsi="Times New Roman"/>
          <w:color w:val="4D4D4D"/>
          <w:sz w:val="24"/>
          <w:shd w:val="clear" w:color="auto" w:fill="FFFFFF"/>
        </w:rPr>
      </w:pPr>
      <w:r>
        <w:rPr>
          <w:rStyle w:val="mclose"/>
          <w:rFonts w:ascii="Times New Roman" w:hAnsi="Times New Roman" w:hint="eastAsia"/>
          <w:color w:val="4D4D4D"/>
          <w:sz w:val="24"/>
          <w:shd w:val="clear" w:color="auto" w:fill="FFFFFF"/>
        </w:rPr>
        <w:t xml:space="preserve"> </w:t>
      </w:r>
      <w:r>
        <w:rPr>
          <w:rStyle w:val="mclose"/>
          <w:rFonts w:ascii="Times New Roman" w:hAnsi="Times New Roman"/>
          <w:color w:val="4D4D4D"/>
          <w:sz w:val="24"/>
          <w:shd w:val="clear" w:color="auto" w:fill="FFFFFF"/>
        </w:rPr>
        <w:t xml:space="preserve">                        </w:t>
      </w:r>
    </w:p>
    <w:p w14:paraId="1994499C" w14:textId="5F67609F" w:rsidR="00D3385D" w:rsidRDefault="00D3385D" w:rsidP="00D3385D">
      <w:pPr>
        <w:spacing w:line="300" w:lineRule="auto"/>
        <w:rPr>
          <w:rStyle w:val="mclose"/>
          <w:rFonts w:ascii="Times New Roman" w:hAnsi="Times New Roman"/>
          <w:color w:val="4D4D4D"/>
          <w:sz w:val="24"/>
          <w:shd w:val="clear" w:color="auto" w:fill="FFFFFF"/>
        </w:rPr>
      </w:pPr>
      <w:r>
        <w:rPr>
          <w:rStyle w:val="mclose"/>
          <w:rFonts w:ascii="Times New Roman" w:hAnsi="Times New Roman" w:hint="eastAsia"/>
          <w:color w:val="4D4D4D"/>
          <w:sz w:val="24"/>
          <w:shd w:val="clear" w:color="auto" w:fill="FFFFFF"/>
        </w:rPr>
        <w:t xml:space="preserve"> </w:t>
      </w:r>
      <w:r>
        <w:rPr>
          <w:rStyle w:val="mclose"/>
          <w:rFonts w:ascii="Times New Roman" w:hAnsi="Times New Roman"/>
          <w:color w:val="4D4D4D"/>
          <w:sz w:val="24"/>
          <w:shd w:val="clear" w:color="auto" w:fill="FFFFFF"/>
        </w:rPr>
        <w:t xml:space="preserve">                                                                          </w:t>
      </w:r>
    </w:p>
    <w:p w14:paraId="5A60C27D" w14:textId="77777777" w:rsidR="00D3385D" w:rsidRDefault="00D3385D" w:rsidP="00D3385D">
      <w:pPr>
        <w:spacing w:line="300" w:lineRule="auto"/>
        <w:rPr>
          <w:rStyle w:val="mclose"/>
          <w:rFonts w:ascii="Times New Roman" w:hAnsi="Times New Roman"/>
          <w:color w:val="4D4D4D"/>
          <w:sz w:val="24"/>
          <w:shd w:val="clear" w:color="auto" w:fill="FFFFFF"/>
        </w:rPr>
      </w:pPr>
    </w:p>
    <w:p w14:paraId="1CDC58C2" w14:textId="77777777" w:rsidR="00D3385D" w:rsidRPr="00D3385D" w:rsidRDefault="00D3385D" w:rsidP="00D3385D">
      <w:pPr>
        <w:spacing w:line="300" w:lineRule="auto"/>
        <w:rPr>
          <w:rFonts w:ascii="Times New Roman" w:hAnsi="Times New Roman"/>
          <w:color w:val="4D4D4D"/>
          <w:sz w:val="24"/>
          <w:shd w:val="clear" w:color="auto" w:fill="FFFFFF"/>
        </w:rPr>
      </w:pPr>
      <w:r w:rsidRPr="00D3385D">
        <w:rPr>
          <w:rFonts w:ascii="Times New Roman" w:hAnsi="Times New Roman"/>
          <w:color w:val="4D4D4D"/>
          <w:sz w:val="24"/>
          <w:shd w:val="clear" w:color="auto" w:fill="FFFFFF"/>
        </w:rPr>
        <w:t>检验</w:t>
      </w:r>
      <w:r w:rsidRPr="00D3385D">
        <w:rPr>
          <w:rFonts w:ascii="Times New Roman" w:hAnsi="Times New Roman"/>
          <w:i/>
          <w:iCs/>
          <w:color w:val="4D4D4D"/>
          <w:sz w:val="24"/>
          <w:shd w:val="clear" w:color="auto" w:fill="FFFFFF"/>
        </w:rPr>
        <w:t>H</w:t>
      </w:r>
      <w:r w:rsidRPr="00D3385D">
        <w:rPr>
          <w:rFonts w:ascii="Times New Roman" w:hAnsi="Times New Roman"/>
          <w:color w:val="4D4D4D"/>
          <w:sz w:val="24"/>
          <w:shd w:val="clear" w:color="auto" w:fill="FFFFFF"/>
          <w:vertAlign w:val="subscript"/>
        </w:rPr>
        <w:t>0</w:t>
      </w:r>
      <w:r w:rsidRPr="00D3385D">
        <w:rPr>
          <w:rFonts w:ascii="Times New Roman" w:hAnsi="Times New Roman"/>
          <w:color w:val="4D4D4D"/>
          <w:sz w:val="24"/>
          <w:shd w:val="clear" w:color="auto" w:fill="FFFFFF"/>
        </w:rPr>
        <w:t>:</w:t>
      </w:r>
      <w:r w:rsidRPr="00D3385D">
        <w:rPr>
          <w:rFonts w:ascii="Times New Roman" w:hAnsi="Times New Roman"/>
          <w:i/>
          <w:iCs/>
          <w:color w:val="4D4D4D"/>
          <w:sz w:val="24"/>
          <w:shd w:val="clear" w:color="auto" w:fill="FFFFFF"/>
        </w:rPr>
        <w:t xml:space="preserve"> α</w:t>
      </w:r>
      <w:proofErr w:type="spellStart"/>
      <w:r w:rsidRPr="00D3385D">
        <w:rPr>
          <w:rFonts w:ascii="Times New Roman" w:hAnsi="Times New Roman"/>
          <w:i/>
          <w:iCs/>
          <w:color w:val="4D4D4D"/>
          <w:sz w:val="24"/>
          <w:shd w:val="clear" w:color="auto" w:fill="FFFFFF"/>
          <w:vertAlign w:val="subscript"/>
        </w:rPr>
        <w:t>i</w:t>
      </w:r>
      <w:proofErr w:type="spellEnd"/>
      <w:r w:rsidRPr="00D3385D">
        <w:rPr>
          <w:rFonts w:ascii="Times New Roman" w:hAnsi="Times New Roman"/>
          <w:i/>
          <w:iCs/>
          <w:color w:val="4D4D4D"/>
          <w:sz w:val="24"/>
          <w:shd w:val="clear" w:color="auto" w:fill="FFFFFF"/>
          <w:vertAlign w:val="subscript"/>
        </w:rPr>
        <w:t xml:space="preserve"> </w:t>
      </w:r>
      <w:r w:rsidRPr="00D3385D">
        <w:rPr>
          <w:rFonts w:ascii="Times New Roman" w:hAnsi="Times New Roman"/>
          <w:color w:val="4D4D4D"/>
          <w:sz w:val="24"/>
          <w:shd w:val="clear" w:color="auto" w:fill="FFFFFF"/>
        </w:rPr>
        <w:t xml:space="preserve">= 0 </w:t>
      </w:r>
      <w:r w:rsidRPr="00D3385D">
        <w:rPr>
          <w:rFonts w:ascii="Times New Roman" w:hAnsi="Times New Roman"/>
          <w:color w:val="4D4D4D"/>
          <w:sz w:val="24"/>
          <w:shd w:val="clear" w:color="auto" w:fill="FFFFFF"/>
        </w:rPr>
        <w:t>的统计量</w:t>
      </w:r>
      <w:r w:rsidRPr="00D3385D">
        <w:rPr>
          <w:rFonts w:ascii="Times New Roman" w:hAnsi="Times New Roman"/>
          <w:color w:val="4D4D4D"/>
          <w:sz w:val="24"/>
          <w:shd w:val="clear" w:color="auto" w:fill="FFFFFF"/>
        </w:rPr>
        <w:t xml:space="preserve"> ( </w:t>
      </w:r>
      <w:r w:rsidRPr="00D3385D">
        <w:rPr>
          <w:rFonts w:ascii="Times New Roman" w:hAnsi="Times New Roman"/>
          <w:i/>
          <w:iCs/>
          <w:color w:val="4D4D4D"/>
          <w:sz w:val="24"/>
          <w:shd w:val="clear" w:color="auto" w:fill="FFFFFF"/>
        </w:rPr>
        <w:t xml:space="preserve">t </w:t>
      </w:r>
      <w:r w:rsidRPr="00D3385D">
        <w:rPr>
          <w:rFonts w:ascii="Times New Roman" w:hAnsi="Times New Roman"/>
          <w:color w:val="4D4D4D"/>
          <w:sz w:val="24"/>
          <w:shd w:val="clear" w:color="auto" w:fill="FFFFFF"/>
        </w:rPr>
        <w:t>检验</w:t>
      </w:r>
      <w:r w:rsidRPr="00D3385D">
        <w:rPr>
          <w:rFonts w:ascii="Times New Roman" w:hAnsi="Times New Roman"/>
          <w:color w:val="4D4D4D"/>
          <w:sz w:val="24"/>
          <w:shd w:val="clear" w:color="auto" w:fill="FFFFFF"/>
        </w:rPr>
        <w:t xml:space="preserve"> )</w:t>
      </w:r>
    </w:p>
    <w:p w14:paraId="1E6EED58" w14:textId="710BD282" w:rsidR="00493FE1" w:rsidRDefault="00D3385D" w:rsidP="00283BDE">
      <w:pPr>
        <w:spacing w:line="300" w:lineRule="auto"/>
        <w:ind w:firstLineChars="500" w:firstLine="1200"/>
        <w:rPr>
          <w:rFonts w:ascii="Times New Roman" w:eastAsiaTheme="minorEastAsia" w:hAnsi="Times New Roman"/>
          <w:color w:val="4D4D4D"/>
          <w:sz w:val="24"/>
          <w:shd w:val="clear" w:color="auto" w:fill="FFFFFF"/>
        </w:rPr>
      </w:pPr>
      <w:r w:rsidRPr="00D3385D">
        <w:rPr>
          <w:rFonts w:ascii="Times New Roman" w:eastAsiaTheme="minorEastAsia" w:hAnsi="Times New Roman"/>
          <w:noProof/>
          <w:color w:val="4D4D4D"/>
          <w:sz w:val="24"/>
          <w:shd w:val="clear" w:color="auto" w:fill="FFFFFF"/>
        </w:rPr>
        <w:drawing>
          <wp:anchor distT="0" distB="0" distL="114300" distR="114300" simplePos="0" relativeHeight="251676160" behindDoc="0" locked="0" layoutInCell="1" allowOverlap="1" wp14:anchorId="4FFA962E" wp14:editId="70D1920D">
            <wp:simplePos x="0" y="0"/>
            <wp:positionH relativeFrom="column">
              <wp:posOffset>81280</wp:posOffset>
            </wp:positionH>
            <wp:positionV relativeFrom="paragraph">
              <wp:posOffset>146050</wp:posOffset>
            </wp:positionV>
            <wp:extent cx="3383280" cy="1059815"/>
            <wp:effectExtent l="0" t="0" r="7620" b="6985"/>
            <wp:wrapSquare wrapText="bothSides"/>
            <wp:docPr id="157024448" name="图片 15702444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4448" name="图片 157024448" descr="文本&#10;&#10;描述已自动生成"/>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83280" cy="1059815"/>
                    </a:xfrm>
                    <a:prstGeom prst="rect">
                      <a:avLst/>
                    </a:prstGeom>
                  </pic:spPr>
                </pic:pic>
              </a:graphicData>
            </a:graphic>
            <wp14:sizeRelH relativeFrom="page">
              <wp14:pctWidth>0</wp14:pctWidth>
            </wp14:sizeRelH>
            <wp14:sizeRelV relativeFrom="page">
              <wp14:pctHeight>0</wp14:pctHeight>
            </wp14:sizeRelV>
          </wp:anchor>
        </w:drawing>
      </w:r>
    </w:p>
    <w:p w14:paraId="4BF903B0" w14:textId="6D97BA43" w:rsidR="00D3385D" w:rsidRDefault="00D3385D" w:rsidP="00283BDE">
      <w:pPr>
        <w:spacing w:line="300" w:lineRule="auto"/>
        <w:ind w:firstLineChars="500" w:firstLine="1200"/>
        <w:rPr>
          <w:rFonts w:ascii="Times New Roman" w:eastAsiaTheme="minorEastAsia" w:hAnsi="Times New Roman"/>
          <w:color w:val="4D4D4D"/>
          <w:sz w:val="24"/>
          <w:shd w:val="clear" w:color="auto" w:fill="FFFFFF"/>
        </w:rPr>
      </w:pPr>
      <w:r w:rsidRPr="00D3385D">
        <w:rPr>
          <w:rFonts w:ascii="Times New Roman" w:eastAsiaTheme="minorEastAsia" w:hAnsi="Times New Roman"/>
          <w:noProof/>
          <w:color w:val="4D4D4D"/>
          <w:sz w:val="24"/>
          <w:shd w:val="clear" w:color="auto" w:fill="FFFFFF"/>
        </w:rPr>
        <w:drawing>
          <wp:anchor distT="0" distB="0" distL="114300" distR="114300" simplePos="0" relativeHeight="251677184" behindDoc="1" locked="0" layoutInCell="1" allowOverlap="1" wp14:anchorId="7F9B9190" wp14:editId="61DA866E">
            <wp:simplePos x="0" y="0"/>
            <wp:positionH relativeFrom="column">
              <wp:posOffset>3593465</wp:posOffset>
            </wp:positionH>
            <wp:positionV relativeFrom="paragraph">
              <wp:posOffset>46990</wp:posOffset>
            </wp:positionV>
            <wp:extent cx="1266825" cy="728345"/>
            <wp:effectExtent l="0" t="0" r="0" b="0"/>
            <wp:wrapTight wrapText="bothSides">
              <wp:wrapPolygon edited="0">
                <wp:start x="0" y="0"/>
                <wp:lineTo x="0" y="20903"/>
                <wp:lineTo x="21113" y="20903"/>
                <wp:lineTo x="21113" y="0"/>
                <wp:lineTo x="0" y="0"/>
              </wp:wrapPolygon>
            </wp:wrapTight>
            <wp:docPr id="646462636" name="图片 64646263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62636" name="图片 646462636" descr="文本&#10;&#10;描述已自动生成"/>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266825" cy="728345"/>
                    </a:xfrm>
                    <a:prstGeom prst="rect">
                      <a:avLst/>
                    </a:prstGeom>
                  </pic:spPr>
                </pic:pic>
              </a:graphicData>
            </a:graphic>
          </wp:anchor>
        </w:drawing>
      </w:r>
    </w:p>
    <w:p w14:paraId="046CE18C" w14:textId="3F7A1F87" w:rsidR="00D3385D" w:rsidRDefault="00D3385D" w:rsidP="00283BDE">
      <w:pPr>
        <w:spacing w:line="300" w:lineRule="auto"/>
        <w:ind w:firstLineChars="500" w:firstLine="1200"/>
        <w:rPr>
          <w:rFonts w:ascii="Times New Roman" w:eastAsiaTheme="minorEastAsia" w:hAnsi="Times New Roman"/>
          <w:color w:val="4D4D4D"/>
          <w:sz w:val="24"/>
          <w:shd w:val="clear" w:color="auto" w:fill="FFFFFF"/>
        </w:rPr>
      </w:pPr>
    </w:p>
    <w:p w14:paraId="324D6233" w14:textId="28AFB860" w:rsidR="00D3385D" w:rsidRDefault="00D3385D" w:rsidP="00D3385D">
      <w:pPr>
        <w:spacing w:line="300" w:lineRule="auto"/>
        <w:ind w:firstLineChars="1100" w:firstLine="2640"/>
        <w:rPr>
          <w:rFonts w:ascii="Times New Roman" w:eastAsiaTheme="minorEastAsia" w:hAnsi="Times New Roman"/>
          <w:color w:val="4D4D4D"/>
          <w:sz w:val="24"/>
          <w:shd w:val="clear" w:color="auto" w:fill="FFFFFF"/>
        </w:rPr>
      </w:pPr>
      <w:r w:rsidRPr="00D3385D">
        <w:rPr>
          <w:rStyle w:val="mclose"/>
          <w:rFonts w:ascii="Times New Roman" w:hAnsi="Times New Roman"/>
          <w:color w:val="4D4D4D"/>
          <w:sz w:val="24"/>
          <w:shd w:val="clear" w:color="auto" w:fill="FFFFFF"/>
        </w:rPr>
        <w:t>(2-</w:t>
      </w:r>
      <w:r>
        <w:rPr>
          <w:rStyle w:val="mclose"/>
          <w:rFonts w:ascii="Times New Roman" w:hAnsi="Times New Roman"/>
          <w:color w:val="4D4D4D"/>
          <w:sz w:val="24"/>
          <w:shd w:val="clear" w:color="auto" w:fill="FFFFFF"/>
        </w:rPr>
        <w:t>9</w:t>
      </w:r>
      <w:r>
        <w:rPr>
          <w:rStyle w:val="mclose"/>
          <w:rFonts w:ascii="Times New Roman" w:hAnsi="Times New Roman" w:hint="eastAsia"/>
          <w:color w:val="4D4D4D"/>
          <w:sz w:val="24"/>
          <w:shd w:val="clear" w:color="auto" w:fill="FFFFFF"/>
        </w:rPr>
        <w:t>)</w:t>
      </w:r>
    </w:p>
    <w:p w14:paraId="3B341D3F" w14:textId="77777777" w:rsidR="00D3385D" w:rsidRPr="00D3385D" w:rsidRDefault="00D3385D" w:rsidP="00283BDE">
      <w:pPr>
        <w:spacing w:line="300" w:lineRule="auto"/>
        <w:ind w:firstLineChars="500" w:firstLine="1200"/>
        <w:rPr>
          <w:rFonts w:ascii="Times New Roman" w:eastAsiaTheme="minorEastAsia" w:hAnsi="Times New Roman"/>
          <w:color w:val="4D4D4D"/>
          <w:sz w:val="24"/>
          <w:shd w:val="clear" w:color="auto" w:fill="FFFFFF"/>
        </w:rPr>
      </w:pPr>
    </w:p>
    <w:p w14:paraId="75E9916C" w14:textId="27377F8F" w:rsidR="00D3385D" w:rsidRDefault="00425103" w:rsidP="00E65182">
      <w:pPr>
        <w:spacing w:line="300" w:lineRule="auto"/>
        <w:ind w:firstLineChars="200" w:firstLine="480"/>
        <w:rPr>
          <w:rFonts w:ascii="Times New Roman" w:hAnsi="Times New Roman"/>
          <w:sz w:val="24"/>
        </w:rPr>
      </w:pPr>
      <w:r>
        <w:rPr>
          <w:rFonts w:ascii="Times New Roman" w:hAnsi="Times New Roman" w:hint="eastAsia"/>
          <w:sz w:val="24"/>
        </w:rPr>
        <w:lastRenderedPageBreak/>
        <w:t>股票</w:t>
      </w:r>
      <w:r w:rsidR="004E359A" w:rsidRPr="004E359A">
        <w:rPr>
          <w:rFonts w:ascii="Times New Roman" w:hAnsi="Times New Roman"/>
          <w:sz w:val="24"/>
        </w:rPr>
        <w:t>000001</w:t>
      </w:r>
      <w:r w:rsidR="004E359A">
        <w:rPr>
          <w:rFonts w:ascii="Times New Roman" w:hAnsi="Times New Roman" w:hint="eastAsia"/>
          <w:sz w:val="24"/>
        </w:rPr>
        <w:t>的</w:t>
      </w:r>
      <w:r w:rsidR="004E359A">
        <w:rPr>
          <w:rFonts w:ascii="Times New Roman" w:hAnsi="Times New Roman" w:hint="eastAsia"/>
          <w:sz w:val="24"/>
        </w:rPr>
        <w:t>t</w:t>
      </w:r>
      <w:r w:rsidR="004E359A">
        <w:rPr>
          <w:rFonts w:ascii="Times New Roman" w:hAnsi="Times New Roman" w:hint="eastAsia"/>
          <w:sz w:val="24"/>
        </w:rPr>
        <w:t>检验和超额收益和市场超额收益散点图</w:t>
      </w:r>
      <w:r w:rsidR="004E359A" w:rsidRPr="004E359A">
        <w:rPr>
          <w:rFonts w:ascii="Times New Roman" w:hAnsi="Times New Roman"/>
          <w:noProof/>
          <w:sz w:val="24"/>
        </w:rPr>
        <w:drawing>
          <wp:anchor distT="0" distB="0" distL="114300" distR="114300" simplePos="0" relativeHeight="251678208" behindDoc="1" locked="0" layoutInCell="1" allowOverlap="1" wp14:anchorId="7C6B5AA7" wp14:editId="26EA03BB">
            <wp:simplePos x="0" y="0"/>
            <wp:positionH relativeFrom="column">
              <wp:posOffset>-31750</wp:posOffset>
            </wp:positionH>
            <wp:positionV relativeFrom="paragraph">
              <wp:posOffset>389890</wp:posOffset>
            </wp:positionV>
            <wp:extent cx="6141720" cy="2171700"/>
            <wp:effectExtent l="0" t="0" r="0" b="0"/>
            <wp:wrapTight wrapText="bothSides">
              <wp:wrapPolygon edited="0">
                <wp:start x="0" y="0"/>
                <wp:lineTo x="0" y="21411"/>
                <wp:lineTo x="21506" y="21411"/>
                <wp:lineTo x="21506" y="0"/>
                <wp:lineTo x="0" y="0"/>
              </wp:wrapPolygon>
            </wp:wrapTight>
            <wp:docPr id="1503832292"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32292" name="图片 1" descr="图表&#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6141720" cy="2171700"/>
                    </a:xfrm>
                    <a:prstGeom prst="rect">
                      <a:avLst/>
                    </a:prstGeom>
                  </pic:spPr>
                </pic:pic>
              </a:graphicData>
            </a:graphic>
            <wp14:sizeRelH relativeFrom="margin">
              <wp14:pctWidth>0</wp14:pctWidth>
            </wp14:sizeRelH>
            <wp14:sizeRelV relativeFrom="margin">
              <wp14:pctHeight>0</wp14:pctHeight>
            </wp14:sizeRelV>
          </wp:anchor>
        </w:drawing>
      </w:r>
    </w:p>
    <w:p w14:paraId="064DFBE2" w14:textId="61DB389B" w:rsidR="00EB107E" w:rsidRDefault="004E359A" w:rsidP="004E359A">
      <w:pPr>
        <w:spacing w:line="300" w:lineRule="auto"/>
        <w:ind w:firstLineChars="200" w:firstLine="420"/>
        <w:jc w:val="center"/>
        <w:rPr>
          <w:rFonts w:ascii="Times New Roman" w:hAnsi="Times New Roman"/>
          <w:szCs w:val="21"/>
        </w:rPr>
      </w:pPr>
      <w:r w:rsidRPr="004E359A">
        <w:rPr>
          <w:rFonts w:ascii="Times New Roman" w:hAnsi="Times New Roman" w:hint="eastAsia"/>
          <w:szCs w:val="21"/>
        </w:rPr>
        <w:t>图</w:t>
      </w:r>
      <w:r w:rsidRPr="004E359A">
        <w:rPr>
          <w:rFonts w:ascii="Times New Roman" w:hAnsi="Times New Roman"/>
          <w:szCs w:val="21"/>
        </w:rPr>
        <w:t>2-1</w:t>
      </w:r>
    </w:p>
    <w:p w14:paraId="3217827A" w14:textId="77777777" w:rsidR="004E359A" w:rsidRPr="004E359A" w:rsidRDefault="004E359A" w:rsidP="004E359A">
      <w:pPr>
        <w:spacing w:line="300" w:lineRule="auto"/>
        <w:ind w:firstLineChars="200" w:firstLine="420"/>
        <w:jc w:val="center"/>
        <w:rPr>
          <w:rFonts w:ascii="Times New Roman" w:hAnsi="Times New Roman"/>
          <w:szCs w:val="21"/>
        </w:rPr>
      </w:pPr>
    </w:p>
    <w:p w14:paraId="730237DE" w14:textId="77777777" w:rsidR="00EB107E" w:rsidRPr="00EB107E" w:rsidRDefault="00EB107E" w:rsidP="00EB107E">
      <w:pPr>
        <w:spacing w:line="300" w:lineRule="auto"/>
        <w:ind w:firstLineChars="200" w:firstLine="480"/>
        <w:rPr>
          <w:rFonts w:ascii="Times New Roman" w:hAnsi="Times New Roman"/>
          <w:szCs w:val="21"/>
        </w:rPr>
      </w:pPr>
      <w:r w:rsidRPr="00EB107E">
        <w:rPr>
          <w:rFonts w:ascii="Times New Roman" w:hAnsi="Times New Roman"/>
          <w:sz w:val="24"/>
        </w:rPr>
        <w:t xml:space="preserve">                </w:t>
      </w:r>
      <w:r w:rsidRPr="00EB107E">
        <w:rPr>
          <w:rFonts w:ascii="Times New Roman" w:hAnsi="Times New Roman"/>
          <w:szCs w:val="21"/>
        </w:rPr>
        <w:t xml:space="preserve">            OLS Regression Results                            </w:t>
      </w:r>
    </w:p>
    <w:p w14:paraId="37264146" w14:textId="37E4985A" w:rsidR="00EB107E" w:rsidRPr="00EB107E" w:rsidRDefault="00EB107E" w:rsidP="00EB107E">
      <w:pPr>
        <w:spacing w:line="300" w:lineRule="auto"/>
        <w:ind w:firstLineChars="200" w:firstLine="420"/>
        <w:rPr>
          <w:rFonts w:ascii="Times New Roman" w:hAnsi="Times New Roman"/>
          <w:szCs w:val="21"/>
        </w:rPr>
      </w:pPr>
      <w:r w:rsidRPr="00EB107E">
        <w:rPr>
          <w:rFonts w:ascii="Times New Roman" w:hAnsi="Times New Roman"/>
          <w:szCs w:val="21"/>
        </w:rPr>
        <w:t>========================================================================</w:t>
      </w:r>
    </w:p>
    <w:p w14:paraId="51A2FD8F" w14:textId="675E5B27" w:rsidR="00EB107E" w:rsidRPr="00EB107E" w:rsidRDefault="00EB107E" w:rsidP="00EB107E">
      <w:pPr>
        <w:spacing w:line="300" w:lineRule="auto"/>
        <w:ind w:firstLineChars="200" w:firstLine="420"/>
        <w:rPr>
          <w:rFonts w:ascii="Times New Roman" w:hAnsi="Times New Roman"/>
          <w:szCs w:val="21"/>
        </w:rPr>
      </w:pPr>
      <w:r w:rsidRPr="00EB107E">
        <w:rPr>
          <w:rFonts w:ascii="Times New Roman" w:hAnsi="Times New Roman"/>
          <w:szCs w:val="21"/>
        </w:rPr>
        <w:t xml:space="preserve">Dep. Variable:                      y   R-squared:                      </w:t>
      </w:r>
      <w:r>
        <w:rPr>
          <w:rFonts w:ascii="Times New Roman" w:hAnsi="Times New Roman"/>
          <w:szCs w:val="21"/>
        </w:rPr>
        <w:t xml:space="preserve">  </w:t>
      </w:r>
      <w:r w:rsidRPr="00EB107E">
        <w:rPr>
          <w:rFonts w:ascii="Times New Roman" w:hAnsi="Times New Roman"/>
          <w:szCs w:val="21"/>
        </w:rPr>
        <w:t xml:space="preserve"> 0.204</w:t>
      </w:r>
    </w:p>
    <w:p w14:paraId="74E63CB3" w14:textId="75FDF099" w:rsidR="00EB107E" w:rsidRPr="00EB107E" w:rsidRDefault="00EB107E" w:rsidP="00EB107E">
      <w:pPr>
        <w:spacing w:line="300" w:lineRule="auto"/>
        <w:ind w:firstLineChars="200" w:firstLine="420"/>
        <w:rPr>
          <w:rFonts w:ascii="Times New Roman" w:hAnsi="Times New Roman"/>
          <w:szCs w:val="21"/>
        </w:rPr>
      </w:pPr>
      <w:r w:rsidRPr="00EB107E">
        <w:rPr>
          <w:rFonts w:ascii="Times New Roman" w:hAnsi="Times New Roman"/>
          <w:szCs w:val="21"/>
        </w:rPr>
        <w:t>Model:                          OLS   Adj. R-squared:                  0.203</w:t>
      </w:r>
    </w:p>
    <w:p w14:paraId="3FB3927E" w14:textId="17479CB7" w:rsidR="00EB107E" w:rsidRPr="00EB107E" w:rsidRDefault="00EB107E" w:rsidP="00EB107E">
      <w:pPr>
        <w:spacing w:line="300" w:lineRule="auto"/>
        <w:ind w:firstLineChars="200" w:firstLine="420"/>
        <w:rPr>
          <w:rFonts w:ascii="Times New Roman" w:hAnsi="Times New Roman"/>
          <w:szCs w:val="21"/>
        </w:rPr>
      </w:pPr>
      <w:r w:rsidRPr="00EB107E">
        <w:rPr>
          <w:rFonts w:ascii="Times New Roman" w:hAnsi="Times New Roman"/>
          <w:szCs w:val="21"/>
        </w:rPr>
        <w:t xml:space="preserve">Method:                </w:t>
      </w:r>
      <w:r>
        <w:rPr>
          <w:rFonts w:ascii="Times New Roman" w:hAnsi="Times New Roman"/>
          <w:szCs w:val="21"/>
        </w:rPr>
        <w:t xml:space="preserve">   </w:t>
      </w:r>
      <w:r w:rsidRPr="00EB107E">
        <w:rPr>
          <w:rFonts w:ascii="Times New Roman" w:hAnsi="Times New Roman"/>
          <w:szCs w:val="21"/>
        </w:rPr>
        <w:t xml:space="preserve"> Least Squares   F-statistic:                     </w:t>
      </w:r>
      <w:r>
        <w:rPr>
          <w:rFonts w:ascii="Times New Roman" w:hAnsi="Times New Roman"/>
          <w:szCs w:val="21"/>
        </w:rPr>
        <w:t xml:space="preserve">    </w:t>
      </w:r>
      <w:r w:rsidRPr="00EB107E">
        <w:rPr>
          <w:rFonts w:ascii="Times New Roman" w:hAnsi="Times New Roman"/>
          <w:szCs w:val="21"/>
        </w:rPr>
        <w:t>372.3</w:t>
      </w:r>
    </w:p>
    <w:p w14:paraId="6707C22A" w14:textId="57A10689" w:rsidR="00EB107E" w:rsidRPr="00EB107E" w:rsidRDefault="00EB107E" w:rsidP="00EB107E">
      <w:pPr>
        <w:spacing w:line="300" w:lineRule="auto"/>
        <w:ind w:firstLineChars="200" w:firstLine="420"/>
        <w:rPr>
          <w:rFonts w:ascii="Times New Roman" w:hAnsi="Times New Roman"/>
          <w:szCs w:val="21"/>
        </w:rPr>
      </w:pPr>
      <w:r w:rsidRPr="00EB107E">
        <w:rPr>
          <w:rFonts w:ascii="Times New Roman" w:hAnsi="Times New Roman"/>
          <w:szCs w:val="21"/>
        </w:rPr>
        <w:t xml:space="preserve">Date:                Tue, 04 Apr 2023   Prob (F-statistic):           </w:t>
      </w:r>
      <w:r>
        <w:rPr>
          <w:rFonts w:ascii="Times New Roman" w:hAnsi="Times New Roman"/>
          <w:szCs w:val="21"/>
        </w:rPr>
        <w:t xml:space="preserve">        </w:t>
      </w:r>
      <w:r w:rsidRPr="00EB107E">
        <w:rPr>
          <w:rFonts w:ascii="Times New Roman" w:hAnsi="Times New Roman"/>
          <w:szCs w:val="21"/>
        </w:rPr>
        <w:t>4.73e-74</w:t>
      </w:r>
    </w:p>
    <w:p w14:paraId="2FB0AFA8" w14:textId="16467CAA" w:rsidR="00EB107E" w:rsidRPr="00EB107E" w:rsidRDefault="00EB107E" w:rsidP="00EB107E">
      <w:pPr>
        <w:spacing w:line="300" w:lineRule="auto"/>
        <w:ind w:firstLineChars="200" w:firstLine="420"/>
        <w:rPr>
          <w:rFonts w:ascii="Times New Roman" w:hAnsi="Times New Roman"/>
          <w:szCs w:val="21"/>
        </w:rPr>
      </w:pPr>
      <w:r w:rsidRPr="00EB107E">
        <w:rPr>
          <w:rFonts w:ascii="Times New Roman" w:hAnsi="Times New Roman"/>
          <w:szCs w:val="21"/>
        </w:rPr>
        <w:t xml:space="preserve">Time:                        23:24:27   Log-Likelihood:                </w:t>
      </w:r>
      <w:r>
        <w:rPr>
          <w:rFonts w:ascii="Times New Roman" w:hAnsi="Times New Roman"/>
          <w:szCs w:val="21"/>
        </w:rPr>
        <w:t xml:space="preserve">  </w:t>
      </w:r>
      <w:r w:rsidRPr="00EB107E">
        <w:rPr>
          <w:rFonts w:ascii="Times New Roman" w:hAnsi="Times New Roman"/>
          <w:szCs w:val="21"/>
        </w:rPr>
        <w:t xml:space="preserve"> 3672.6</w:t>
      </w:r>
    </w:p>
    <w:p w14:paraId="284F972D" w14:textId="77777777" w:rsidR="00EB107E" w:rsidRPr="00EB107E" w:rsidRDefault="00EB107E" w:rsidP="00EB107E">
      <w:pPr>
        <w:spacing w:line="300" w:lineRule="auto"/>
        <w:ind w:firstLineChars="200" w:firstLine="420"/>
        <w:rPr>
          <w:rFonts w:ascii="Times New Roman" w:hAnsi="Times New Roman"/>
          <w:szCs w:val="21"/>
        </w:rPr>
      </w:pPr>
      <w:r w:rsidRPr="00EB107E">
        <w:rPr>
          <w:rFonts w:ascii="Times New Roman" w:hAnsi="Times New Roman"/>
          <w:szCs w:val="21"/>
        </w:rPr>
        <w:t>No. Observations:                1458   AIC:                            -7341.</w:t>
      </w:r>
    </w:p>
    <w:p w14:paraId="10675658" w14:textId="77777777" w:rsidR="00EB107E" w:rsidRPr="00EB107E" w:rsidRDefault="00EB107E" w:rsidP="00EB107E">
      <w:pPr>
        <w:spacing w:line="300" w:lineRule="auto"/>
        <w:ind w:firstLineChars="200" w:firstLine="420"/>
        <w:rPr>
          <w:rFonts w:ascii="Times New Roman" w:hAnsi="Times New Roman"/>
          <w:szCs w:val="21"/>
        </w:rPr>
      </w:pPr>
      <w:proofErr w:type="spellStart"/>
      <w:r w:rsidRPr="00EB107E">
        <w:rPr>
          <w:rFonts w:ascii="Times New Roman" w:hAnsi="Times New Roman"/>
          <w:szCs w:val="21"/>
        </w:rPr>
        <w:t>Df</w:t>
      </w:r>
      <w:proofErr w:type="spellEnd"/>
      <w:r w:rsidRPr="00EB107E">
        <w:rPr>
          <w:rFonts w:ascii="Times New Roman" w:hAnsi="Times New Roman"/>
          <w:szCs w:val="21"/>
        </w:rPr>
        <w:t xml:space="preserve"> Residuals:                    1456   BIC:                            -7331.</w:t>
      </w:r>
    </w:p>
    <w:p w14:paraId="67681BE6" w14:textId="77777777" w:rsidR="00EB107E" w:rsidRPr="00EB107E" w:rsidRDefault="00EB107E" w:rsidP="00EB107E">
      <w:pPr>
        <w:spacing w:line="300" w:lineRule="auto"/>
        <w:ind w:firstLineChars="200" w:firstLine="420"/>
        <w:rPr>
          <w:rFonts w:ascii="Times New Roman" w:hAnsi="Times New Roman"/>
          <w:szCs w:val="21"/>
        </w:rPr>
      </w:pPr>
      <w:proofErr w:type="spellStart"/>
      <w:r w:rsidRPr="00EB107E">
        <w:rPr>
          <w:rFonts w:ascii="Times New Roman" w:hAnsi="Times New Roman"/>
          <w:szCs w:val="21"/>
        </w:rPr>
        <w:t>Df</w:t>
      </w:r>
      <w:proofErr w:type="spellEnd"/>
      <w:r w:rsidRPr="00EB107E">
        <w:rPr>
          <w:rFonts w:ascii="Times New Roman" w:hAnsi="Times New Roman"/>
          <w:szCs w:val="21"/>
        </w:rPr>
        <w:t xml:space="preserve"> Model:                           1                                         </w:t>
      </w:r>
    </w:p>
    <w:p w14:paraId="20032DA9" w14:textId="77777777" w:rsidR="00EB107E" w:rsidRPr="00EB107E" w:rsidRDefault="00EB107E" w:rsidP="00EB107E">
      <w:pPr>
        <w:spacing w:line="300" w:lineRule="auto"/>
        <w:ind w:firstLineChars="200" w:firstLine="420"/>
        <w:rPr>
          <w:rFonts w:ascii="Times New Roman" w:hAnsi="Times New Roman"/>
          <w:szCs w:val="21"/>
        </w:rPr>
      </w:pPr>
      <w:r w:rsidRPr="00EB107E">
        <w:rPr>
          <w:rFonts w:ascii="Times New Roman" w:hAnsi="Times New Roman"/>
          <w:szCs w:val="21"/>
        </w:rPr>
        <w:t xml:space="preserve">Covariance Type:            </w:t>
      </w:r>
      <w:proofErr w:type="spellStart"/>
      <w:r w:rsidRPr="00EB107E">
        <w:rPr>
          <w:rFonts w:ascii="Times New Roman" w:hAnsi="Times New Roman"/>
          <w:szCs w:val="21"/>
        </w:rPr>
        <w:t>nonrobust</w:t>
      </w:r>
      <w:proofErr w:type="spellEnd"/>
      <w:r w:rsidRPr="00EB107E">
        <w:rPr>
          <w:rFonts w:ascii="Times New Roman" w:hAnsi="Times New Roman"/>
          <w:szCs w:val="21"/>
        </w:rPr>
        <w:t xml:space="preserve">                                         </w:t>
      </w:r>
    </w:p>
    <w:p w14:paraId="34FB5D79" w14:textId="2A0406C8" w:rsidR="00EB107E" w:rsidRPr="00EB107E" w:rsidRDefault="00EB107E" w:rsidP="00EB107E">
      <w:pPr>
        <w:spacing w:line="300" w:lineRule="auto"/>
        <w:ind w:firstLineChars="200" w:firstLine="420"/>
        <w:rPr>
          <w:rFonts w:ascii="Times New Roman" w:hAnsi="Times New Roman"/>
          <w:szCs w:val="21"/>
        </w:rPr>
      </w:pPr>
      <w:r w:rsidRPr="00EB107E">
        <w:rPr>
          <w:rFonts w:ascii="Times New Roman" w:hAnsi="Times New Roman"/>
          <w:szCs w:val="21"/>
        </w:rPr>
        <w:t>=========================================================================</w:t>
      </w:r>
    </w:p>
    <w:p w14:paraId="2A3DC3D3" w14:textId="77777777" w:rsidR="00EB107E" w:rsidRPr="00EB107E" w:rsidRDefault="00EB107E" w:rsidP="00EB107E">
      <w:pPr>
        <w:spacing w:line="300" w:lineRule="auto"/>
        <w:ind w:firstLineChars="200" w:firstLine="420"/>
        <w:rPr>
          <w:rFonts w:ascii="Times New Roman" w:hAnsi="Times New Roman"/>
          <w:szCs w:val="21"/>
        </w:rPr>
      </w:pPr>
      <w:r w:rsidRPr="00EB107E">
        <w:rPr>
          <w:rFonts w:ascii="Times New Roman" w:hAnsi="Times New Roman"/>
          <w:szCs w:val="21"/>
        </w:rPr>
        <w:t xml:space="preserve">                 </w:t>
      </w:r>
      <w:proofErr w:type="spellStart"/>
      <w:r w:rsidRPr="00EB107E">
        <w:rPr>
          <w:rFonts w:ascii="Times New Roman" w:hAnsi="Times New Roman"/>
          <w:szCs w:val="21"/>
        </w:rPr>
        <w:t>coef</w:t>
      </w:r>
      <w:proofErr w:type="spellEnd"/>
      <w:r w:rsidRPr="00EB107E">
        <w:rPr>
          <w:rFonts w:ascii="Times New Roman" w:hAnsi="Times New Roman"/>
          <w:szCs w:val="21"/>
        </w:rPr>
        <w:t xml:space="preserve">    std err          t      P&gt;|t|   </w:t>
      </w:r>
      <w:proofErr w:type="gramStart"/>
      <w:r w:rsidRPr="00EB107E">
        <w:rPr>
          <w:rFonts w:ascii="Times New Roman" w:hAnsi="Times New Roman"/>
          <w:szCs w:val="21"/>
        </w:rPr>
        <w:t xml:space="preserve">   [</w:t>
      </w:r>
      <w:proofErr w:type="gramEnd"/>
      <w:r w:rsidRPr="00EB107E">
        <w:rPr>
          <w:rFonts w:ascii="Times New Roman" w:hAnsi="Times New Roman"/>
          <w:szCs w:val="21"/>
        </w:rPr>
        <w:t>0.025      0.975]</w:t>
      </w:r>
    </w:p>
    <w:p w14:paraId="1E8E3977" w14:textId="136057E3" w:rsidR="00EB107E" w:rsidRPr="00EB107E" w:rsidRDefault="00EB107E" w:rsidP="00EB107E">
      <w:pPr>
        <w:spacing w:line="300" w:lineRule="auto"/>
        <w:ind w:firstLineChars="200" w:firstLine="420"/>
        <w:rPr>
          <w:rFonts w:ascii="Times New Roman" w:hAnsi="Times New Roman"/>
          <w:szCs w:val="21"/>
        </w:rPr>
      </w:pPr>
      <w:r w:rsidRPr="00EB107E">
        <w:rPr>
          <w:rFonts w:ascii="Times New Roman" w:hAnsi="Times New Roman"/>
          <w:szCs w:val="21"/>
        </w:rPr>
        <w:t>---------------------------------------------------------------------------------------------------------------------------</w:t>
      </w:r>
    </w:p>
    <w:p w14:paraId="513F4C77" w14:textId="77777777" w:rsidR="00EB107E" w:rsidRPr="00EB107E" w:rsidRDefault="00EB107E" w:rsidP="00EB107E">
      <w:pPr>
        <w:spacing w:line="300" w:lineRule="auto"/>
        <w:ind w:firstLineChars="200" w:firstLine="420"/>
        <w:rPr>
          <w:rFonts w:ascii="Times New Roman" w:hAnsi="Times New Roman"/>
          <w:szCs w:val="21"/>
        </w:rPr>
      </w:pPr>
      <w:r w:rsidRPr="00EB107E">
        <w:rPr>
          <w:rFonts w:ascii="Times New Roman" w:hAnsi="Times New Roman"/>
          <w:szCs w:val="21"/>
        </w:rPr>
        <w:t>const          0.0006      0.001      1.255      0.210      -0.000       0.002</w:t>
      </w:r>
    </w:p>
    <w:p w14:paraId="046560F4" w14:textId="77777777" w:rsidR="00EB107E" w:rsidRPr="00EB107E" w:rsidRDefault="00EB107E" w:rsidP="00EB107E">
      <w:pPr>
        <w:spacing w:line="300" w:lineRule="auto"/>
        <w:ind w:firstLineChars="200" w:firstLine="420"/>
        <w:rPr>
          <w:rFonts w:ascii="Times New Roman" w:hAnsi="Times New Roman"/>
          <w:szCs w:val="21"/>
        </w:rPr>
      </w:pPr>
      <w:r w:rsidRPr="00EB107E">
        <w:rPr>
          <w:rFonts w:ascii="Times New Roman" w:hAnsi="Times New Roman"/>
          <w:szCs w:val="21"/>
        </w:rPr>
        <w:t>x1             0.5378      0.028     19.295      0.000       0.483       0.593</w:t>
      </w:r>
    </w:p>
    <w:p w14:paraId="40451D73" w14:textId="72185290" w:rsidR="00EB107E" w:rsidRPr="00EB107E" w:rsidRDefault="00EB107E" w:rsidP="00EB107E">
      <w:pPr>
        <w:spacing w:line="300" w:lineRule="auto"/>
        <w:ind w:firstLineChars="200" w:firstLine="420"/>
        <w:rPr>
          <w:rFonts w:ascii="Times New Roman" w:hAnsi="Times New Roman"/>
          <w:szCs w:val="21"/>
        </w:rPr>
      </w:pPr>
      <w:r w:rsidRPr="00EB107E">
        <w:rPr>
          <w:rFonts w:ascii="Times New Roman" w:hAnsi="Times New Roman"/>
          <w:szCs w:val="21"/>
        </w:rPr>
        <w:t>=========================================================================</w:t>
      </w:r>
    </w:p>
    <w:p w14:paraId="36879015" w14:textId="77777777" w:rsidR="00EB107E" w:rsidRPr="00EB107E" w:rsidRDefault="00EB107E" w:rsidP="00EB107E">
      <w:pPr>
        <w:spacing w:line="300" w:lineRule="auto"/>
        <w:ind w:firstLineChars="200" w:firstLine="420"/>
        <w:rPr>
          <w:rFonts w:ascii="Times New Roman" w:hAnsi="Times New Roman"/>
          <w:szCs w:val="21"/>
        </w:rPr>
      </w:pPr>
      <w:r w:rsidRPr="00EB107E">
        <w:rPr>
          <w:rFonts w:ascii="Times New Roman" w:hAnsi="Times New Roman"/>
          <w:szCs w:val="21"/>
        </w:rPr>
        <w:t>Omnibus:                      785.612   Durbin-Watson:                   1.098</w:t>
      </w:r>
    </w:p>
    <w:p w14:paraId="09AF3E2A" w14:textId="77777777" w:rsidR="00EB107E" w:rsidRPr="00EB107E" w:rsidRDefault="00EB107E" w:rsidP="00EB107E">
      <w:pPr>
        <w:spacing w:line="300" w:lineRule="auto"/>
        <w:ind w:firstLineChars="200" w:firstLine="420"/>
        <w:rPr>
          <w:rFonts w:ascii="Times New Roman" w:hAnsi="Times New Roman"/>
          <w:szCs w:val="21"/>
        </w:rPr>
      </w:pPr>
      <w:proofErr w:type="gramStart"/>
      <w:r w:rsidRPr="00EB107E">
        <w:rPr>
          <w:rFonts w:ascii="Times New Roman" w:hAnsi="Times New Roman"/>
          <w:szCs w:val="21"/>
        </w:rPr>
        <w:t>Prob(</w:t>
      </w:r>
      <w:proofErr w:type="gramEnd"/>
      <w:r w:rsidRPr="00EB107E">
        <w:rPr>
          <w:rFonts w:ascii="Times New Roman" w:hAnsi="Times New Roman"/>
          <w:szCs w:val="21"/>
        </w:rPr>
        <w:t>Omnibus):                  0.000   Jarque-Bera (JB):            25010.575</w:t>
      </w:r>
    </w:p>
    <w:p w14:paraId="22F07E24" w14:textId="77777777" w:rsidR="00EB107E" w:rsidRPr="00EB107E" w:rsidRDefault="00EB107E" w:rsidP="00EB107E">
      <w:pPr>
        <w:spacing w:line="300" w:lineRule="auto"/>
        <w:ind w:firstLineChars="200" w:firstLine="420"/>
        <w:rPr>
          <w:rFonts w:ascii="Times New Roman" w:hAnsi="Times New Roman"/>
          <w:szCs w:val="21"/>
        </w:rPr>
      </w:pPr>
      <w:r w:rsidRPr="00EB107E">
        <w:rPr>
          <w:rFonts w:ascii="Times New Roman" w:hAnsi="Times New Roman"/>
          <w:szCs w:val="21"/>
        </w:rPr>
        <w:t xml:space="preserve">Skew:                           1.910   </w:t>
      </w:r>
      <w:proofErr w:type="gramStart"/>
      <w:r w:rsidRPr="00EB107E">
        <w:rPr>
          <w:rFonts w:ascii="Times New Roman" w:hAnsi="Times New Roman"/>
          <w:szCs w:val="21"/>
        </w:rPr>
        <w:t>Prob(</w:t>
      </w:r>
      <w:proofErr w:type="gramEnd"/>
      <w:r w:rsidRPr="00EB107E">
        <w:rPr>
          <w:rFonts w:ascii="Times New Roman" w:hAnsi="Times New Roman"/>
          <w:szCs w:val="21"/>
        </w:rPr>
        <w:t>JB):                         0.00</w:t>
      </w:r>
    </w:p>
    <w:p w14:paraId="7F23FD59" w14:textId="545E5D1A" w:rsidR="00EB107E" w:rsidRPr="00EB107E" w:rsidRDefault="00EB107E" w:rsidP="00EB107E">
      <w:pPr>
        <w:pBdr>
          <w:bottom w:val="double" w:sz="6" w:space="1" w:color="auto"/>
        </w:pBdr>
        <w:spacing w:line="300" w:lineRule="auto"/>
        <w:ind w:firstLineChars="200" w:firstLine="420"/>
        <w:rPr>
          <w:rFonts w:ascii="Times New Roman" w:hAnsi="Times New Roman"/>
          <w:szCs w:val="21"/>
        </w:rPr>
      </w:pPr>
      <w:r w:rsidRPr="00EB107E">
        <w:rPr>
          <w:rFonts w:ascii="Times New Roman" w:hAnsi="Times New Roman"/>
          <w:szCs w:val="21"/>
        </w:rPr>
        <w:t>Kurtosis:                      22.927   Cond. No.                         54.6</w:t>
      </w:r>
    </w:p>
    <w:p w14:paraId="27207B54" w14:textId="1A2D9181" w:rsidR="004E359A" w:rsidRDefault="004E359A" w:rsidP="004E359A">
      <w:pPr>
        <w:spacing w:line="300" w:lineRule="auto"/>
        <w:ind w:firstLineChars="200" w:firstLine="420"/>
        <w:jc w:val="center"/>
        <w:rPr>
          <w:rFonts w:ascii="Times New Roman" w:hAnsi="Times New Roman"/>
          <w:szCs w:val="21"/>
        </w:rPr>
      </w:pPr>
      <w:r>
        <w:rPr>
          <w:rFonts w:ascii="Times New Roman" w:hAnsi="Times New Roman" w:hint="eastAsia"/>
          <w:szCs w:val="21"/>
        </w:rPr>
        <w:t>表</w:t>
      </w:r>
      <w:r w:rsidRPr="004E359A">
        <w:rPr>
          <w:rFonts w:ascii="Times New Roman" w:hAnsi="Times New Roman"/>
          <w:szCs w:val="21"/>
        </w:rPr>
        <w:t>2-1</w:t>
      </w:r>
      <w:r>
        <w:rPr>
          <w:rFonts w:ascii="Times New Roman" w:hAnsi="Times New Roman" w:hint="eastAsia"/>
          <w:sz w:val="24"/>
        </w:rPr>
        <w:t>股票</w:t>
      </w:r>
      <w:r w:rsidRPr="004E359A">
        <w:rPr>
          <w:rFonts w:ascii="Times New Roman" w:hAnsi="Times New Roman"/>
          <w:sz w:val="24"/>
        </w:rPr>
        <w:t>000001</w:t>
      </w:r>
      <w:r>
        <w:rPr>
          <w:rFonts w:ascii="Times New Roman" w:hAnsi="Times New Roman" w:hint="eastAsia"/>
          <w:sz w:val="24"/>
        </w:rPr>
        <w:t>的</w:t>
      </w:r>
      <w:r>
        <w:rPr>
          <w:rFonts w:ascii="Times New Roman" w:hAnsi="Times New Roman" w:hint="eastAsia"/>
          <w:sz w:val="24"/>
        </w:rPr>
        <w:t>t</w:t>
      </w:r>
      <w:r>
        <w:rPr>
          <w:rFonts w:ascii="Times New Roman" w:hAnsi="Times New Roman" w:hint="eastAsia"/>
          <w:sz w:val="24"/>
        </w:rPr>
        <w:t>检验</w:t>
      </w:r>
    </w:p>
    <w:p w14:paraId="0101A7EE" w14:textId="30E82DA6" w:rsidR="00376E24" w:rsidRDefault="00376E24" w:rsidP="004E359A">
      <w:pPr>
        <w:spacing w:line="300" w:lineRule="auto"/>
        <w:rPr>
          <w:rFonts w:ascii="Times New Roman" w:hAnsi="Times New Roman"/>
          <w:sz w:val="24"/>
        </w:rPr>
      </w:pPr>
    </w:p>
    <w:p w14:paraId="34FCFB6B" w14:textId="6039C648" w:rsidR="004E359A" w:rsidRDefault="004E359A" w:rsidP="004E359A">
      <w:pPr>
        <w:spacing w:line="300" w:lineRule="auto"/>
        <w:ind w:firstLineChars="200" w:firstLine="480"/>
        <w:rPr>
          <w:rFonts w:ascii="Times New Roman" w:hAnsi="Times New Roman"/>
          <w:sz w:val="24"/>
        </w:rPr>
      </w:pPr>
      <w:r>
        <w:rPr>
          <w:rFonts w:ascii="Times New Roman" w:hAnsi="Times New Roman" w:hint="eastAsia"/>
          <w:sz w:val="24"/>
        </w:rPr>
        <w:lastRenderedPageBreak/>
        <w:t>股票</w:t>
      </w:r>
      <w:r w:rsidRPr="004E359A">
        <w:rPr>
          <w:rFonts w:ascii="Times New Roman" w:hAnsi="Times New Roman"/>
          <w:sz w:val="24"/>
        </w:rPr>
        <w:t>00000</w:t>
      </w:r>
      <w:r>
        <w:rPr>
          <w:rFonts w:ascii="Times New Roman" w:hAnsi="Times New Roman"/>
          <w:sz w:val="24"/>
        </w:rPr>
        <w:t>8</w:t>
      </w:r>
      <w:r>
        <w:rPr>
          <w:rFonts w:ascii="Times New Roman" w:hAnsi="Times New Roman" w:hint="eastAsia"/>
          <w:sz w:val="24"/>
        </w:rPr>
        <w:t>的</w:t>
      </w:r>
      <w:r>
        <w:rPr>
          <w:rFonts w:ascii="Times New Roman" w:hAnsi="Times New Roman" w:hint="eastAsia"/>
          <w:sz w:val="24"/>
        </w:rPr>
        <w:t>t</w:t>
      </w:r>
      <w:r>
        <w:rPr>
          <w:rFonts w:ascii="Times New Roman" w:hAnsi="Times New Roman" w:hint="eastAsia"/>
          <w:sz w:val="24"/>
        </w:rPr>
        <w:t>检验和超额收益和市场超额收益散点图</w:t>
      </w:r>
    </w:p>
    <w:p w14:paraId="225B88B3" w14:textId="53776A2C" w:rsidR="004E359A" w:rsidRPr="004E359A" w:rsidRDefault="004E359A" w:rsidP="004E359A">
      <w:pPr>
        <w:spacing w:line="300" w:lineRule="auto"/>
        <w:ind w:firstLineChars="1800" w:firstLine="4320"/>
        <w:rPr>
          <w:rFonts w:ascii="Times New Roman" w:hAnsi="Times New Roman"/>
          <w:sz w:val="24"/>
        </w:rPr>
      </w:pPr>
      <w:r w:rsidRPr="00376E24">
        <w:rPr>
          <w:rFonts w:ascii="Times New Roman" w:hAnsi="Times New Roman"/>
          <w:noProof/>
          <w:sz w:val="24"/>
        </w:rPr>
        <w:drawing>
          <wp:anchor distT="0" distB="0" distL="114300" distR="114300" simplePos="0" relativeHeight="251679232" behindDoc="1" locked="0" layoutInCell="1" allowOverlap="1" wp14:anchorId="7F879473" wp14:editId="000A3212">
            <wp:simplePos x="0" y="0"/>
            <wp:positionH relativeFrom="column">
              <wp:posOffset>-146050</wp:posOffset>
            </wp:positionH>
            <wp:positionV relativeFrom="paragraph">
              <wp:posOffset>180975</wp:posOffset>
            </wp:positionV>
            <wp:extent cx="6314440" cy="1531620"/>
            <wp:effectExtent l="0" t="0" r="0" b="0"/>
            <wp:wrapTight wrapText="bothSides">
              <wp:wrapPolygon edited="0">
                <wp:start x="0" y="0"/>
                <wp:lineTo x="0" y="21224"/>
                <wp:lineTo x="21504" y="21224"/>
                <wp:lineTo x="21504" y="0"/>
                <wp:lineTo x="0" y="0"/>
              </wp:wrapPolygon>
            </wp:wrapTight>
            <wp:docPr id="361918631"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18631" name="图片 1" descr="图表&#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14440" cy="1531620"/>
                    </a:xfrm>
                    <a:prstGeom prst="rect">
                      <a:avLst/>
                    </a:prstGeom>
                  </pic:spPr>
                </pic:pic>
              </a:graphicData>
            </a:graphic>
            <wp14:sizeRelH relativeFrom="margin">
              <wp14:pctWidth>0</wp14:pctWidth>
            </wp14:sizeRelH>
            <wp14:sizeRelV relativeFrom="margin">
              <wp14:pctHeight>0</wp14:pctHeight>
            </wp14:sizeRelV>
          </wp:anchor>
        </w:drawing>
      </w:r>
      <w:r w:rsidRPr="004E359A">
        <w:rPr>
          <w:rFonts w:ascii="Times New Roman" w:hAnsi="Times New Roman" w:hint="eastAsia"/>
          <w:szCs w:val="21"/>
        </w:rPr>
        <w:t>图</w:t>
      </w:r>
      <w:r w:rsidRPr="004E359A">
        <w:rPr>
          <w:rFonts w:ascii="Times New Roman" w:hAnsi="Times New Roman"/>
          <w:szCs w:val="21"/>
        </w:rPr>
        <w:t>2-</w:t>
      </w:r>
      <w:r>
        <w:rPr>
          <w:rFonts w:ascii="Times New Roman" w:hAnsi="Times New Roman"/>
          <w:szCs w:val="21"/>
        </w:rPr>
        <w:t>2</w:t>
      </w:r>
    </w:p>
    <w:p w14:paraId="5B1D9AE5" w14:textId="405DA2BA" w:rsidR="00EB107E" w:rsidRDefault="00EB107E" w:rsidP="00EB107E">
      <w:pPr>
        <w:spacing w:line="300" w:lineRule="auto"/>
        <w:ind w:firstLineChars="200" w:firstLine="480"/>
        <w:rPr>
          <w:rFonts w:ascii="Times New Roman" w:hAnsi="Times New Roman"/>
          <w:sz w:val="24"/>
        </w:rPr>
      </w:pPr>
    </w:p>
    <w:p w14:paraId="58217EC6" w14:textId="0FF1185F" w:rsidR="00EB107E" w:rsidRPr="00EB107E" w:rsidRDefault="00EB107E" w:rsidP="00EB107E">
      <w:pPr>
        <w:spacing w:line="300" w:lineRule="auto"/>
        <w:ind w:firstLineChars="200" w:firstLine="420"/>
        <w:rPr>
          <w:rFonts w:ascii="Times New Roman" w:hAnsi="Times New Roman"/>
          <w:szCs w:val="21"/>
        </w:rPr>
      </w:pPr>
      <w:r w:rsidRPr="00EB107E">
        <w:rPr>
          <w:rFonts w:ascii="Times New Roman" w:hAnsi="Times New Roman"/>
          <w:szCs w:val="21"/>
        </w:rPr>
        <w:t xml:space="preserve">                            OLS Regression Results                            </w:t>
      </w:r>
    </w:p>
    <w:p w14:paraId="1809604D" w14:textId="071D2EF8" w:rsidR="00EB107E" w:rsidRPr="00EB107E" w:rsidRDefault="00EB107E" w:rsidP="00EB107E">
      <w:pPr>
        <w:spacing w:line="300" w:lineRule="auto"/>
        <w:ind w:firstLineChars="200" w:firstLine="420"/>
        <w:rPr>
          <w:rFonts w:ascii="Times New Roman" w:hAnsi="Times New Roman"/>
          <w:szCs w:val="21"/>
        </w:rPr>
      </w:pPr>
      <w:r w:rsidRPr="00EB107E">
        <w:rPr>
          <w:rFonts w:ascii="Times New Roman" w:hAnsi="Times New Roman"/>
          <w:szCs w:val="21"/>
        </w:rPr>
        <w:t>=========================================================================</w:t>
      </w:r>
    </w:p>
    <w:p w14:paraId="3AC032CE" w14:textId="1DA3F890" w:rsidR="00EB107E" w:rsidRPr="00EB107E" w:rsidRDefault="00EB107E" w:rsidP="00EB107E">
      <w:pPr>
        <w:spacing w:line="300" w:lineRule="auto"/>
        <w:ind w:firstLineChars="200" w:firstLine="420"/>
        <w:rPr>
          <w:rFonts w:ascii="Times New Roman" w:hAnsi="Times New Roman"/>
          <w:szCs w:val="21"/>
        </w:rPr>
      </w:pPr>
      <w:r w:rsidRPr="00EB107E">
        <w:rPr>
          <w:rFonts w:ascii="Times New Roman" w:hAnsi="Times New Roman"/>
          <w:szCs w:val="21"/>
        </w:rPr>
        <w:t xml:space="preserve">Dep. Variable:                      y   R-squared:                      </w:t>
      </w:r>
      <w:r>
        <w:rPr>
          <w:rFonts w:ascii="Times New Roman" w:hAnsi="Times New Roman"/>
          <w:szCs w:val="21"/>
        </w:rPr>
        <w:t xml:space="preserve">  </w:t>
      </w:r>
      <w:r w:rsidRPr="00EB107E">
        <w:rPr>
          <w:rFonts w:ascii="Times New Roman" w:hAnsi="Times New Roman"/>
          <w:szCs w:val="21"/>
        </w:rPr>
        <w:t xml:space="preserve"> 0.082</w:t>
      </w:r>
    </w:p>
    <w:p w14:paraId="7A69D197" w14:textId="77777777" w:rsidR="00EB107E" w:rsidRPr="00EB107E" w:rsidRDefault="00EB107E" w:rsidP="00EB107E">
      <w:pPr>
        <w:spacing w:line="300" w:lineRule="auto"/>
        <w:ind w:firstLineChars="200" w:firstLine="420"/>
        <w:rPr>
          <w:rFonts w:ascii="Times New Roman" w:hAnsi="Times New Roman"/>
          <w:szCs w:val="21"/>
        </w:rPr>
      </w:pPr>
      <w:r w:rsidRPr="00EB107E">
        <w:rPr>
          <w:rFonts w:ascii="Times New Roman" w:hAnsi="Times New Roman"/>
          <w:szCs w:val="21"/>
        </w:rPr>
        <w:t>Model:                            OLS   Adj. R-squared:                  0.081</w:t>
      </w:r>
    </w:p>
    <w:p w14:paraId="489A7601" w14:textId="744C9F91" w:rsidR="00EB107E" w:rsidRPr="00EB107E" w:rsidRDefault="00EB107E" w:rsidP="00EB107E">
      <w:pPr>
        <w:spacing w:line="300" w:lineRule="auto"/>
        <w:ind w:firstLineChars="200" w:firstLine="420"/>
        <w:rPr>
          <w:rFonts w:ascii="Times New Roman" w:hAnsi="Times New Roman"/>
          <w:szCs w:val="21"/>
        </w:rPr>
      </w:pPr>
      <w:r w:rsidRPr="00EB107E">
        <w:rPr>
          <w:rFonts w:ascii="Times New Roman" w:hAnsi="Times New Roman"/>
          <w:szCs w:val="21"/>
        </w:rPr>
        <w:t xml:space="preserve">Method:                 Least Squares   F-statistic:                    </w:t>
      </w:r>
      <w:r>
        <w:rPr>
          <w:rFonts w:ascii="Times New Roman" w:hAnsi="Times New Roman"/>
          <w:szCs w:val="21"/>
        </w:rPr>
        <w:t xml:space="preserve">   </w:t>
      </w:r>
      <w:r w:rsidRPr="00EB107E">
        <w:rPr>
          <w:rFonts w:ascii="Times New Roman" w:hAnsi="Times New Roman"/>
          <w:szCs w:val="21"/>
        </w:rPr>
        <w:t xml:space="preserve"> 129.4</w:t>
      </w:r>
    </w:p>
    <w:p w14:paraId="68ADF0C8" w14:textId="37129713" w:rsidR="00EB107E" w:rsidRPr="00EB107E" w:rsidRDefault="00EB107E" w:rsidP="00EB107E">
      <w:pPr>
        <w:spacing w:line="300" w:lineRule="auto"/>
        <w:ind w:firstLineChars="200" w:firstLine="420"/>
        <w:rPr>
          <w:rFonts w:ascii="Times New Roman" w:hAnsi="Times New Roman"/>
          <w:szCs w:val="21"/>
        </w:rPr>
      </w:pPr>
      <w:r w:rsidRPr="00EB107E">
        <w:rPr>
          <w:rFonts w:ascii="Times New Roman" w:hAnsi="Times New Roman"/>
          <w:szCs w:val="21"/>
        </w:rPr>
        <w:t xml:space="preserve">Date:                Tue, 04 Apr 2023   Prob (F-statistic):          </w:t>
      </w:r>
      <w:r>
        <w:rPr>
          <w:rFonts w:ascii="Times New Roman" w:hAnsi="Times New Roman"/>
          <w:szCs w:val="21"/>
        </w:rPr>
        <w:t xml:space="preserve">        </w:t>
      </w:r>
      <w:r w:rsidRPr="00EB107E">
        <w:rPr>
          <w:rFonts w:ascii="Times New Roman" w:hAnsi="Times New Roman"/>
          <w:szCs w:val="21"/>
        </w:rPr>
        <w:t xml:space="preserve"> 8.62e-29</w:t>
      </w:r>
    </w:p>
    <w:p w14:paraId="73FB227D" w14:textId="77777777" w:rsidR="00EB107E" w:rsidRPr="00EB107E" w:rsidRDefault="00EB107E" w:rsidP="00EB107E">
      <w:pPr>
        <w:spacing w:line="300" w:lineRule="auto"/>
        <w:ind w:firstLineChars="200" w:firstLine="420"/>
        <w:rPr>
          <w:rFonts w:ascii="Times New Roman" w:hAnsi="Times New Roman"/>
          <w:szCs w:val="21"/>
        </w:rPr>
      </w:pPr>
      <w:r w:rsidRPr="00EB107E">
        <w:rPr>
          <w:rFonts w:ascii="Times New Roman" w:hAnsi="Times New Roman"/>
          <w:szCs w:val="21"/>
        </w:rPr>
        <w:t>Time:                        23:28:25   Log-Likelihood:                 3754.9</w:t>
      </w:r>
    </w:p>
    <w:p w14:paraId="0466FC97" w14:textId="77777777" w:rsidR="00EB107E" w:rsidRPr="00EB107E" w:rsidRDefault="00EB107E" w:rsidP="00EB107E">
      <w:pPr>
        <w:spacing w:line="300" w:lineRule="auto"/>
        <w:ind w:firstLineChars="200" w:firstLine="420"/>
        <w:rPr>
          <w:rFonts w:ascii="Times New Roman" w:hAnsi="Times New Roman"/>
          <w:szCs w:val="21"/>
        </w:rPr>
      </w:pPr>
      <w:r w:rsidRPr="00EB107E">
        <w:rPr>
          <w:rFonts w:ascii="Times New Roman" w:hAnsi="Times New Roman"/>
          <w:szCs w:val="21"/>
        </w:rPr>
        <w:t>No. Observations:                1458   AIC:                            -7506.</w:t>
      </w:r>
    </w:p>
    <w:p w14:paraId="7DF4E4F9" w14:textId="77777777" w:rsidR="00EB107E" w:rsidRPr="00EB107E" w:rsidRDefault="00EB107E" w:rsidP="00EB107E">
      <w:pPr>
        <w:spacing w:line="300" w:lineRule="auto"/>
        <w:ind w:firstLineChars="200" w:firstLine="420"/>
        <w:rPr>
          <w:rFonts w:ascii="Times New Roman" w:hAnsi="Times New Roman"/>
          <w:szCs w:val="21"/>
        </w:rPr>
      </w:pPr>
      <w:proofErr w:type="spellStart"/>
      <w:r w:rsidRPr="00EB107E">
        <w:rPr>
          <w:rFonts w:ascii="Times New Roman" w:hAnsi="Times New Roman"/>
          <w:szCs w:val="21"/>
        </w:rPr>
        <w:t>Df</w:t>
      </w:r>
      <w:proofErr w:type="spellEnd"/>
      <w:r w:rsidRPr="00EB107E">
        <w:rPr>
          <w:rFonts w:ascii="Times New Roman" w:hAnsi="Times New Roman"/>
          <w:szCs w:val="21"/>
        </w:rPr>
        <w:t xml:space="preserve"> Residuals:                    1456   BIC:                            -7495.</w:t>
      </w:r>
    </w:p>
    <w:p w14:paraId="37012689" w14:textId="77777777" w:rsidR="00EB107E" w:rsidRPr="00EB107E" w:rsidRDefault="00EB107E" w:rsidP="00EB107E">
      <w:pPr>
        <w:spacing w:line="300" w:lineRule="auto"/>
        <w:ind w:firstLineChars="200" w:firstLine="420"/>
        <w:rPr>
          <w:rFonts w:ascii="Times New Roman" w:hAnsi="Times New Roman"/>
          <w:szCs w:val="21"/>
        </w:rPr>
      </w:pPr>
      <w:proofErr w:type="spellStart"/>
      <w:r w:rsidRPr="00EB107E">
        <w:rPr>
          <w:rFonts w:ascii="Times New Roman" w:hAnsi="Times New Roman"/>
          <w:szCs w:val="21"/>
        </w:rPr>
        <w:t>Df</w:t>
      </w:r>
      <w:proofErr w:type="spellEnd"/>
      <w:r w:rsidRPr="00EB107E">
        <w:rPr>
          <w:rFonts w:ascii="Times New Roman" w:hAnsi="Times New Roman"/>
          <w:szCs w:val="21"/>
        </w:rPr>
        <w:t xml:space="preserve"> Model:                           1                                         </w:t>
      </w:r>
    </w:p>
    <w:p w14:paraId="423015D5" w14:textId="77777777" w:rsidR="00EB107E" w:rsidRPr="00EB107E" w:rsidRDefault="00EB107E" w:rsidP="00EB107E">
      <w:pPr>
        <w:spacing w:line="300" w:lineRule="auto"/>
        <w:ind w:firstLineChars="200" w:firstLine="420"/>
        <w:rPr>
          <w:rFonts w:ascii="Times New Roman" w:hAnsi="Times New Roman"/>
          <w:szCs w:val="21"/>
        </w:rPr>
      </w:pPr>
      <w:r w:rsidRPr="00EB107E">
        <w:rPr>
          <w:rFonts w:ascii="Times New Roman" w:hAnsi="Times New Roman"/>
          <w:szCs w:val="21"/>
        </w:rPr>
        <w:t xml:space="preserve">Covariance Type:            </w:t>
      </w:r>
      <w:proofErr w:type="spellStart"/>
      <w:r w:rsidRPr="00EB107E">
        <w:rPr>
          <w:rFonts w:ascii="Times New Roman" w:hAnsi="Times New Roman"/>
          <w:szCs w:val="21"/>
        </w:rPr>
        <w:t>nonrobust</w:t>
      </w:r>
      <w:proofErr w:type="spellEnd"/>
      <w:r w:rsidRPr="00EB107E">
        <w:rPr>
          <w:rFonts w:ascii="Times New Roman" w:hAnsi="Times New Roman"/>
          <w:szCs w:val="21"/>
        </w:rPr>
        <w:t xml:space="preserve">                                         </w:t>
      </w:r>
    </w:p>
    <w:p w14:paraId="49C271D5" w14:textId="5F3A8EB7" w:rsidR="00EB107E" w:rsidRPr="00EB107E" w:rsidRDefault="00EB107E" w:rsidP="00EB107E">
      <w:pPr>
        <w:spacing w:line="300" w:lineRule="auto"/>
        <w:ind w:firstLineChars="200" w:firstLine="420"/>
        <w:rPr>
          <w:rFonts w:ascii="Times New Roman" w:hAnsi="Times New Roman"/>
          <w:szCs w:val="21"/>
        </w:rPr>
      </w:pPr>
      <w:r w:rsidRPr="00EB107E">
        <w:rPr>
          <w:rFonts w:ascii="Times New Roman" w:hAnsi="Times New Roman"/>
          <w:szCs w:val="21"/>
        </w:rPr>
        <w:t>=========================================================================</w:t>
      </w:r>
    </w:p>
    <w:p w14:paraId="4395CFF8" w14:textId="77777777" w:rsidR="00EB107E" w:rsidRPr="00EB107E" w:rsidRDefault="00EB107E" w:rsidP="00EB107E">
      <w:pPr>
        <w:spacing w:line="300" w:lineRule="auto"/>
        <w:ind w:firstLineChars="200" w:firstLine="420"/>
        <w:rPr>
          <w:rFonts w:ascii="Times New Roman" w:hAnsi="Times New Roman"/>
          <w:szCs w:val="21"/>
        </w:rPr>
      </w:pPr>
      <w:r w:rsidRPr="00EB107E">
        <w:rPr>
          <w:rFonts w:ascii="Times New Roman" w:hAnsi="Times New Roman"/>
          <w:szCs w:val="21"/>
        </w:rPr>
        <w:t xml:space="preserve">                 </w:t>
      </w:r>
      <w:proofErr w:type="spellStart"/>
      <w:r w:rsidRPr="00EB107E">
        <w:rPr>
          <w:rFonts w:ascii="Times New Roman" w:hAnsi="Times New Roman"/>
          <w:szCs w:val="21"/>
        </w:rPr>
        <w:t>coef</w:t>
      </w:r>
      <w:proofErr w:type="spellEnd"/>
      <w:r w:rsidRPr="00EB107E">
        <w:rPr>
          <w:rFonts w:ascii="Times New Roman" w:hAnsi="Times New Roman"/>
          <w:szCs w:val="21"/>
        </w:rPr>
        <w:t xml:space="preserve">    std err          t      P&gt;|t|   </w:t>
      </w:r>
      <w:proofErr w:type="gramStart"/>
      <w:r w:rsidRPr="00EB107E">
        <w:rPr>
          <w:rFonts w:ascii="Times New Roman" w:hAnsi="Times New Roman"/>
          <w:szCs w:val="21"/>
        </w:rPr>
        <w:t xml:space="preserve">   [</w:t>
      </w:r>
      <w:proofErr w:type="gramEnd"/>
      <w:r w:rsidRPr="00EB107E">
        <w:rPr>
          <w:rFonts w:ascii="Times New Roman" w:hAnsi="Times New Roman"/>
          <w:szCs w:val="21"/>
        </w:rPr>
        <w:t>0.025      0.975]</w:t>
      </w:r>
    </w:p>
    <w:p w14:paraId="655843E5" w14:textId="17D58369" w:rsidR="00EB107E" w:rsidRPr="00EB107E" w:rsidRDefault="00EB107E" w:rsidP="00EB107E">
      <w:pPr>
        <w:spacing w:line="300" w:lineRule="auto"/>
        <w:ind w:firstLineChars="200" w:firstLine="420"/>
        <w:rPr>
          <w:rFonts w:ascii="Times New Roman" w:hAnsi="Times New Roman"/>
          <w:szCs w:val="21"/>
        </w:rPr>
      </w:pPr>
      <w:r w:rsidRPr="00EB107E">
        <w:rPr>
          <w:rFonts w:ascii="Times New Roman" w:hAnsi="Times New Roman"/>
          <w:szCs w:val="21"/>
        </w:rPr>
        <w:t>------------------------------------------------------------------------------</w:t>
      </w:r>
      <w:r w:rsidR="00376E24" w:rsidRPr="00EB107E">
        <w:rPr>
          <w:rFonts w:ascii="Times New Roman" w:hAnsi="Times New Roman"/>
          <w:szCs w:val="21"/>
        </w:rPr>
        <w:t>---------------------------------------------</w:t>
      </w:r>
    </w:p>
    <w:p w14:paraId="06318A20" w14:textId="321FD2B7" w:rsidR="00EB107E" w:rsidRPr="00EB107E" w:rsidRDefault="00EB107E" w:rsidP="00EB107E">
      <w:pPr>
        <w:spacing w:line="300" w:lineRule="auto"/>
        <w:ind w:firstLineChars="200" w:firstLine="420"/>
        <w:rPr>
          <w:rFonts w:ascii="Times New Roman" w:hAnsi="Times New Roman"/>
          <w:szCs w:val="21"/>
        </w:rPr>
      </w:pPr>
      <w:r w:rsidRPr="00EB107E">
        <w:rPr>
          <w:rFonts w:ascii="Times New Roman" w:hAnsi="Times New Roman"/>
          <w:szCs w:val="21"/>
        </w:rPr>
        <w:t xml:space="preserve">const        </w:t>
      </w:r>
      <w:r w:rsidR="004E359A">
        <w:rPr>
          <w:rFonts w:ascii="Times New Roman" w:hAnsi="Times New Roman"/>
          <w:szCs w:val="21"/>
        </w:rPr>
        <w:t xml:space="preserve">  </w:t>
      </w:r>
      <w:r w:rsidRPr="00EB107E">
        <w:rPr>
          <w:rFonts w:ascii="Times New Roman" w:hAnsi="Times New Roman"/>
          <w:szCs w:val="21"/>
        </w:rPr>
        <w:t xml:space="preserve"> -0.0004      0.000     -0.881      0.378      -0.001       </w:t>
      </w:r>
      <w:r>
        <w:rPr>
          <w:rFonts w:ascii="Times New Roman" w:hAnsi="Times New Roman"/>
          <w:szCs w:val="21"/>
        </w:rPr>
        <w:t xml:space="preserve"> </w:t>
      </w:r>
      <w:r w:rsidRPr="00EB107E">
        <w:rPr>
          <w:rFonts w:ascii="Times New Roman" w:hAnsi="Times New Roman"/>
          <w:szCs w:val="21"/>
        </w:rPr>
        <w:t>0.001</w:t>
      </w:r>
    </w:p>
    <w:p w14:paraId="358CB09D" w14:textId="09E37486" w:rsidR="00EB107E" w:rsidRPr="00EB107E" w:rsidRDefault="00EB107E" w:rsidP="00EB107E">
      <w:pPr>
        <w:spacing w:line="300" w:lineRule="auto"/>
        <w:ind w:firstLineChars="200" w:firstLine="420"/>
        <w:rPr>
          <w:rFonts w:ascii="Times New Roman" w:hAnsi="Times New Roman"/>
          <w:szCs w:val="21"/>
        </w:rPr>
      </w:pPr>
      <w:r w:rsidRPr="00EB107E">
        <w:rPr>
          <w:rFonts w:ascii="Times New Roman" w:hAnsi="Times New Roman"/>
          <w:szCs w:val="21"/>
        </w:rPr>
        <w:t xml:space="preserve">x1             0.2997      0.026     11.377      0.000       0.248       </w:t>
      </w:r>
      <w:r w:rsidR="004E359A">
        <w:rPr>
          <w:rFonts w:ascii="Times New Roman" w:hAnsi="Times New Roman"/>
          <w:szCs w:val="21"/>
        </w:rPr>
        <w:t xml:space="preserve"> </w:t>
      </w:r>
      <w:r w:rsidRPr="00EB107E">
        <w:rPr>
          <w:rFonts w:ascii="Times New Roman" w:hAnsi="Times New Roman"/>
          <w:szCs w:val="21"/>
        </w:rPr>
        <w:t>0.351</w:t>
      </w:r>
    </w:p>
    <w:p w14:paraId="71603958" w14:textId="6481E203" w:rsidR="00EB107E" w:rsidRPr="00EB107E" w:rsidRDefault="00EB107E" w:rsidP="00EB107E">
      <w:pPr>
        <w:spacing w:line="300" w:lineRule="auto"/>
        <w:ind w:firstLineChars="200" w:firstLine="420"/>
        <w:rPr>
          <w:rFonts w:ascii="Times New Roman" w:hAnsi="Times New Roman"/>
          <w:szCs w:val="21"/>
        </w:rPr>
      </w:pPr>
      <w:r w:rsidRPr="00EB107E">
        <w:rPr>
          <w:rFonts w:ascii="Times New Roman" w:hAnsi="Times New Roman"/>
          <w:szCs w:val="21"/>
        </w:rPr>
        <w:t>=========================================================================</w:t>
      </w:r>
    </w:p>
    <w:p w14:paraId="1384DBA8" w14:textId="77777777" w:rsidR="00EB107E" w:rsidRPr="00EB107E" w:rsidRDefault="00EB107E" w:rsidP="00EB107E">
      <w:pPr>
        <w:spacing w:line="300" w:lineRule="auto"/>
        <w:ind w:firstLineChars="200" w:firstLine="420"/>
        <w:rPr>
          <w:rFonts w:ascii="Times New Roman" w:hAnsi="Times New Roman"/>
          <w:szCs w:val="21"/>
        </w:rPr>
      </w:pPr>
      <w:r w:rsidRPr="00EB107E">
        <w:rPr>
          <w:rFonts w:ascii="Times New Roman" w:hAnsi="Times New Roman"/>
          <w:szCs w:val="21"/>
        </w:rPr>
        <w:t>Omnibus:                      432.753   Durbin-Watson:                   0.926</w:t>
      </w:r>
    </w:p>
    <w:p w14:paraId="6AEB8B14" w14:textId="584737FE" w:rsidR="00EB107E" w:rsidRPr="00EB107E" w:rsidRDefault="00EB107E" w:rsidP="00EB107E">
      <w:pPr>
        <w:spacing w:line="300" w:lineRule="auto"/>
        <w:ind w:firstLineChars="200" w:firstLine="420"/>
        <w:rPr>
          <w:rFonts w:ascii="Times New Roman" w:hAnsi="Times New Roman"/>
          <w:szCs w:val="21"/>
        </w:rPr>
      </w:pPr>
      <w:proofErr w:type="gramStart"/>
      <w:r w:rsidRPr="00EB107E">
        <w:rPr>
          <w:rFonts w:ascii="Times New Roman" w:hAnsi="Times New Roman"/>
          <w:szCs w:val="21"/>
        </w:rPr>
        <w:t>Prob(</w:t>
      </w:r>
      <w:proofErr w:type="gramEnd"/>
      <w:r w:rsidRPr="00EB107E">
        <w:rPr>
          <w:rFonts w:ascii="Times New Roman" w:hAnsi="Times New Roman"/>
          <w:szCs w:val="21"/>
        </w:rPr>
        <w:t xml:space="preserve">Omnibus):                  0.000   Jarque-Bera (JB):             </w:t>
      </w:r>
      <w:r>
        <w:rPr>
          <w:rFonts w:ascii="Times New Roman" w:hAnsi="Times New Roman"/>
          <w:szCs w:val="21"/>
        </w:rPr>
        <w:t xml:space="preserve">     </w:t>
      </w:r>
      <w:r w:rsidRPr="00EB107E">
        <w:rPr>
          <w:rFonts w:ascii="Times New Roman" w:hAnsi="Times New Roman"/>
          <w:szCs w:val="21"/>
        </w:rPr>
        <w:t>6035.295</w:t>
      </w:r>
    </w:p>
    <w:p w14:paraId="6943704E" w14:textId="77777777" w:rsidR="00EB107E" w:rsidRPr="00EB107E" w:rsidRDefault="00EB107E" w:rsidP="00EB107E">
      <w:pPr>
        <w:spacing w:line="300" w:lineRule="auto"/>
        <w:ind w:firstLineChars="200" w:firstLine="420"/>
        <w:rPr>
          <w:rFonts w:ascii="Times New Roman" w:hAnsi="Times New Roman"/>
          <w:szCs w:val="21"/>
        </w:rPr>
      </w:pPr>
      <w:r w:rsidRPr="00EB107E">
        <w:rPr>
          <w:rFonts w:ascii="Times New Roman" w:hAnsi="Times New Roman"/>
          <w:szCs w:val="21"/>
        </w:rPr>
        <w:t xml:space="preserve">Skew:                           0.983   </w:t>
      </w:r>
      <w:proofErr w:type="gramStart"/>
      <w:r w:rsidRPr="00EB107E">
        <w:rPr>
          <w:rFonts w:ascii="Times New Roman" w:hAnsi="Times New Roman"/>
          <w:szCs w:val="21"/>
        </w:rPr>
        <w:t>Prob(</w:t>
      </w:r>
      <w:proofErr w:type="gramEnd"/>
      <w:r w:rsidRPr="00EB107E">
        <w:rPr>
          <w:rFonts w:ascii="Times New Roman" w:hAnsi="Times New Roman"/>
          <w:szCs w:val="21"/>
        </w:rPr>
        <w:t>JB):                         0.00</w:t>
      </w:r>
    </w:p>
    <w:p w14:paraId="5B384BDB" w14:textId="77777777" w:rsidR="00EB107E" w:rsidRPr="00EB107E" w:rsidRDefault="00EB107E" w:rsidP="00EB107E">
      <w:pPr>
        <w:spacing w:line="300" w:lineRule="auto"/>
        <w:ind w:firstLineChars="200" w:firstLine="420"/>
        <w:rPr>
          <w:rFonts w:ascii="Times New Roman" w:hAnsi="Times New Roman"/>
          <w:szCs w:val="21"/>
        </w:rPr>
      </w:pPr>
      <w:r w:rsidRPr="00EB107E">
        <w:rPr>
          <w:rFonts w:ascii="Times New Roman" w:hAnsi="Times New Roman"/>
          <w:szCs w:val="21"/>
        </w:rPr>
        <w:t>Kurtosis:                      12.771   Cond. No.                         54.6</w:t>
      </w:r>
    </w:p>
    <w:p w14:paraId="4B119912" w14:textId="65C87DA1" w:rsidR="00EB107E" w:rsidRPr="00EB107E" w:rsidRDefault="00EB107E" w:rsidP="00EB107E">
      <w:pPr>
        <w:spacing w:line="300" w:lineRule="auto"/>
        <w:ind w:firstLineChars="200" w:firstLine="420"/>
        <w:rPr>
          <w:rFonts w:ascii="Times New Roman" w:hAnsi="Times New Roman"/>
          <w:szCs w:val="21"/>
        </w:rPr>
      </w:pPr>
      <w:r w:rsidRPr="00EB107E">
        <w:rPr>
          <w:rFonts w:ascii="Times New Roman" w:hAnsi="Times New Roman"/>
          <w:szCs w:val="21"/>
        </w:rPr>
        <w:t>=========================================================================</w:t>
      </w:r>
    </w:p>
    <w:p w14:paraId="1B012318" w14:textId="28CCDADC" w:rsidR="004E359A" w:rsidRDefault="004E359A" w:rsidP="004E359A">
      <w:pPr>
        <w:spacing w:line="300" w:lineRule="auto"/>
        <w:ind w:firstLineChars="200" w:firstLine="420"/>
        <w:jc w:val="center"/>
        <w:rPr>
          <w:rFonts w:ascii="Times New Roman" w:hAnsi="Times New Roman"/>
          <w:szCs w:val="21"/>
        </w:rPr>
      </w:pPr>
      <w:r>
        <w:rPr>
          <w:rFonts w:ascii="Times New Roman" w:hAnsi="Times New Roman" w:hint="eastAsia"/>
          <w:szCs w:val="21"/>
        </w:rPr>
        <w:t>表</w:t>
      </w:r>
      <w:r w:rsidRPr="004E359A">
        <w:rPr>
          <w:rFonts w:ascii="Times New Roman" w:hAnsi="Times New Roman"/>
          <w:szCs w:val="21"/>
        </w:rPr>
        <w:t>2-</w:t>
      </w:r>
      <w:r>
        <w:rPr>
          <w:rFonts w:ascii="Times New Roman" w:hAnsi="Times New Roman"/>
          <w:szCs w:val="21"/>
        </w:rPr>
        <w:t>2</w:t>
      </w:r>
      <w:r>
        <w:rPr>
          <w:rFonts w:ascii="Times New Roman" w:hAnsi="Times New Roman" w:hint="eastAsia"/>
          <w:sz w:val="24"/>
        </w:rPr>
        <w:t>股票</w:t>
      </w:r>
      <w:r w:rsidRPr="004E359A">
        <w:rPr>
          <w:rFonts w:ascii="Times New Roman" w:hAnsi="Times New Roman"/>
          <w:sz w:val="24"/>
        </w:rPr>
        <w:t>00000</w:t>
      </w:r>
      <w:r>
        <w:rPr>
          <w:rFonts w:ascii="Times New Roman" w:hAnsi="Times New Roman"/>
          <w:sz w:val="24"/>
        </w:rPr>
        <w:t>8</w:t>
      </w:r>
      <w:r>
        <w:rPr>
          <w:rFonts w:ascii="Times New Roman" w:hAnsi="Times New Roman" w:hint="eastAsia"/>
          <w:sz w:val="24"/>
        </w:rPr>
        <w:t>的</w:t>
      </w:r>
      <w:r>
        <w:rPr>
          <w:rFonts w:ascii="Times New Roman" w:hAnsi="Times New Roman" w:hint="eastAsia"/>
          <w:sz w:val="24"/>
        </w:rPr>
        <w:t>t</w:t>
      </w:r>
      <w:r>
        <w:rPr>
          <w:rFonts w:ascii="Times New Roman" w:hAnsi="Times New Roman" w:hint="eastAsia"/>
          <w:sz w:val="24"/>
        </w:rPr>
        <w:t>检验</w:t>
      </w:r>
    </w:p>
    <w:p w14:paraId="56773F14" w14:textId="77B1BCA0" w:rsidR="00EB107E" w:rsidRDefault="00EB107E" w:rsidP="00EB107E">
      <w:pPr>
        <w:spacing w:line="300" w:lineRule="auto"/>
        <w:ind w:firstLineChars="200" w:firstLine="480"/>
        <w:rPr>
          <w:rFonts w:ascii="Times New Roman" w:hAnsi="Times New Roman"/>
          <w:sz w:val="24"/>
        </w:rPr>
      </w:pPr>
    </w:p>
    <w:p w14:paraId="122FF1D3" w14:textId="7D6C4961" w:rsidR="004E359A" w:rsidRDefault="004E359A" w:rsidP="004E359A">
      <w:pPr>
        <w:spacing w:line="300" w:lineRule="auto"/>
        <w:ind w:firstLineChars="200" w:firstLine="480"/>
        <w:rPr>
          <w:rFonts w:ascii="Times New Roman" w:hAnsi="Times New Roman"/>
          <w:sz w:val="24"/>
        </w:rPr>
      </w:pPr>
      <w:r w:rsidRPr="00376E24">
        <w:rPr>
          <w:rFonts w:ascii="Times New Roman" w:hAnsi="Times New Roman"/>
          <w:noProof/>
          <w:sz w:val="24"/>
        </w:rPr>
        <w:lastRenderedPageBreak/>
        <w:drawing>
          <wp:anchor distT="0" distB="0" distL="114300" distR="114300" simplePos="0" relativeHeight="251680256" behindDoc="1" locked="0" layoutInCell="1" allowOverlap="1" wp14:anchorId="25E09337" wp14:editId="2EDAB1A1">
            <wp:simplePos x="0" y="0"/>
            <wp:positionH relativeFrom="column">
              <wp:posOffset>166370</wp:posOffset>
            </wp:positionH>
            <wp:positionV relativeFrom="paragraph">
              <wp:posOffset>363220</wp:posOffset>
            </wp:positionV>
            <wp:extent cx="5759450" cy="1743710"/>
            <wp:effectExtent l="0" t="0" r="0" b="8890"/>
            <wp:wrapTight wrapText="bothSides">
              <wp:wrapPolygon edited="0">
                <wp:start x="0" y="0"/>
                <wp:lineTo x="0" y="21474"/>
                <wp:lineTo x="21505" y="21474"/>
                <wp:lineTo x="21505" y="0"/>
                <wp:lineTo x="0" y="0"/>
              </wp:wrapPolygon>
            </wp:wrapTight>
            <wp:docPr id="157476983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69838" name="图片 1" descr="图表&#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1743710"/>
                    </a:xfrm>
                    <a:prstGeom prst="rect">
                      <a:avLst/>
                    </a:prstGeom>
                  </pic:spPr>
                </pic:pic>
              </a:graphicData>
            </a:graphic>
          </wp:anchor>
        </w:drawing>
      </w:r>
      <w:r>
        <w:rPr>
          <w:rFonts w:ascii="Times New Roman" w:hAnsi="Times New Roman" w:hint="eastAsia"/>
          <w:sz w:val="24"/>
        </w:rPr>
        <w:t>股票</w:t>
      </w:r>
      <w:r w:rsidRPr="004E359A">
        <w:rPr>
          <w:rFonts w:ascii="Times New Roman" w:hAnsi="Times New Roman"/>
          <w:sz w:val="24"/>
        </w:rPr>
        <w:t>000716</w:t>
      </w:r>
      <w:r>
        <w:rPr>
          <w:rFonts w:ascii="Times New Roman" w:hAnsi="Times New Roman" w:hint="eastAsia"/>
          <w:sz w:val="24"/>
        </w:rPr>
        <w:t>的</w:t>
      </w:r>
      <w:r>
        <w:rPr>
          <w:rFonts w:ascii="Times New Roman" w:hAnsi="Times New Roman" w:hint="eastAsia"/>
          <w:sz w:val="24"/>
        </w:rPr>
        <w:t>t</w:t>
      </w:r>
      <w:r>
        <w:rPr>
          <w:rFonts w:ascii="Times New Roman" w:hAnsi="Times New Roman" w:hint="eastAsia"/>
          <w:sz w:val="24"/>
        </w:rPr>
        <w:t>检验和超额收益和市场超额收益散点图</w:t>
      </w:r>
    </w:p>
    <w:p w14:paraId="7AA58521" w14:textId="590EE67D" w:rsidR="00EB107E" w:rsidRDefault="004E359A" w:rsidP="004E359A">
      <w:pPr>
        <w:spacing w:line="300" w:lineRule="auto"/>
        <w:ind w:firstLineChars="2100" w:firstLine="4410"/>
        <w:rPr>
          <w:rFonts w:ascii="Times New Roman" w:hAnsi="Times New Roman"/>
          <w:sz w:val="24"/>
        </w:rPr>
      </w:pPr>
      <w:r w:rsidRPr="004E359A">
        <w:rPr>
          <w:rFonts w:ascii="Times New Roman" w:hAnsi="Times New Roman" w:hint="eastAsia"/>
          <w:szCs w:val="21"/>
        </w:rPr>
        <w:t>图</w:t>
      </w:r>
      <w:r w:rsidRPr="004E359A">
        <w:rPr>
          <w:rFonts w:ascii="Times New Roman" w:hAnsi="Times New Roman"/>
          <w:szCs w:val="21"/>
        </w:rPr>
        <w:t>2-</w:t>
      </w:r>
      <w:r>
        <w:rPr>
          <w:rFonts w:ascii="Times New Roman" w:hAnsi="Times New Roman"/>
          <w:szCs w:val="21"/>
        </w:rPr>
        <w:t>3</w:t>
      </w:r>
    </w:p>
    <w:p w14:paraId="656B3E6A" w14:textId="77777777" w:rsidR="004E359A" w:rsidRDefault="004E359A" w:rsidP="004E359A">
      <w:pPr>
        <w:spacing w:line="300" w:lineRule="auto"/>
        <w:rPr>
          <w:rFonts w:ascii="Times New Roman" w:hAnsi="Times New Roman"/>
          <w:sz w:val="24"/>
        </w:rPr>
      </w:pPr>
    </w:p>
    <w:p w14:paraId="5F70A96C" w14:textId="295EB80C" w:rsidR="00376E24" w:rsidRPr="00376E24" w:rsidRDefault="00376E24" w:rsidP="00376E24">
      <w:pPr>
        <w:spacing w:line="300" w:lineRule="auto"/>
        <w:ind w:firstLineChars="200" w:firstLine="420"/>
        <w:rPr>
          <w:rFonts w:ascii="Times New Roman" w:hAnsi="Times New Roman"/>
          <w:szCs w:val="21"/>
        </w:rPr>
      </w:pPr>
      <w:r w:rsidRPr="00376E24">
        <w:rPr>
          <w:rFonts w:ascii="Times New Roman" w:hAnsi="Times New Roman"/>
          <w:szCs w:val="21"/>
        </w:rPr>
        <w:t xml:space="preserve">                     </w:t>
      </w:r>
      <w:r w:rsidR="004E359A">
        <w:rPr>
          <w:rFonts w:ascii="Times New Roman" w:hAnsi="Times New Roman"/>
          <w:szCs w:val="21"/>
        </w:rPr>
        <w:t xml:space="preserve">       </w:t>
      </w:r>
      <w:r w:rsidRPr="00376E24">
        <w:rPr>
          <w:rFonts w:ascii="Times New Roman" w:hAnsi="Times New Roman"/>
          <w:szCs w:val="21"/>
        </w:rPr>
        <w:t xml:space="preserve"> OLS Regression Results                            </w:t>
      </w:r>
    </w:p>
    <w:p w14:paraId="002078DE" w14:textId="7E7BD22A" w:rsidR="00376E24" w:rsidRPr="00376E24" w:rsidRDefault="00376E24" w:rsidP="00376E24">
      <w:pPr>
        <w:spacing w:line="300" w:lineRule="auto"/>
        <w:ind w:firstLineChars="200" w:firstLine="420"/>
        <w:rPr>
          <w:rFonts w:ascii="Times New Roman" w:hAnsi="Times New Roman"/>
          <w:szCs w:val="21"/>
        </w:rPr>
      </w:pPr>
      <w:r w:rsidRPr="00376E24">
        <w:rPr>
          <w:rFonts w:ascii="Times New Roman" w:hAnsi="Times New Roman"/>
          <w:szCs w:val="21"/>
        </w:rPr>
        <w:t>=========================================================================</w:t>
      </w:r>
    </w:p>
    <w:p w14:paraId="78C98DF3" w14:textId="195217C2" w:rsidR="00376E24" w:rsidRPr="00376E24" w:rsidRDefault="00376E24" w:rsidP="00376E24">
      <w:pPr>
        <w:spacing w:line="300" w:lineRule="auto"/>
        <w:ind w:firstLineChars="200" w:firstLine="420"/>
        <w:rPr>
          <w:rFonts w:ascii="Times New Roman" w:hAnsi="Times New Roman"/>
          <w:szCs w:val="21"/>
        </w:rPr>
      </w:pPr>
      <w:r w:rsidRPr="00376E24">
        <w:rPr>
          <w:rFonts w:ascii="Times New Roman" w:hAnsi="Times New Roman"/>
          <w:szCs w:val="21"/>
        </w:rPr>
        <w:t xml:space="preserve">Dep. Variable:                      y   R-squared:                       </w:t>
      </w:r>
      <w:r w:rsidR="004E359A">
        <w:rPr>
          <w:rFonts w:ascii="Times New Roman" w:hAnsi="Times New Roman"/>
          <w:szCs w:val="21"/>
        </w:rPr>
        <w:t xml:space="preserve"> </w:t>
      </w:r>
      <w:r w:rsidRPr="00376E24">
        <w:rPr>
          <w:rFonts w:ascii="Times New Roman" w:hAnsi="Times New Roman"/>
          <w:szCs w:val="21"/>
        </w:rPr>
        <w:t>0.066</w:t>
      </w:r>
    </w:p>
    <w:p w14:paraId="6757910C" w14:textId="77777777" w:rsidR="00376E24" w:rsidRPr="00376E24" w:rsidRDefault="00376E24" w:rsidP="00376E24">
      <w:pPr>
        <w:spacing w:line="300" w:lineRule="auto"/>
        <w:ind w:firstLineChars="200" w:firstLine="420"/>
        <w:rPr>
          <w:rFonts w:ascii="Times New Roman" w:hAnsi="Times New Roman"/>
          <w:szCs w:val="21"/>
        </w:rPr>
      </w:pPr>
      <w:r w:rsidRPr="00376E24">
        <w:rPr>
          <w:rFonts w:ascii="Times New Roman" w:hAnsi="Times New Roman"/>
          <w:szCs w:val="21"/>
        </w:rPr>
        <w:t>Model:                            OLS   Adj. R-squared:                  0.066</w:t>
      </w:r>
    </w:p>
    <w:p w14:paraId="256465A2" w14:textId="57D3FB15" w:rsidR="00376E24" w:rsidRPr="00376E24" w:rsidRDefault="00376E24" w:rsidP="00376E24">
      <w:pPr>
        <w:spacing w:line="300" w:lineRule="auto"/>
        <w:ind w:firstLineChars="200" w:firstLine="420"/>
        <w:rPr>
          <w:rFonts w:ascii="Times New Roman" w:hAnsi="Times New Roman"/>
          <w:szCs w:val="21"/>
        </w:rPr>
      </w:pPr>
      <w:r w:rsidRPr="00376E24">
        <w:rPr>
          <w:rFonts w:ascii="Times New Roman" w:hAnsi="Times New Roman"/>
          <w:szCs w:val="21"/>
        </w:rPr>
        <w:t xml:space="preserve">Method:                 Least Squares   F-statistic:                     </w:t>
      </w:r>
      <w:r w:rsidR="004E359A">
        <w:rPr>
          <w:rFonts w:ascii="Times New Roman" w:hAnsi="Times New Roman"/>
          <w:szCs w:val="21"/>
        </w:rPr>
        <w:t xml:space="preserve">   </w:t>
      </w:r>
      <w:r w:rsidRPr="00376E24">
        <w:rPr>
          <w:rFonts w:ascii="Times New Roman" w:hAnsi="Times New Roman"/>
          <w:szCs w:val="21"/>
        </w:rPr>
        <w:t>103.1</w:t>
      </w:r>
    </w:p>
    <w:p w14:paraId="179BBD63" w14:textId="0BE6337E" w:rsidR="00376E24" w:rsidRPr="00376E24" w:rsidRDefault="00376E24" w:rsidP="00376E24">
      <w:pPr>
        <w:spacing w:line="300" w:lineRule="auto"/>
        <w:ind w:firstLineChars="200" w:firstLine="420"/>
        <w:rPr>
          <w:rFonts w:ascii="Times New Roman" w:hAnsi="Times New Roman"/>
          <w:szCs w:val="21"/>
        </w:rPr>
      </w:pPr>
      <w:r w:rsidRPr="00376E24">
        <w:rPr>
          <w:rFonts w:ascii="Times New Roman" w:hAnsi="Times New Roman"/>
          <w:szCs w:val="21"/>
        </w:rPr>
        <w:t xml:space="preserve">Date:                Tue, 04 Apr 2023   Prob (F-statistic):          </w:t>
      </w:r>
      <w:r w:rsidR="004E359A">
        <w:rPr>
          <w:rFonts w:ascii="Times New Roman" w:hAnsi="Times New Roman"/>
          <w:szCs w:val="21"/>
        </w:rPr>
        <w:t xml:space="preserve">    </w:t>
      </w:r>
      <w:r w:rsidRPr="00376E24">
        <w:rPr>
          <w:rFonts w:ascii="Times New Roman" w:hAnsi="Times New Roman"/>
          <w:szCs w:val="21"/>
        </w:rPr>
        <w:t xml:space="preserve"> </w:t>
      </w:r>
      <w:r w:rsidR="004E359A">
        <w:rPr>
          <w:rFonts w:ascii="Times New Roman" w:hAnsi="Times New Roman"/>
          <w:szCs w:val="21"/>
        </w:rPr>
        <w:t xml:space="preserve">  </w:t>
      </w:r>
      <w:r w:rsidRPr="00376E24">
        <w:rPr>
          <w:rFonts w:ascii="Times New Roman" w:hAnsi="Times New Roman"/>
          <w:szCs w:val="21"/>
        </w:rPr>
        <w:t>1.86e-23</w:t>
      </w:r>
    </w:p>
    <w:p w14:paraId="4CBD4805" w14:textId="77777777" w:rsidR="00376E24" w:rsidRPr="00376E24" w:rsidRDefault="00376E24" w:rsidP="00376E24">
      <w:pPr>
        <w:spacing w:line="300" w:lineRule="auto"/>
        <w:ind w:firstLineChars="200" w:firstLine="420"/>
        <w:rPr>
          <w:rFonts w:ascii="Times New Roman" w:hAnsi="Times New Roman"/>
          <w:szCs w:val="21"/>
        </w:rPr>
      </w:pPr>
      <w:r w:rsidRPr="00376E24">
        <w:rPr>
          <w:rFonts w:ascii="Times New Roman" w:hAnsi="Times New Roman"/>
          <w:szCs w:val="21"/>
        </w:rPr>
        <w:t>Time:                        23:36:55   Log-Likelihood:                 3203.9</w:t>
      </w:r>
    </w:p>
    <w:p w14:paraId="1480C57B" w14:textId="77777777" w:rsidR="00376E24" w:rsidRPr="00376E24" w:rsidRDefault="00376E24" w:rsidP="00376E24">
      <w:pPr>
        <w:spacing w:line="300" w:lineRule="auto"/>
        <w:ind w:firstLineChars="200" w:firstLine="420"/>
        <w:rPr>
          <w:rFonts w:ascii="Times New Roman" w:hAnsi="Times New Roman"/>
          <w:szCs w:val="21"/>
        </w:rPr>
      </w:pPr>
      <w:r w:rsidRPr="00376E24">
        <w:rPr>
          <w:rFonts w:ascii="Times New Roman" w:hAnsi="Times New Roman"/>
          <w:szCs w:val="21"/>
        </w:rPr>
        <w:t>No. Observations:                1450   AIC:                            -6404.</w:t>
      </w:r>
    </w:p>
    <w:p w14:paraId="2B24B51C" w14:textId="77777777" w:rsidR="00376E24" w:rsidRPr="00376E24" w:rsidRDefault="00376E24" w:rsidP="00376E24">
      <w:pPr>
        <w:spacing w:line="300" w:lineRule="auto"/>
        <w:ind w:firstLineChars="200" w:firstLine="420"/>
        <w:rPr>
          <w:rFonts w:ascii="Times New Roman" w:hAnsi="Times New Roman"/>
          <w:szCs w:val="21"/>
        </w:rPr>
      </w:pPr>
      <w:proofErr w:type="spellStart"/>
      <w:r w:rsidRPr="00376E24">
        <w:rPr>
          <w:rFonts w:ascii="Times New Roman" w:hAnsi="Times New Roman"/>
          <w:szCs w:val="21"/>
        </w:rPr>
        <w:t>Df</w:t>
      </w:r>
      <w:proofErr w:type="spellEnd"/>
      <w:r w:rsidRPr="00376E24">
        <w:rPr>
          <w:rFonts w:ascii="Times New Roman" w:hAnsi="Times New Roman"/>
          <w:szCs w:val="21"/>
        </w:rPr>
        <w:t xml:space="preserve"> Residuals:                    1448   BIC:                            -6393.</w:t>
      </w:r>
    </w:p>
    <w:p w14:paraId="3A44BA34" w14:textId="77777777" w:rsidR="00376E24" w:rsidRPr="00376E24" w:rsidRDefault="00376E24" w:rsidP="00376E24">
      <w:pPr>
        <w:spacing w:line="300" w:lineRule="auto"/>
        <w:ind w:firstLineChars="200" w:firstLine="420"/>
        <w:rPr>
          <w:rFonts w:ascii="Times New Roman" w:hAnsi="Times New Roman"/>
          <w:szCs w:val="21"/>
        </w:rPr>
      </w:pPr>
      <w:proofErr w:type="spellStart"/>
      <w:r w:rsidRPr="00376E24">
        <w:rPr>
          <w:rFonts w:ascii="Times New Roman" w:hAnsi="Times New Roman"/>
          <w:szCs w:val="21"/>
        </w:rPr>
        <w:t>Df</w:t>
      </w:r>
      <w:proofErr w:type="spellEnd"/>
      <w:r w:rsidRPr="00376E24">
        <w:rPr>
          <w:rFonts w:ascii="Times New Roman" w:hAnsi="Times New Roman"/>
          <w:szCs w:val="21"/>
        </w:rPr>
        <w:t xml:space="preserve"> Model:                           1                                         </w:t>
      </w:r>
    </w:p>
    <w:p w14:paraId="79A83E38" w14:textId="77777777" w:rsidR="00376E24" w:rsidRPr="00376E24" w:rsidRDefault="00376E24" w:rsidP="00376E24">
      <w:pPr>
        <w:spacing w:line="300" w:lineRule="auto"/>
        <w:ind w:firstLineChars="200" w:firstLine="420"/>
        <w:rPr>
          <w:rFonts w:ascii="Times New Roman" w:hAnsi="Times New Roman"/>
          <w:szCs w:val="21"/>
        </w:rPr>
      </w:pPr>
      <w:r w:rsidRPr="00376E24">
        <w:rPr>
          <w:rFonts w:ascii="Times New Roman" w:hAnsi="Times New Roman"/>
          <w:szCs w:val="21"/>
        </w:rPr>
        <w:t xml:space="preserve">Covariance Type:            </w:t>
      </w:r>
      <w:proofErr w:type="spellStart"/>
      <w:r w:rsidRPr="00376E24">
        <w:rPr>
          <w:rFonts w:ascii="Times New Roman" w:hAnsi="Times New Roman"/>
          <w:szCs w:val="21"/>
        </w:rPr>
        <w:t>nonrobust</w:t>
      </w:r>
      <w:proofErr w:type="spellEnd"/>
      <w:r w:rsidRPr="00376E24">
        <w:rPr>
          <w:rFonts w:ascii="Times New Roman" w:hAnsi="Times New Roman"/>
          <w:szCs w:val="21"/>
        </w:rPr>
        <w:t xml:space="preserve">                                         </w:t>
      </w:r>
    </w:p>
    <w:p w14:paraId="4667E8AC" w14:textId="6F3A8DE4" w:rsidR="00376E24" w:rsidRPr="00376E24" w:rsidRDefault="00376E24" w:rsidP="00376E24">
      <w:pPr>
        <w:spacing w:line="300" w:lineRule="auto"/>
        <w:ind w:firstLineChars="200" w:firstLine="420"/>
        <w:rPr>
          <w:rFonts w:ascii="Times New Roman" w:hAnsi="Times New Roman"/>
          <w:szCs w:val="21"/>
        </w:rPr>
      </w:pPr>
      <w:r w:rsidRPr="00376E24">
        <w:rPr>
          <w:rFonts w:ascii="Times New Roman" w:hAnsi="Times New Roman"/>
          <w:szCs w:val="21"/>
        </w:rPr>
        <w:t>=========================================================================</w:t>
      </w:r>
    </w:p>
    <w:p w14:paraId="1B55F1EB" w14:textId="77777777" w:rsidR="00376E24" w:rsidRPr="00376E24" w:rsidRDefault="00376E24" w:rsidP="00376E24">
      <w:pPr>
        <w:spacing w:line="300" w:lineRule="auto"/>
        <w:ind w:firstLineChars="200" w:firstLine="420"/>
        <w:rPr>
          <w:rFonts w:ascii="Times New Roman" w:hAnsi="Times New Roman"/>
          <w:szCs w:val="21"/>
        </w:rPr>
      </w:pPr>
      <w:r w:rsidRPr="00376E24">
        <w:rPr>
          <w:rFonts w:ascii="Times New Roman" w:hAnsi="Times New Roman"/>
          <w:szCs w:val="21"/>
        </w:rPr>
        <w:t xml:space="preserve">                 </w:t>
      </w:r>
      <w:proofErr w:type="spellStart"/>
      <w:r w:rsidRPr="00376E24">
        <w:rPr>
          <w:rFonts w:ascii="Times New Roman" w:hAnsi="Times New Roman"/>
          <w:szCs w:val="21"/>
        </w:rPr>
        <w:t>coef</w:t>
      </w:r>
      <w:proofErr w:type="spellEnd"/>
      <w:r w:rsidRPr="00376E24">
        <w:rPr>
          <w:rFonts w:ascii="Times New Roman" w:hAnsi="Times New Roman"/>
          <w:szCs w:val="21"/>
        </w:rPr>
        <w:t xml:space="preserve">    std err          t      P&gt;|t|   </w:t>
      </w:r>
      <w:proofErr w:type="gramStart"/>
      <w:r w:rsidRPr="00376E24">
        <w:rPr>
          <w:rFonts w:ascii="Times New Roman" w:hAnsi="Times New Roman"/>
          <w:szCs w:val="21"/>
        </w:rPr>
        <w:t xml:space="preserve">   [</w:t>
      </w:r>
      <w:proofErr w:type="gramEnd"/>
      <w:r w:rsidRPr="00376E24">
        <w:rPr>
          <w:rFonts w:ascii="Times New Roman" w:hAnsi="Times New Roman"/>
          <w:szCs w:val="21"/>
        </w:rPr>
        <w:t>0.025      0.975]</w:t>
      </w:r>
    </w:p>
    <w:p w14:paraId="4B2E7945" w14:textId="5274E010" w:rsidR="00376E24" w:rsidRPr="00376E24" w:rsidRDefault="00376E24" w:rsidP="00376E24">
      <w:pPr>
        <w:spacing w:line="300" w:lineRule="auto"/>
        <w:ind w:firstLineChars="200" w:firstLine="420"/>
        <w:rPr>
          <w:rFonts w:ascii="Times New Roman" w:hAnsi="Times New Roman"/>
          <w:szCs w:val="21"/>
        </w:rPr>
      </w:pPr>
      <w:r w:rsidRPr="00376E24">
        <w:rPr>
          <w:rFonts w:ascii="Times New Roman" w:hAnsi="Times New Roman"/>
          <w:szCs w:val="21"/>
        </w:rPr>
        <w:t>--------------------------------------------------------------------------------------------------------------------------</w:t>
      </w:r>
    </w:p>
    <w:p w14:paraId="50EF2F0C" w14:textId="77777777" w:rsidR="00376E24" w:rsidRPr="00376E24" w:rsidRDefault="00376E24" w:rsidP="00376E24">
      <w:pPr>
        <w:spacing w:line="300" w:lineRule="auto"/>
        <w:ind w:firstLineChars="200" w:firstLine="420"/>
        <w:rPr>
          <w:rFonts w:ascii="Times New Roman" w:hAnsi="Times New Roman"/>
          <w:szCs w:val="21"/>
        </w:rPr>
      </w:pPr>
      <w:r w:rsidRPr="00376E24">
        <w:rPr>
          <w:rFonts w:ascii="Times New Roman" w:hAnsi="Times New Roman"/>
          <w:szCs w:val="21"/>
        </w:rPr>
        <w:t xml:space="preserve">const          0.0008      0.001      1.087      </w:t>
      </w:r>
      <w:r w:rsidRPr="00A80C06">
        <w:rPr>
          <w:rFonts w:ascii="Times New Roman" w:hAnsi="Times New Roman"/>
          <w:szCs w:val="21"/>
          <w:highlight w:val="yellow"/>
        </w:rPr>
        <w:t>0.277</w:t>
      </w:r>
      <w:r w:rsidRPr="00376E24">
        <w:rPr>
          <w:rFonts w:ascii="Times New Roman" w:hAnsi="Times New Roman"/>
          <w:szCs w:val="21"/>
        </w:rPr>
        <w:t xml:space="preserve">      -0.001       0.002</w:t>
      </w:r>
    </w:p>
    <w:p w14:paraId="02ECB72E" w14:textId="77777777" w:rsidR="00376E24" w:rsidRPr="00376E24" w:rsidRDefault="00376E24" w:rsidP="00376E24">
      <w:pPr>
        <w:spacing w:line="300" w:lineRule="auto"/>
        <w:ind w:firstLineChars="200" w:firstLine="420"/>
        <w:rPr>
          <w:rFonts w:ascii="Times New Roman" w:hAnsi="Times New Roman"/>
          <w:szCs w:val="21"/>
        </w:rPr>
      </w:pPr>
      <w:r w:rsidRPr="00376E24">
        <w:rPr>
          <w:rFonts w:ascii="Times New Roman" w:hAnsi="Times New Roman"/>
          <w:szCs w:val="21"/>
        </w:rPr>
        <w:t>x1             0.3869      0.038     10.156      0.000       0.312       0.462</w:t>
      </w:r>
    </w:p>
    <w:p w14:paraId="4E3C0EB1" w14:textId="68C494A3" w:rsidR="00376E24" w:rsidRPr="00376E24" w:rsidRDefault="00376E24" w:rsidP="00376E24">
      <w:pPr>
        <w:spacing w:line="300" w:lineRule="auto"/>
        <w:ind w:firstLineChars="200" w:firstLine="420"/>
        <w:rPr>
          <w:rFonts w:ascii="Times New Roman" w:hAnsi="Times New Roman"/>
          <w:szCs w:val="21"/>
        </w:rPr>
      </w:pPr>
      <w:r w:rsidRPr="00376E24">
        <w:rPr>
          <w:rFonts w:ascii="Times New Roman" w:hAnsi="Times New Roman"/>
          <w:szCs w:val="21"/>
        </w:rPr>
        <w:t>=========================================================================</w:t>
      </w:r>
    </w:p>
    <w:p w14:paraId="710C71DE" w14:textId="77777777" w:rsidR="00376E24" w:rsidRPr="00376E24" w:rsidRDefault="00376E24" w:rsidP="00376E24">
      <w:pPr>
        <w:spacing w:line="300" w:lineRule="auto"/>
        <w:ind w:firstLineChars="200" w:firstLine="420"/>
        <w:rPr>
          <w:rFonts w:ascii="Times New Roman" w:hAnsi="Times New Roman"/>
          <w:szCs w:val="21"/>
        </w:rPr>
      </w:pPr>
      <w:r w:rsidRPr="00376E24">
        <w:rPr>
          <w:rFonts w:ascii="Times New Roman" w:hAnsi="Times New Roman"/>
          <w:szCs w:val="21"/>
        </w:rPr>
        <w:t>Omnibus:                      311.799   Durbin-Watson:                   1.018</w:t>
      </w:r>
    </w:p>
    <w:p w14:paraId="05795321" w14:textId="77777777" w:rsidR="00376E24" w:rsidRPr="00376E24" w:rsidRDefault="00376E24" w:rsidP="00376E24">
      <w:pPr>
        <w:spacing w:line="300" w:lineRule="auto"/>
        <w:ind w:firstLineChars="200" w:firstLine="420"/>
        <w:rPr>
          <w:rFonts w:ascii="Times New Roman" w:hAnsi="Times New Roman"/>
          <w:szCs w:val="21"/>
        </w:rPr>
      </w:pPr>
      <w:proofErr w:type="gramStart"/>
      <w:r w:rsidRPr="00376E24">
        <w:rPr>
          <w:rFonts w:ascii="Times New Roman" w:hAnsi="Times New Roman"/>
          <w:szCs w:val="21"/>
        </w:rPr>
        <w:t>Prob(</w:t>
      </w:r>
      <w:proofErr w:type="gramEnd"/>
      <w:r w:rsidRPr="00376E24">
        <w:rPr>
          <w:rFonts w:ascii="Times New Roman" w:hAnsi="Times New Roman"/>
          <w:szCs w:val="21"/>
        </w:rPr>
        <w:t>Omnibus):                  0.000   Jarque-Bera (JB):             1579.518</w:t>
      </w:r>
    </w:p>
    <w:p w14:paraId="1A76C7AC" w14:textId="77777777" w:rsidR="00376E24" w:rsidRPr="00376E24" w:rsidRDefault="00376E24" w:rsidP="00376E24">
      <w:pPr>
        <w:spacing w:line="300" w:lineRule="auto"/>
        <w:ind w:firstLineChars="200" w:firstLine="420"/>
        <w:rPr>
          <w:rFonts w:ascii="Times New Roman" w:hAnsi="Times New Roman"/>
          <w:szCs w:val="21"/>
        </w:rPr>
      </w:pPr>
      <w:r w:rsidRPr="00376E24">
        <w:rPr>
          <w:rFonts w:ascii="Times New Roman" w:hAnsi="Times New Roman"/>
          <w:szCs w:val="21"/>
        </w:rPr>
        <w:t xml:space="preserve">Skew:                           0.911   </w:t>
      </w:r>
      <w:proofErr w:type="gramStart"/>
      <w:r w:rsidRPr="00376E24">
        <w:rPr>
          <w:rFonts w:ascii="Times New Roman" w:hAnsi="Times New Roman"/>
          <w:szCs w:val="21"/>
        </w:rPr>
        <w:t>Prob(</w:t>
      </w:r>
      <w:proofErr w:type="gramEnd"/>
      <w:r w:rsidRPr="00376E24">
        <w:rPr>
          <w:rFonts w:ascii="Times New Roman" w:hAnsi="Times New Roman"/>
          <w:szCs w:val="21"/>
        </w:rPr>
        <w:t>JB):                         0.00</w:t>
      </w:r>
    </w:p>
    <w:p w14:paraId="59D6CB2E" w14:textId="77777777" w:rsidR="00376E24" w:rsidRPr="00376E24" w:rsidRDefault="00376E24" w:rsidP="00376E24">
      <w:pPr>
        <w:spacing w:line="300" w:lineRule="auto"/>
        <w:ind w:firstLineChars="200" w:firstLine="420"/>
        <w:rPr>
          <w:rFonts w:ascii="Times New Roman" w:hAnsi="Times New Roman"/>
          <w:szCs w:val="21"/>
        </w:rPr>
      </w:pPr>
      <w:r w:rsidRPr="00376E24">
        <w:rPr>
          <w:rFonts w:ascii="Times New Roman" w:hAnsi="Times New Roman"/>
          <w:szCs w:val="21"/>
        </w:rPr>
        <w:t>Kurtosis:                       7.777   Cond. No.                         54.6</w:t>
      </w:r>
    </w:p>
    <w:p w14:paraId="713D24F2" w14:textId="503E6411" w:rsidR="00376E24" w:rsidRPr="00376E24" w:rsidRDefault="00376E24" w:rsidP="00376E24">
      <w:pPr>
        <w:spacing w:line="300" w:lineRule="auto"/>
        <w:ind w:firstLineChars="200" w:firstLine="420"/>
        <w:rPr>
          <w:rFonts w:ascii="Times New Roman" w:hAnsi="Times New Roman"/>
          <w:szCs w:val="21"/>
        </w:rPr>
      </w:pPr>
      <w:r w:rsidRPr="00376E24">
        <w:rPr>
          <w:rFonts w:ascii="Times New Roman" w:hAnsi="Times New Roman"/>
          <w:szCs w:val="21"/>
        </w:rPr>
        <w:t>=========================================================================</w:t>
      </w:r>
    </w:p>
    <w:p w14:paraId="631D8B29" w14:textId="6681FB04" w:rsidR="00EB107E" w:rsidRDefault="004E359A" w:rsidP="004E359A">
      <w:pPr>
        <w:spacing w:line="300" w:lineRule="auto"/>
        <w:ind w:firstLineChars="200" w:firstLine="420"/>
        <w:jc w:val="center"/>
        <w:rPr>
          <w:rFonts w:ascii="Times New Roman" w:hAnsi="Times New Roman"/>
          <w:sz w:val="24"/>
        </w:rPr>
      </w:pPr>
      <w:r>
        <w:rPr>
          <w:rFonts w:ascii="Times New Roman" w:hAnsi="Times New Roman" w:hint="eastAsia"/>
          <w:szCs w:val="21"/>
        </w:rPr>
        <w:t>表</w:t>
      </w:r>
      <w:r w:rsidRPr="004E359A">
        <w:rPr>
          <w:rFonts w:ascii="Times New Roman" w:hAnsi="Times New Roman"/>
          <w:szCs w:val="21"/>
        </w:rPr>
        <w:t>2-</w:t>
      </w:r>
      <w:r>
        <w:rPr>
          <w:rFonts w:ascii="Times New Roman" w:hAnsi="Times New Roman"/>
          <w:szCs w:val="21"/>
        </w:rPr>
        <w:t>3</w:t>
      </w:r>
      <w:r>
        <w:rPr>
          <w:rFonts w:ascii="Times New Roman" w:hAnsi="Times New Roman" w:hint="eastAsia"/>
          <w:sz w:val="24"/>
        </w:rPr>
        <w:t>股票</w:t>
      </w:r>
      <w:r w:rsidRPr="004E359A">
        <w:rPr>
          <w:rFonts w:ascii="Times New Roman" w:hAnsi="Times New Roman"/>
          <w:sz w:val="24"/>
        </w:rPr>
        <w:t>000716</w:t>
      </w:r>
      <w:r>
        <w:rPr>
          <w:rFonts w:ascii="Times New Roman" w:hAnsi="Times New Roman" w:hint="eastAsia"/>
          <w:sz w:val="24"/>
        </w:rPr>
        <w:t>的</w:t>
      </w:r>
      <w:r>
        <w:rPr>
          <w:rFonts w:ascii="Times New Roman" w:hAnsi="Times New Roman" w:hint="eastAsia"/>
          <w:sz w:val="24"/>
        </w:rPr>
        <w:t>t</w:t>
      </w:r>
      <w:r>
        <w:rPr>
          <w:rFonts w:ascii="Times New Roman" w:hAnsi="Times New Roman" w:hint="eastAsia"/>
          <w:sz w:val="24"/>
        </w:rPr>
        <w:t>检验</w:t>
      </w:r>
    </w:p>
    <w:p w14:paraId="1AD7FF5C" w14:textId="77777777" w:rsidR="004E359A" w:rsidRPr="004E359A" w:rsidRDefault="004E359A" w:rsidP="004E359A">
      <w:pPr>
        <w:spacing w:line="300" w:lineRule="auto"/>
        <w:rPr>
          <w:rFonts w:ascii="Times New Roman" w:hAnsi="Times New Roman"/>
          <w:szCs w:val="21"/>
        </w:rPr>
      </w:pPr>
    </w:p>
    <w:p w14:paraId="1BF00BD0" w14:textId="0E3272F5" w:rsidR="00EB107E" w:rsidRDefault="004E359A" w:rsidP="004E359A">
      <w:pPr>
        <w:spacing w:line="300" w:lineRule="auto"/>
        <w:ind w:firstLineChars="200" w:firstLine="480"/>
        <w:jc w:val="left"/>
        <w:rPr>
          <w:rFonts w:ascii="Times New Roman" w:hAnsi="Times New Roman"/>
          <w:sz w:val="24"/>
        </w:rPr>
      </w:pPr>
      <w:r>
        <w:rPr>
          <w:rFonts w:ascii="Times New Roman" w:hAnsi="Times New Roman" w:hint="eastAsia"/>
          <w:sz w:val="24"/>
        </w:rPr>
        <w:lastRenderedPageBreak/>
        <w:t>股票</w:t>
      </w:r>
      <w:r w:rsidRPr="004E359A">
        <w:rPr>
          <w:rFonts w:ascii="Times New Roman" w:hAnsi="Times New Roman"/>
          <w:sz w:val="24"/>
        </w:rPr>
        <w:t>'000752</w:t>
      </w:r>
      <w:r>
        <w:rPr>
          <w:rFonts w:ascii="Times New Roman" w:hAnsi="Times New Roman" w:hint="eastAsia"/>
          <w:sz w:val="24"/>
        </w:rPr>
        <w:t>的</w:t>
      </w:r>
      <w:r>
        <w:rPr>
          <w:rFonts w:ascii="Times New Roman" w:hAnsi="Times New Roman" w:hint="eastAsia"/>
          <w:sz w:val="24"/>
        </w:rPr>
        <w:t>t</w:t>
      </w:r>
      <w:r>
        <w:rPr>
          <w:rFonts w:ascii="Times New Roman" w:hAnsi="Times New Roman" w:hint="eastAsia"/>
          <w:sz w:val="24"/>
        </w:rPr>
        <w:t>检验和超额收益和市场超额收益散点图</w:t>
      </w:r>
      <w:r w:rsidR="00376E24" w:rsidRPr="00376E24">
        <w:rPr>
          <w:rFonts w:ascii="Times New Roman" w:hAnsi="Times New Roman"/>
          <w:noProof/>
          <w:sz w:val="24"/>
        </w:rPr>
        <w:drawing>
          <wp:inline distT="0" distB="0" distL="0" distR="0" wp14:anchorId="015AA3C8" wp14:editId="273DDF32">
            <wp:extent cx="5759450" cy="1629410"/>
            <wp:effectExtent l="0" t="0" r="0" b="8890"/>
            <wp:docPr id="355391076"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91076" name="图片 1" descr="图表, 折线图&#10;&#10;描述已自动生成"/>
                    <pic:cNvPicPr/>
                  </pic:nvPicPr>
                  <pic:blipFill>
                    <a:blip r:embed="rId18"/>
                    <a:stretch>
                      <a:fillRect/>
                    </a:stretch>
                  </pic:blipFill>
                  <pic:spPr>
                    <a:xfrm>
                      <a:off x="0" y="0"/>
                      <a:ext cx="5759450" cy="1629410"/>
                    </a:xfrm>
                    <a:prstGeom prst="rect">
                      <a:avLst/>
                    </a:prstGeom>
                  </pic:spPr>
                </pic:pic>
              </a:graphicData>
            </a:graphic>
          </wp:inline>
        </w:drawing>
      </w:r>
    </w:p>
    <w:p w14:paraId="4070E33E" w14:textId="2D586015" w:rsidR="004E359A" w:rsidRDefault="004E359A" w:rsidP="004E359A">
      <w:pPr>
        <w:spacing w:line="300" w:lineRule="auto"/>
        <w:ind w:firstLineChars="200" w:firstLine="480"/>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2</w:t>
      </w:r>
      <w:r>
        <w:rPr>
          <w:rFonts w:ascii="Times New Roman" w:hAnsi="Times New Roman"/>
          <w:sz w:val="24"/>
        </w:rPr>
        <w:t>-4</w:t>
      </w:r>
    </w:p>
    <w:p w14:paraId="658179B8" w14:textId="77777777" w:rsidR="004E359A" w:rsidRDefault="004E359A" w:rsidP="004E359A">
      <w:pPr>
        <w:spacing w:line="300" w:lineRule="auto"/>
        <w:ind w:firstLineChars="200" w:firstLine="480"/>
        <w:jc w:val="center"/>
        <w:rPr>
          <w:rFonts w:ascii="Times New Roman" w:hAnsi="Times New Roman"/>
          <w:sz w:val="24"/>
        </w:rPr>
      </w:pPr>
    </w:p>
    <w:p w14:paraId="0C136627" w14:textId="77777777" w:rsidR="00376E24" w:rsidRPr="00376E24" w:rsidRDefault="00376E24" w:rsidP="00376E24">
      <w:pPr>
        <w:spacing w:line="300" w:lineRule="auto"/>
        <w:ind w:firstLineChars="200" w:firstLine="480"/>
        <w:rPr>
          <w:rFonts w:ascii="Times New Roman" w:hAnsi="Times New Roman"/>
          <w:szCs w:val="21"/>
        </w:rPr>
      </w:pPr>
      <w:r w:rsidRPr="00376E24">
        <w:rPr>
          <w:rFonts w:ascii="Times New Roman" w:hAnsi="Times New Roman"/>
          <w:sz w:val="24"/>
        </w:rPr>
        <w:t xml:space="preserve">                          </w:t>
      </w:r>
      <w:r w:rsidRPr="00376E24">
        <w:rPr>
          <w:rFonts w:ascii="Times New Roman" w:hAnsi="Times New Roman"/>
          <w:szCs w:val="21"/>
        </w:rPr>
        <w:t xml:space="preserve">  OLS Regression Results                            </w:t>
      </w:r>
    </w:p>
    <w:p w14:paraId="5F42A22F" w14:textId="04616965" w:rsidR="00376E24" w:rsidRPr="00376E24" w:rsidRDefault="00376E24" w:rsidP="00376E24">
      <w:pPr>
        <w:spacing w:line="300" w:lineRule="auto"/>
        <w:ind w:firstLineChars="200" w:firstLine="420"/>
        <w:rPr>
          <w:rFonts w:ascii="Times New Roman" w:hAnsi="Times New Roman"/>
          <w:szCs w:val="21"/>
        </w:rPr>
      </w:pPr>
      <w:r w:rsidRPr="00376E24">
        <w:rPr>
          <w:rFonts w:ascii="Times New Roman" w:hAnsi="Times New Roman"/>
          <w:szCs w:val="21"/>
        </w:rPr>
        <w:t>=========================================================================</w:t>
      </w:r>
    </w:p>
    <w:p w14:paraId="1A54D1DF" w14:textId="77777777" w:rsidR="00376E24" w:rsidRPr="00376E24" w:rsidRDefault="00376E24" w:rsidP="00376E24">
      <w:pPr>
        <w:spacing w:line="300" w:lineRule="auto"/>
        <w:ind w:firstLineChars="200" w:firstLine="420"/>
        <w:rPr>
          <w:rFonts w:ascii="Times New Roman" w:hAnsi="Times New Roman"/>
          <w:szCs w:val="21"/>
        </w:rPr>
      </w:pPr>
      <w:r w:rsidRPr="00376E24">
        <w:rPr>
          <w:rFonts w:ascii="Times New Roman" w:hAnsi="Times New Roman"/>
          <w:szCs w:val="21"/>
        </w:rPr>
        <w:t>Dep. Variable:                      y   R-squared:                       0.029</w:t>
      </w:r>
    </w:p>
    <w:p w14:paraId="430427F6" w14:textId="77777777" w:rsidR="00376E24" w:rsidRPr="00376E24" w:rsidRDefault="00376E24" w:rsidP="00376E24">
      <w:pPr>
        <w:spacing w:line="300" w:lineRule="auto"/>
        <w:ind w:firstLineChars="200" w:firstLine="420"/>
        <w:rPr>
          <w:rFonts w:ascii="Times New Roman" w:hAnsi="Times New Roman"/>
          <w:szCs w:val="21"/>
        </w:rPr>
      </w:pPr>
      <w:r w:rsidRPr="00376E24">
        <w:rPr>
          <w:rFonts w:ascii="Times New Roman" w:hAnsi="Times New Roman"/>
          <w:szCs w:val="21"/>
        </w:rPr>
        <w:t>Model:                            OLS   Adj. R-squared:                  0.028</w:t>
      </w:r>
    </w:p>
    <w:p w14:paraId="117DDAF1" w14:textId="77777777" w:rsidR="00376E24" w:rsidRPr="00376E24" w:rsidRDefault="00376E24" w:rsidP="00376E24">
      <w:pPr>
        <w:spacing w:line="300" w:lineRule="auto"/>
        <w:ind w:firstLineChars="200" w:firstLine="420"/>
        <w:rPr>
          <w:rFonts w:ascii="Times New Roman" w:hAnsi="Times New Roman"/>
          <w:szCs w:val="21"/>
        </w:rPr>
      </w:pPr>
      <w:r w:rsidRPr="00376E24">
        <w:rPr>
          <w:rFonts w:ascii="Times New Roman" w:hAnsi="Times New Roman"/>
          <w:szCs w:val="21"/>
        </w:rPr>
        <w:t>Method:                 Least Squares   F-statistic:                     42.90</w:t>
      </w:r>
    </w:p>
    <w:p w14:paraId="24450979" w14:textId="77777777" w:rsidR="00376E24" w:rsidRPr="00376E24" w:rsidRDefault="00376E24" w:rsidP="00376E24">
      <w:pPr>
        <w:spacing w:line="300" w:lineRule="auto"/>
        <w:ind w:firstLineChars="200" w:firstLine="420"/>
        <w:rPr>
          <w:rFonts w:ascii="Times New Roman" w:hAnsi="Times New Roman"/>
          <w:szCs w:val="21"/>
        </w:rPr>
      </w:pPr>
      <w:r w:rsidRPr="00376E24">
        <w:rPr>
          <w:rFonts w:ascii="Times New Roman" w:hAnsi="Times New Roman"/>
          <w:szCs w:val="21"/>
        </w:rPr>
        <w:t>Date:                Tue, 04 Apr 2023   Prob (F-statistic):           7.97e-11</w:t>
      </w:r>
    </w:p>
    <w:p w14:paraId="07892A19" w14:textId="77777777" w:rsidR="00376E24" w:rsidRPr="00376E24" w:rsidRDefault="00376E24" w:rsidP="00376E24">
      <w:pPr>
        <w:spacing w:line="300" w:lineRule="auto"/>
        <w:ind w:firstLineChars="200" w:firstLine="420"/>
        <w:rPr>
          <w:rFonts w:ascii="Times New Roman" w:hAnsi="Times New Roman"/>
          <w:szCs w:val="21"/>
        </w:rPr>
      </w:pPr>
      <w:r w:rsidRPr="00376E24">
        <w:rPr>
          <w:rFonts w:ascii="Times New Roman" w:hAnsi="Times New Roman"/>
          <w:szCs w:val="21"/>
        </w:rPr>
        <w:t>Time:                        23:39:40   Log-Likelihood:                 3285.5</w:t>
      </w:r>
    </w:p>
    <w:p w14:paraId="3420AAF8" w14:textId="77777777" w:rsidR="00376E24" w:rsidRPr="00376E24" w:rsidRDefault="00376E24" w:rsidP="00376E24">
      <w:pPr>
        <w:spacing w:line="300" w:lineRule="auto"/>
        <w:ind w:firstLineChars="200" w:firstLine="420"/>
        <w:rPr>
          <w:rFonts w:ascii="Times New Roman" w:hAnsi="Times New Roman"/>
          <w:szCs w:val="21"/>
        </w:rPr>
      </w:pPr>
      <w:r w:rsidRPr="00376E24">
        <w:rPr>
          <w:rFonts w:ascii="Times New Roman" w:hAnsi="Times New Roman"/>
          <w:szCs w:val="21"/>
        </w:rPr>
        <w:t>No. Observations:                1456   AIC:                            -6567.</w:t>
      </w:r>
    </w:p>
    <w:p w14:paraId="644BB42C" w14:textId="77777777" w:rsidR="00376E24" w:rsidRPr="00376E24" w:rsidRDefault="00376E24" w:rsidP="00376E24">
      <w:pPr>
        <w:spacing w:line="300" w:lineRule="auto"/>
        <w:ind w:firstLineChars="200" w:firstLine="420"/>
        <w:rPr>
          <w:rFonts w:ascii="Times New Roman" w:hAnsi="Times New Roman"/>
          <w:szCs w:val="21"/>
        </w:rPr>
      </w:pPr>
      <w:proofErr w:type="spellStart"/>
      <w:r w:rsidRPr="00376E24">
        <w:rPr>
          <w:rFonts w:ascii="Times New Roman" w:hAnsi="Times New Roman"/>
          <w:szCs w:val="21"/>
        </w:rPr>
        <w:t>Df</w:t>
      </w:r>
      <w:proofErr w:type="spellEnd"/>
      <w:r w:rsidRPr="00376E24">
        <w:rPr>
          <w:rFonts w:ascii="Times New Roman" w:hAnsi="Times New Roman"/>
          <w:szCs w:val="21"/>
        </w:rPr>
        <w:t xml:space="preserve"> Residuals:                    1454   BIC:                            -6556.</w:t>
      </w:r>
    </w:p>
    <w:p w14:paraId="474BF225" w14:textId="77777777" w:rsidR="00376E24" w:rsidRPr="00376E24" w:rsidRDefault="00376E24" w:rsidP="00376E24">
      <w:pPr>
        <w:spacing w:line="300" w:lineRule="auto"/>
        <w:ind w:firstLineChars="200" w:firstLine="420"/>
        <w:rPr>
          <w:rFonts w:ascii="Times New Roman" w:hAnsi="Times New Roman"/>
          <w:szCs w:val="21"/>
        </w:rPr>
      </w:pPr>
      <w:proofErr w:type="spellStart"/>
      <w:r w:rsidRPr="00376E24">
        <w:rPr>
          <w:rFonts w:ascii="Times New Roman" w:hAnsi="Times New Roman"/>
          <w:szCs w:val="21"/>
        </w:rPr>
        <w:t>Df</w:t>
      </w:r>
      <w:proofErr w:type="spellEnd"/>
      <w:r w:rsidRPr="00376E24">
        <w:rPr>
          <w:rFonts w:ascii="Times New Roman" w:hAnsi="Times New Roman"/>
          <w:szCs w:val="21"/>
        </w:rPr>
        <w:t xml:space="preserve"> Model:                           1                                         </w:t>
      </w:r>
    </w:p>
    <w:p w14:paraId="47956070" w14:textId="77777777" w:rsidR="00376E24" w:rsidRPr="00376E24" w:rsidRDefault="00376E24" w:rsidP="00376E24">
      <w:pPr>
        <w:spacing w:line="300" w:lineRule="auto"/>
        <w:ind w:firstLineChars="200" w:firstLine="420"/>
        <w:rPr>
          <w:rFonts w:ascii="Times New Roman" w:hAnsi="Times New Roman"/>
          <w:szCs w:val="21"/>
        </w:rPr>
      </w:pPr>
      <w:r w:rsidRPr="00376E24">
        <w:rPr>
          <w:rFonts w:ascii="Times New Roman" w:hAnsi="Times New Roman"/>
          <w:szCs w:val="21"/>
        </w:rPr>
        <w:t xml:space="preserve">Covariance Type:            </w:t>
      </w:r>
      <w:proofErr w:type="spellStart"/>
      <w:r w:rsidRPr="00376E24">
        <w:rPr>
          <w:rFonts w:ascii="Times New Roman" w:hAnsi="Times New Roman"/>
          <w:szCs w:val="21"/>
        </w:rPr>
        <w:t>nonrobust</w:t>
      </w:r>
      <w:proofErr w:type="spellEnd"/>
      <w:r w:rsidRPr="00376E24">
        <w:rPr>
          <w:rFonts w:ascii="Times New Roman" w:hAnsi="Times New Roman"/>
          <w:szCs w:val="21"/>
        </w:rPr>
        <w:t xml:space="preserve">                                         </w:t>
      </w:r>
    </w:p>
    <w:p w14:paraId="48A19136" w14:textId="395B7341" w:rsidR="00376E24" w:rsidRPr="00376E24" w:rsidRDefault="00376E24" w:rsidP="00376E24">
      <w:pPr>
        <w:spacing w:line="300" w:lineRule="auto"/>
        <w:ind w:firstLineChars="200" w:firstLine="420"/>
        <w:rPr>
          <w:rFonts w:ascii="Times New Roman" w:hAnsi="Times New Roman"/>
          <w:szCs w:val="21"/>
        </w:rPr>
      </w:pPr>
      <w:r w:rsidRPr="00376E24">
        <w:rPr>
          <w:rFonts w:ascii="Times New Roman" w:hAnsi="Times New Roman"/>
          <w:szCs w:val="21"/>
        </w:rPr>
        <w:t>=========================================================================</w:t>
      </w:r>
    </w:p>
    <w:p w14:paraId="794CAD5D" w14:textId="77777777" w:rsidR="00376E24" w:rsidRPr="00376E24" w:rsidRDefault="00376E24" w:rsidP="00376E24">
      <w:pPr>
        <w:spacing w:line="300" w:lineRule="auto"/>
        <w:ind w:firstLineChars="200" w:firstLine="420"/>
        <w:rPr>
          <w:rFonts w:ascii="Times New Roman" w:hAnsi="Times New Roman"/>
          <w:szCs w:val="21"/>
        </w:rPr>
      </w:pPr>
      <w:r w:rsidRPr="00376E24">
        <w:rPr>
          <w:rFonts w:ascii="Times New Roman" w:hAnsi="Times New Roman"/>
          <w:szCs w:val="21"/>
        </w:rPr>
        <w:t xml:space="preserve">                 </w:t>
      </w:r>
      <w:proofErr w:type="spellStart"/>
      <w:r w:rsidRPr="00376E24">
        <w:rPr>
          <w:rFonts w:ascii="Times New Roman" w:hAnsi="Times New Roman"/>
          <w:szCs w:val="21"/>
        </w:rPr>
        <w:t>coef</w:t>
      </w:r>
      <w:proofErr w:type="spellEnd"/>
      <w:r w:rsidRPr="00376E24">
        <w:rPr>
          <w:rFonts w:ascii="Times New Roman" w:hAnsi="Times New Roman"/>
          <w:szCs w:val="21"/>
        </w:rPr>
        <w:t xml:space="preserve">    std err          t      P&gt;|t|   </w:t>
      </w:r>
      <w:proofErr w:type="gramStart"/>
      <w:r w:rsidRPr="00376E24">
        <w:rPr>
          <w:rFonts w:ascii="Times New Roman" w:hAnsi="Times New Roman"/>
          <w:szCs w:val="21"/>
        </w:rPr>
        <w:t xml:space="preserve">   [</w:t>
      </w:r>
      <w:proofErr w:type="gramEnd"/>
      <w:r w:rsidRPr="00376E24">
        <w:rPr>
          <w:rFonts w:ascii="Times New Roman" w:hAnsi="Times New Roman"/>
          <w:szCs w:val="21"/>
        </w:rPr>
        <w:t>0.025      0.975]</w:t>
      </w:r>
    </w:p>
    <w:p w14:paraId="0DA3C671" w14:textId="169A527E" w:rsidR="00376E24" w:rsidRPr="00376E24" w:rsidRDefault="00376E24" w:rsidP="00376E24">
      <w:pPr>
        <w:spacing w:line="300" w:lineRule="auto"/>
        <w:ind w:firstLineChars="200" w:firstLine="420"/>
        <w:rPr>
          <w:rFonts w:ascii="Times New Roman" w:hAnsi="Times New Roman"/>
          <w:szCs w:val="21"/>
        </w:rPr>
      </w:pPr>
      <w:r w:rsidRPr="00376E24">
        <w:rPr>
          <w:rFonts w:ascii="Times New Roman" w:hAnsi="Times New Roman"/>
          <w:szCs w:val="21"/>
        </w:rPr>
        <w:t>---------------------------------------------------------------------------------------------------------------------------</w:t>
      </w:r>
    </w:p>
    <w:p w14:paraId="5F00A80D" w14:textId="77777777" w:rsidR="00376E24" w:rsidRPr="00376E24" w:rsidRDefault="00376E24" w:rsidP="00376E24">
      <w:pPr>
        <w:spacing w:line="300" w:lineRule="auto"/>
        <w:ind w:firstLineChars="200" w:firstLine="420"/>
        <w:rPr>
          <w:rFonts w:ascii="Times New Roman" w:hAnsi="Times New Roman"/>
          <w:szCs w:val="21"/>
        </w:rPr>
      </w:pPr>
      <w:r w:rsidRPr="00376E24">
        <w:rPr>
          <w:rFonts w:ascii="Times New Roman" w:hAnsi="Times New Roman"/>
          <w:szCs w:val="21"/>
        </w:rPr>
        <w:t xml:space="preserve">const         -0.0005      0.001     -0.823      </w:t>
      </w:r>
      <w:r w:rsidRPr="00A80C06">
        <w:rPr>
          <w:rFonts w:ascii="Times New Roman" w:hAnsi="Times New Roman"/>
          <w:szCs w:val="21"/>
          <w:highlight w:val="yellow"/>
        </w:rPr>
        <w:t>0.411</w:t>
      </w:r>
      <w:r w:rsidRPr="00376E24">
        <w:rPr>
          <w:rFonts w:ascii="Times New Roman" w:hAnsi="Times New Roman"/>
          <w:szCs w:val="21"/>
        </w:rPr>
        <w:t xml:space="preserve">      -0.002       0.001</w:t>
      </w:r>
    </w:p>
    <w:p w14:paraId="373BF41B" w14:textId="77777777" w:rsidR="00376E24" w:rsidRPr="00376E24" w:rsidRDefault="00376E24" w:rsidP="00376E24">
      <w:pPr>
        <w:spacing w:line="300" w:lineRule="auto"/>
        <w:ind w:firstLineChars="200" w:firstLine="420"/>
        <w:rPr>
          <w:rFonts w:ascii="Times New Roman" w:hAnsi="Times New Roman"/>
          <w:szCs w:val="21"/>
        </w:rPr>
      </w:pPr>
      <w:r w:rsidRPr="00376E24">
        <w:rPr>
          <w:rFonts w:ascii="Times New Roman" w:hAnsi="Times New Roman"/>
          <w:szCs w:val="21"/>
        </w:rPr>
        <w:t>x1             0.2341      0.036      6.550      0.000       0.164       0.304</w:t>
      </w:r>
    </w:p>
    <w:p w14:paraId="1210938B" w14:textId="2B535568" w:rsidR="00376E24" w:rsidRPr="00376E24" w:rsidRDefault="00376E24" w:rsidP="00376E24">
      <w:pPr>
        <w:spacing w:line="300" w:lineRule="auto"/>
        <w:ind w:firstLineChars="200" w:firstLine="420"/>
        <w:rPr>
          <w:rFonts w:ascii="Times New Roman" w:hAnsi="Times New Roman"/>
          <w:szCs w:val="21"/>
        </w:rPr>
      </w:pPr>
      <w:r w:rsidRPr="00376E24">
        <w:rPr>
          <w:rFonts w:ascii="Times New Roman" w:hAnsi="Times New Roman"/>
          <w:szCs w:val="21"/>
        </w:rPr>
        <w:t>=========================================================================</w:t>
      </w:r>
    </w:p>
    <w:p w14:paraId="20F8E5E8" w14:textId="77777777" w:rsidR="00376E24" w:rsidRPr="00376E24" w:rsidRDefault="00376E24" w:rsidP="00376E24">
      <w:pPr>
        <w:spacing w:line="300" w:lineRule="auto"/>
        <w:ind w:firstLineChars="200" w:firstLine="420"/>
        <w:rPr>
          <w:rFonts w:ascii="Times New Roman" w:hAnsi="Times New Roman"/>
          <w:szCs w:val="21"/>
        </w:rPr>
      </w:pPr>
      <w:r w:rsidRPr="00376E24">
        <w:rPr>
          <w:rFonts w:ascii="Times New Roman" w:hAnsi="Times New Roman"/>
          <w:szCs w:val="21"/>
        </w:rPr>
        <w:t>Omnibus:                       19.362   Durbin-Watson:                   0.851</w:t>
      </w:r>
    </w:p>
    <w:p w14:paraId="0798C7C8" w14:textId="77777777" w:rsidR="00376E24" w:rsidRPr="00376E24" w:rsidRDefault="00376E24" w:rsidP="00376E24">
      <w:pPr>
        <w:spacing w:line="300" w:lineRule="auto"/>
        <w:ind w:firstLineChars="200" w:firstLine="420"/>
        <w:rPr>
          <w:rFonts w:ascii="Times New Roman" w:hAnsi="Times New Roman"/>
          <w:szCs w:val="21"/>
        </w:rPr>
      </w:pPr>
      <w:proofErr w:type="gramStart"/>
      <w:r w:rsidRPr="00376E24">
        <w:rPr>
          <w:rFonts w:ascii="Times New Roman" w:hAnsi="Times New Roman"/>
          <w:szCs w:val="21"/>
        </w:rPr>
        <w:t>Prob(</w:t>
      </w:r>
      <w:proofErr w:type="gramEnd"/>
      <w:r w:rsidRPr="00376E24">
        <w:rPr>
          <w:rFonts w:ascii="Times New Roman" w:hAnsi="Times New Roman"/>
          <w:szCs w:val="21"/>
        </w:rPr>
        <w:t>Omnibus):                  0.000   Jarque-Bera (JB):               21.308</w:t>
      </w:r>
    </w:p>
    <w:p w14:paraId="0B34F69C" w14:textId="77777777" w:rsidR="00376E24" w:rsidRPr="00376E24" w:rsidRDefault="00376E24" w:rsidP="00376E24">
      <w:pPr>
        <w:spacing w:line="300" w:lineRule="auto"/>
        <w:ind w:firstLineChars="200" w:firstLine="420"/>
        <w:rPr>
          <w:rFonts w:ascii="Times New Roman" w:hAnsi="Times New Roman"/>
          <w:szCs w:val="21"/>
        </w:rPr>
      </w:pPr>
      <w:r w:rsidRPr="00376E24">
        <w:rPr>
          <w:rFonts w:ascii="Times New Roman" w:hAnsi="Times New Roman"/>
          <w:szCs w:val="21"/>
        </w:rPr>
        <w:t xml:space="preserve">Skew:                           0.232   </w:t>
      </w:r>
      <w:proofErr w:type="gramStart"/>
      <w:r w:rsidRPr="00376E24">
        <w:rPr>
          <w:rFonts w:ascii="Times New Roman" w:hAnsi="Times New Roman"/>
          <w:szCs w:val="21"/>
        </w:rPr>
        <w:t>Prob(</w:t>
      </w:r>
      <w:proofErr w:type="gramEnd"/>
      <w:r w:rsidRPr="00376E24">
        <w:rPr>
          <w:rFonts w:ascii="Times New Roman" w:hAnsi="Times New Roman"/>
          <w:szCs w:val="21"/>
        </w:rPr>
        <w:t>JB):                     2.36e-05</w:t>
      </w:r>
    </w:p>
    <w:p w14:paraId="09E585EF" w14:textId="77777777" w:rsidR="00376E24" w:rsidRPr="00376E24" w:rsidRDefault="00376E24" w:rsidP="00376E24">
      <w:pPr>
        <w:spacing w:line="300" w:lineRule="auto"/>
        <w:ind w:firstLineChars="200" w:firstLine="420"/>
        <w:rPr>
          <w:rFonts w:ascii="Times New Roman" w:hAnsi="Times New Roman"/>
          <w:szCs w:val="21"/>
        </w:rPr>
      </w:pPr>
      <w:r w:rsidRPr="00376E24">
        <w:rPr>
          <w:rFonts w:ascii="Times New Roman" w:hAnsi="Times New Roman"/>
          <w:szCs w:val="21"/>
        </w:rPr>
        <w:t>Kurtosis:                       3.370   Cond. No.                         53.8</w:t>
      </w:r>
    </w:p>
    <w:p w14:paraId="454FCB56" w14:textId="72F7E684" w:rsidR="00376E24" w:rsidRPr="00376E24" w:rsidRDefault="00376E24" w:rsidP="00376E24">
      <w:pPr>
        <w:spacing w:line="300" w:lineRule="auto"/>
        <w:ind w:firstLineChars="200" w:firstLine="420"/>
        <w:rPr>
          <w:rFonts w:ascii="Times New Roman" w:hAnsi="Times New Roman"/>
          <w:szCs w:val="21"/>
        </w:rPr>
      </w:pPr>
      <w:r w:rsidRPr="00376E24">
        <w:rPr>
          <w:rFonts w:ascii="Times New Roman" w:hAnsi="Times New Roman"/>
          <w:szCs w:val="21"/>
        </w:rPr>
        <w:t>=========================================================================</w:t>
      </w:r>
    </w:p>
    <w:p w14:paraId="13B52DAD" w14:textId="29C9AB71" w:rsidR="00425103" w:rsidRDefault="004E359A" w:rsidP="004E359A">
      <w:pPr>
        <w:spacing w:line="300" w:lineRule="auto"/>
        <w:ind w:firstLineChars="200" w:firstLine="420"/>
        <w:jc w:val="center"/>
        <w:rPr>
          <w:rFonts w:ascii="Times New Roman" w:hAnsi="Times New Roman"/>
          <w:sz w:val="24"/>
        </w:rPr>
      </w:pPr>
      <w:r>
        <w:rPr>
          <w:rFonts w:ascii="Times New Roman" w:hAnsi="Times New Roman" w:hint="eastAsia"/>
          <w:szCs w:val="21"/>
        </w:rPr>
        <w:t>表</w:t>
      </w:r>
      <w:r w:rsidRPr="004E359A">
        <w:rPr>
          <w:rFonts w:ascii="Times New Roman" w:hAnsi="Times New Roman"/>
          <w:szCs w:val="21"/>
        </w:rPr>
        <w:t>2-</w:t>
      </w:r>
      <w:r>
        <w:rPr>
          <w:rFonts w:ascii="Times New Roman" w:hAnsi="Times New Roman"/>
          <w:szCs w:val="21"/>
        </w:rPr>
        <w:t>4</w:t>
      </w:r>
      <w:r>
        <w:rPr>
          <w:rFonts w:ascii="Times New Roman" w:hAnsi="Times New Roman" w:hint="eastAsia"/>
          <w:sz w:val="24"/>
        </w:rPr>
        <w:t>股票</w:t>
      </w:r>
      <w:r w:rsidRPr="004E359A">
        <w:rPr>
          <w:rFonts w:ascii="Times New Roman" w:hAnsi="Times New Roman"/>
          <w:sz w:val="24"/>
        </w:rPr>
        <w:t>0007</w:t>
      </w:r>
      <w:r>
        <w:rPr>
          <w:rFonts w:ascii="Times New Roman" w:hAnsi="Times New Roman"/>
          <w:sz w:val="24"/>
        </w:rPr>
        <w:t>52</w:t>
      </w:r>
      <w:r>
        <w:rPr>
          <w:rFonts w:ascii="Times New Roman" w:hAnsi="Times New Roman" w:hint="eastAsia"/>
          <w:sz w:val="24"/>
        </w:rPr>
        <w:t>的</w:t>
      </w:r>
      <w:r>
        <w:rPr>
          <w:rFonts w:ascii="Times New Roman" w:hAnsi="Times New Roman" w:hint="eastAsia"/>
          <w:sz w:val="24"/>
        </w:rPr>
        <w:t>t</w:t>
      </w:r>
      <w:r>
        <w:rPr>
          <w:rFonts w:ascii="Times New Roman" w:hAnsi="Times New Roman" w:hint="eastAsia"/>
          <w:sz w:val="24"/>
        </w:rPr>
        <w:t>检验</w:t>
      </w:r>
    </w:p>
    <w:p w14:paraId="201D0952" w14:textId="77777777" w:rsidR="004E359A" w:rsidRDefault="004E359A" w:rsidP="00EB107E">
      <w:pPr>
        <w:spacing w:line="300" w:lineRule="auto"/>
        <w:ind w:firstLineChars="200" w:firstLine="480"/>
        <w:rPr>
          <w:rFonts w:ascii="Times New Roman" w:hAnsi="Times New Roman"/>
          <w:sz w:val="24"/>
        </w:rPr>
      </w:pPr>
    </w:p>
    <w:p w14:paraId="6C829CB4" w14:textId="03358CEE" w:rsidR="004E359A" w:rsidRPr="004E359A" w:rsidRDefault="004E359A" w:rsidP="004E359A">
      <w:pPr>
        <w:spacing w:line="300" w:lineRule="auto"/>
        <w:ind w:firstLineChars="200" w:firstLine="480"/>
        <w:rPr>
          <w:rFonts w:ascii="Times New Roman" w:hAnsi="Times New Roman"/>
          <w:sz w:val="24"/>
        </w:rPr>
      </w:pPr>
      <w:r>
        <w:rPr>
          <w:rFonts w:ascii="Times New Roman" w:hAnsi="Times New Roman" w:hint="eastAsia"/>
          <w:sz w:val="24"/>
        </w:rPr>
        <w:t>股票</w:t>
      </w:r>
      <w:r w:rsidRPr="004E359A">
        <w:rPr>
          <w:rFonts w:ascii="Times New Roman" w:hAnsi="Times New Roman"/>
          <w:sz w:val="24"/>
        </w:rPr>
        <w:t>000767</w:t>
      </w:r>
      <w:r>
        <w:rPr>
          <w:rFonts w:ascii="Times New Roman" w:hAnsi="Times New Roman" w:hint="eastAsia"/>
          <w:sz w:val="24"/>
        </w:rPr>
        <w:t>的</w:t>
      </w:r>
      <w:r>
        <w:rPr>
          <w:rFonts w:ascii="Times New Roman" w:hAnsi="Times New Roman" w:hint="eastAsia"/>
          <w:sz w:val="24"/>
        </w:rPr>
        <w:t>t</w:t>
      </w:r>
      <w:r>
        <w:rPr>
          <w:rFonts w:ascii="Times New Roman" w:hAnsi="Times New Roman" w:hint="eastAsia"/>
          <w:sz w:val="24"/>
        </w:rPr>
        <w:t>检验和超额收益和市场超额收益散点图</w:t>
      </w:r>
    </w:p>
    <w:p w14:paraId="11D35BAF" w14:textId="62C3CBCD" w:rsidR="00EB107E" w:rsidRDefault="00425103" w:rsidP="00EB107E">
      <w:pPr>
        <w:spacing w:line="300" w:lineRule="auto"/>
        <w:ind w:firstLineChars="200" w:firstLine="480"/>
        <w:rPr>
          <w:rFonts w:ascii="Times New Roman" w:hAnsi="Times New Roman"/>
          <w:sz w:val="24"/>
        </w:rPr>
      </w:pPr>
      <w:r w:rsidRPr="00425103">
        <w:rPr>
          <w:rFonts w:ascii="Times New Roman" w:hAnsi="Times New Roman"/>
          <w:noProof/>
          <w:sz w:val="24"/>
        </w:rPr>
        <w:lastRenderedPageBreak/>
        <w:drawing>
          <wp:inline distT="0" distB="0" distL="0" distR="0" wp14:anchorId="0C6E6579" wp14:editId="167BBEFD">
            <wp:extent cx="5759450" cy="1628140"/>
            <wp:effectExtent l="0" t="0" r="0" b="0"/>
            <wp:docPr id="1246306498"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06498" name="图片 1" descr="图表, 条形图&#10;&#10;描述已自动生成"/>
                    <pic:cNvPicPr/>
                  </pic:nvPicPr>
                  <pic:blipFill>
                    <a:blip r:embed="rId19"/>
                    <a:stretch>
                      <a:fillRect/>
                    </a:stretch>
                  </pic:blipFill>
                  <pic:spPr>
                    <a:xfrm>
                      <a:off x="0" y="0"/>
                      <a:ext cx="5759450" cy="1628140"/>
                    </a:xfrm>
                    <a:prstGeom prst="rect">
                      <a:avLst/>
                    </a:prstGeom>
                  </pic:spPr>
                </pic:pic>
              </a:graphicData>
            </a:graphic>
          </wp:inline>
        </w:drawing>
      </w:r>
    </w:p>
    <w:p w14:paraId="3C5F0E62" w14:textId="1180774F" w:rsidR="004E359A" w:rsidRDefault="004E359A" w:rsidP="004E359A">
      <w:pPr>
        <w:spacing w:line="300" w:lineRule="auto"/>
        <w:ind w:firstLineChars="200" w:firstLine="480"/>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2</w:t>
      </w:r>
      <w:r>
        <w:rPr>
          <w:rFonts w:ascii="Times New Roman" w:hAnsi="Times New Roman"/>
          <w:sz w:val="24"/>
        </w:rPr>
        <w:t>-5</w:t>
      </w:r>
    </w:p>
    <w:p w14:paraId="7B40AD45" w14:textId="7B442999" w:rsidR="00425103" w:rsidRDefault="00425103" w:rsidP="00EB107E">
      <w:pPr>
        <w:spacing w:line="300" w:lineRule="auto"/>
        <w:ind w:firstLineChars="200" w:firstLine="480"/>
        <w:rPr>
          <w:rFonts w:ascii="Times New Roman" w:hAnsi="Times New Roman"/>
          <w:sz w:val="24"/>
        </w:rPr>
      </w:pPr>
    </w:p>
    <w:p w14:paraId="4444B05C" w14:textId="71B1F6B8"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 xml:space="preserve">                           </w:t>
      </w:r>
      <w:r w:rsidR="004E359A">
        <w:rPr>
          <w:rFonts w:ascii="Times New Roman" w:hAnsi="Times New Roman"/>
          <w:szCs w:val="21"/>
        </w:rPr>
        <w:t xml:space="preserve">    </w:t>
      </w:r>
      <w:r w:rsidRPr="00425103">
        <w:rPr>
          <w:rFonts w:ascii="Times New Roman" w:hAnsi="Times New Roman"/>
          <w:szCs w:val="21"/>
        </w:rPr>
        <w:t xml:space="preserve"> OLS Regression Results                            </w:t>
      </w:r>
    </w:p>
    <w:p w14:paraId="1A2E9643" w14:textId="2BA8ACCC"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w:t>
      </w:r>
    </w:p>
    <w:p w14:paraId="08473DD8" w14:textId="77777777"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Dep. Variable:                      y   R-squared:                       0.034</w:t>
      </w:r>
    </w:p>
    <w:p w14:paraId="301C2F1B" w14:textId="77777777"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Model:                            OLS   Adj. R-squared:                  0.033</w:t>
      </w:r>
    </w:p>
    <w:p w14:paraId="4447FC05" w14:textId="77777777"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Method:                 Least Squares   F-statistic:                     50.91</w:t>
      </w:r>
    </w:p>
    <w:p w14:paraId="189C2429" w14:textId="77777777"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Date:                Tue, 04 Apr 2023   Prob (F-statistic):           1.52e-12</w:t>
      </w:r>
    </w:p>
    <w:p w14:paraId="3923F24A" w14:textId="77777777"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Time:                        23:53:05   Log-Likelihood:                 3221.6</w:t>
      </w:r>
    </w:p>
    <w:p w14:paraId="3312DFF8" w14:textId="77777777"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No. Observations:                1452   AIC:                            -6439.</w:t>
      </w:r>
    </w:p>
    <w:p w14:paraId="7626F3D3" w14:textId="77777777" w:rsidR="00425103" w:rsidRPr="00425103" w:rsidRDefault="00425103" w:rsidP="00425103">
      <w:pPr>
        <w:spacing w:line="300" w:lineRule="auto"/>
        <w:ind w:firstLineChars="200" w:firstLine="420"/>
        <w:rPr>
          <w:rFonts w:ascii="Times New Roman" w:hAnsi="Times New Roman"/>
          <w:szCs w:val="21"/>
        </w:rPr>
      </w:pPr>
      <w:proofErr w:type="spellStart"/>
      <w:r w:rsidRPr="00425103">
        <w:rPr>
          <w:rFonts w:ascii="Times New Roman" w:hAnsi="Times New Roman"/>
          <w:szCs w:val="21"/>
        </w:rPr>
        <w:t>Df</w:t>
      </w:r>
      <w:proofErr w:type="spellEnd"/>
      <w:r w:rsidRPr="00425103">
        <w:rPr>
          <w:rFonts w:ascii="Times New Roman" w:hAnsi="Times New Roman"/>
          <w:szCs w:val="21"/>
        </w:rPr>
        <w:t xml:space="preserve"> Residuals:                    1450   BIC:                            -6429.</w:t>
      </w:r>
    </w:p>
    <w:p w14:paraId="4F64D179" w14:textId="77777777" w:rsidR="00425103" w:rsidRPr="00425103" w:rsidRDefault="00425103" w:rsidP="00425103">
      <w:pPr>
        <w:spacing w:line="300" w:lineRule="auto"/>
        <w:ind w:firstLineChars="200" w:firstLine="420"/>
        <w:rPr>
          <w:rFonts w:ascii="Times New Roman" w:hAnsi="Times New Roman"/>
          <w:szCs w:val="21"/>
        </w:rPr>
      </w:pPr>
      <w:proofErr w:type="spellStart"/>
      <w:r w:rsidRPr="00425103">
        <w:rPr>
          <w:rFonts w:ascii="Times New Roman" w:hAnsi="Times New Roman"/>
          <w:szCs w:val="21"/>
        </w:rPr>
        <w:t>Df</w:t>
      </w:r>
      <w:proofErr w:type="spellEnd"/>
      <w:r w:rsidRPr="00425103">
        <w:rPr>
          <w:rFonts w:ascii="Times New Roman" w:hAnsi="Times New Roman"/>
          <w:szCs w:val="21"/>
        </w:rPr>
        <w:t xml:space="preserve"> Model:                           1                                         </w:t>
      </w:r>
    </w:p>
    <w:p w14:paraId="69C4F77B" w14:textId="77777777"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 xml:space="preserve">Covariance Type:            </w:t>
      </w:r>
      <w:proofErr w:type="spellStart"/>
      <w:r w:rsidRPr="00425103">
        <w:rPr>
          <w:rFonts w:ascii="Times New Roman" w:hAnsi="Times New Roman"/>
          <w:szCs w:val="21"/>
        </w:rPr>
        <w:t>nonrobust</w:t>
      </w:r>
      <w:proofErr w:type="spellEnd"/>
      <w:r w:rsidRPr="00425103">
        <w:rPr>
          <w:rFonts w:ascii="Times New Roman" w:hAnsi="Times New Roman"/>
          <w:szCs w:val="21"/>
        </w:rPr>
        <w:t xml:space="preserve">                                         </w:t>
      </w:r>
    </w:p>
    <w:p w14:paraId="4457126F" w14:textId="3A4419CF"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w:t>
      </w:r>
    </w:p>
    <w:p w14:paraId="5B6B039D" w14:textId="77777777"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 xml:space="preserve">                 </w:t>
      </w:r>
      <w:proofErr w:type="spellStart"/>
      <w:r w:rsidRPr="00425103">
        <w:rPr>
          <w:rFonts w:ascii="Times New Roman" w:hAnsi="Times New Roman"/>
          <w:szCs w:val="21"/>
        </w:rPr>
        <w:t>coef</w:t>
      </w:r>
      <w:proofErr w:type="spellEnd"/>
      <w:r w:rsidRPr="00425103">
        <w:rPr>
          <w:rFonts w:ascii="Times New Roman" w:hAnsi="Times New Roman"/>
          <w:szCs w:val="21"/>
        </w:rPr>
        <w:t xml:space="preserve">    std err          t      P&gt;|t|   </w:t>
      </w:r>
      <w:proofErr w:type="gramStart"/>
      <w:r w:rsidRPr="00425103">
        <w:rPr>
          <w:rFonts w:ascii="Times New Roman" w:hAnsi="Times New Roman"/>
          <w:szCs w:val="21"/>
        </w:rPr>
        <w:t xml:space="preserve">   [</w:t>
      </w:r>
      <w:proofErr w:type="gramEnd"/>
      <w:r w:rsidRPr="00425103">
        <w:rPr>
          <w:rFonts w:ascii="Times New Roman" w:hAnsi="Times New Roman"/>
          <w:szCs w:val="21"/>
        </w:rPr>
        <w:t>0.025      0.975]</w:t>
      </w:r>
    </w:p>
    <w:p w14:paraId="33768F54" w14:textId="184955AE"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w:t>
      </w:r>
      <w:r w:rsidR="004E359A" w:rsidRPr="00425103">
        <w:rPr>
          <w:rFonts w:ascii="Times New Roman" w:hAnsi="Times New Roman"/>
          <w:szCs w:val="21"/>
        </w:rPr>
        <w:t>---------------------------------------------</w:t>
      </w:r>
    </w:p>
    <w:p w14:paraId="66655591" w14:textId="77777777"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 xml:space="preserve">const          0.0010      0.001      1.443      </w:t>
      </w:r>
      <w:r w:rsidRPr="00A80C06">
        <w:rPr>
          <w:rFonts w:ascii="Times New Roman" w:hAnsi="Times New Roman"/>
          <w:szCs w:val="21"/>
          <w:highlight w:val="yellow"/>
        </w:rPr>
        <w:t>0.149</w:t>
      </w:r>
      <w:r w:rsidRPr="00425103">
        <w:rPr>
          <w:rFonts w:ascii="Times New Roman" w:hAnsi="Times New Roman"/>
          <w:szCs w:val="21"/>
        </w:rPr>
        <w:t xml:space="preserve">      -0.000       0.002</w:t>
      </w:r>
    </w:p>
    <w:p w14:paraId="58908386" w14:textId="77777777"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x1             0.2692      0.038      7.135      0.000       0.195       0.343</w:t>
      </w:r>
    </w:p>
    <w:p w14:paraId="3B12A271" w14:textId="5878DF49"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w:t>
      </w:r>
    </w:p>
    <w:p w14:paraId="54EE9F11" w14:textId="77777777"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Omnibus:                      327.383   Durbin-Watson:                   0.981</w:t>
      </w:r>
    </w:p>
    <w:p w14:paraId="61593D18" w14:textId="77777777" w:rsidR="00425103" w:rsidRPr="00425103" w:rsidRDefault="00425103" w:rsidP="00425103">
      <w:pPr>
        <w:spacing w:line="300" w:lineRule="auto"/>
        <w:ind w:firstLineChars="200" w:firstLine="420"/>
        <w:rPr>
          <w:rFonts w:ascii="Times New Roman" w:hAnsi="Times New Roman"/>
          <w:szCs w:val="21"/>
        </w:rPr>
      </w:pPr>
      <w:proofErr w:type="gramStart"/>
      <w:r w:rsidRPr="00425103">
        <w:rPr>
          <w:rFonts w:ascii="Times New Roman" w:hAnsi="Times New Roman"/>
          <w:szCs w:val="21"/>
        </w:rPr>
        <w:t>Prob(</w:t>
      </w:r>
      <w:proofErr w:type="gramEnd"/>
      <w:r w:rsidRPr="00425103">
        <w:rPr>
          <w:rFonts w:ascii="Times New Roman" w:hAnsi="Times New Roman"/>
          <w:szCs w:val="21"/>
        </w:rPr>
        <w:t>Omnibus):                  0.000   Jarque-Bera (JB):             1502.323</w:t>
      </w:r>
    </w:p>
    <w:p w14:paraId="3789AD77" w14:textId="77777777"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 xml:space="preserve">Skew:                           0.991   </w:t>
      </w:r>
      <w:proofErr w:type="gramStart"/>
      <w:r w:rsidRPr="00425103">
        <w:rPr>
          <w:rFonts w:ascii="Times New Roman" w:hAnsi="Times New Roman"/>
          <w:szCs w:val="21"/>
        </w:rPr>
        <w:t>Prob(</w:t>
      </w:r>
      <w:proofErr w:type="gramEnd"/>
      <w:r w:rsidRPr="00425103">
        <w:rPr>
          <w:rFonts w:ascii="Times New Roman" w:hAnsi="Times New Roman"/>
          <w:szCs w:val="21"/>
        </w:rPr>
        <w:t>JB):                         0.00</w:t>
      </w:r>
    </w:p>
    <w:p w14:paraId="37D08FB7" w14:textId="77777777"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Kurtosis:                       7.572   Cond. No.                         54.6</w:t>
      </w:r>
    </w:p>
    <w:p w14:paraId="57261F05" w14:textId="2AF4FA8C"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w:t>
      </w:r>
    </w:p>
    <w:p w14:paraId="6C80DDDA" w14:textId="77777777" w:rsidR="00425103" w:rsidRPr="00425103" w:rsidRDefault="00425103" w:rsidP="00425103">
      <w:pPr>
        <w:spacing w:line="300" w:lineRule="auto"/>
        <w:rPr>
          <w:rFonts w:ascii="Times New Roman" w:hAnsi="Times New Roman"/>
          <w:sz w:val="24"/>
        </w:rPr>
      </w:pPr>
    </w:p>
    <w:p w14:paraId="7A14B445" w14:textId="439680DD" w:rsidR="004E359A" w:rsidRDefault="004E359A" w:rsidP="004E359A">
      <w:pPr>
        <w:spacing w:line="300" w:lineRule="auto"/>
        <w:ind w:firstLineChars="200" w:firstLine="420"/>
        <w:jc w:val="center"/>
        <w:rPr>
          <w:rFonts w:ascii="Times New Roman" w:hAnsi="Times New Roman"/>
          <w:sz w:val="24"/>
        </w:rPr>
      </w:pPr>
      <w:r>
        <w:rPr>
          <w:rFonts w:ascii="Times New Roman" w:hAnsi="Times New Roman" w:hint="eastAsia"/>
          <w:szCs w:val="21"/>
        </w:rPr>
        <w:t>表</w:t>
      </w:r>
      <w:r w:rsidRPr="004E359A">
        <w:rPr>
          <w:rFonts w:ascii="Times New Roman" w:hAnsi="Times New Roman"/>
          <w:szCs w:val="21"/>
        </w:rPr>
        <w:t>2</w:t>
      </w:r>
      <w:r>
        <w:rPr>
          <w:rFonts w:ascii="Times New Roman" w:hAnsi="Times New Roman"/>
          <w:szCs w:val="21"/>
        </w:rPr>
        <w:t>-5</w:t>
      </w:r>
      <w:r>
        <w:rPr>
          <w:rFonts w:ascii="Times New Roman" w:hAnsi="Times New Roman" w:hint="eastAsia"/>
          <w:sz w:val="24"/>
        </w:rPr>
        <w:t>股票</w:t>
      </w:r>
      <w:r w:rsidRPr="004E359A">
        <w:rPr>
          <w:rFonts w:ascii="Times New Roman" w:hAnsi="Times New Roman"/>
          <w:sz w:val="24"/>
        </w:rPr>
        <w:t>0007</w:t>
      </w:r>
      <w:r w:rsidR="00E65182">
        <w:rPr>
          <w:rFonts w:ascii="Times New Roman" w:hAnsi="Times New Roman"/>
          <w:sz w:val="24"/>
        </w:rPr>
        <w:t>67</w:t>
      </w:r>
      <w:r>
        <w:rPr>
          <w:rFonts w:ascii="Times New Roman" w:hAnsi="Times New Roman" w:hint="eastAsia"/>
          <w:sz w:val="24"/>
        </w:rPr>
        <w:t>的</w:t>
      </w:r>
      <w:r>
        <w:rPr>
          <w:rFonts w:ascii="Times New Roman" w:hAnsi="Times New Roman" w:hint="eastAsia"/>
          <w:sz w:val="24"/>
        </w:rPr>
        <w:t>t</w:t>
      </w:r>
      <w:r>
        <w:rPr>
          <w:rFonts w:ascii="Times New Roman" w:hAnsi="Times New Roman" w:hint="eastAsia"/>
          <w:sz w:val="24"/>
        </w:rPr>
        <w:t>检验</w:t>
      </w:r>
    </w:p>
    <w:p w14:paraId="07BFC158" w14:textId="626901B7" w:rsidR="00425103" w:rsidRDefault="00425103" w:rsidP="004E359A">
      <w:pPr>
        <w:spacing w:line="300" w:lineRule="auto"/>
        <w:rPr>
          <w:rFonts w:ascii="Times New Roman" w:hAnsi="Times New Roman"/>
          <w:sz w:val="24"/>
        </w:rPr>
      </w:pPr>
    </w:p>
    <w:p w14:paraId="7701D80E" w14:textId="4949365B" w:rsidR="004E359A" w:rsidRPr="004E359A" w:rsidRDefault="004E359A" w:rsidP="004E359A">
      <w:pPr>
        <w:spacing w:line="300" w:lineRule="auto"/>
        <w:ind w:firstLineChars="200" w:firstLine="480"/>
        <w:rPr>
          <w:rFonts w:ascii="Times New Roman" w:hAnsi="Times New Roman"/>
          <w:sz w:val="24"/>
        </w:rPr>
      </w:pPr>
      <w:r>
        <w:rPr>
          <w:rFonts w:ascii="Times New Roman" w:hAnsi="Times New Roman" w:hint="eastAsia"/>
          <w:sz w:val="24"/>
        </w:rPr>
        <w:t>股票</w:t>
      </w:r>
      <w:r w:rsidR="00E65182" w:rsidRPr="00E65182">
        <w:rPr>
          <w:rFonts w:ascii="Times New Roman" w:hAnsi="Times New Roman"/>
          <w:sz w:val="24"/>
        </w:rPr>
        <w:t>000831</w:t>
      </w:r>
      <w:r>
        <w:rPr>
          <w:rFonts w:ascii="Times New Roman" w:hAnsi="Times New Roman" w:hint="eastAsia"/>
          <w:sz w:val="24"/>
        </w:rPr>
        <w:t>的</w:t>
      </w:r>
      <w:r>
        <w:rPr>
          <w:rFonts w:ascii="Times New Roman" w:hAnsi="Times New Roman" w:hint="eastAsia"/>
          <w:sz w:val="24"/>
        </w:rPr>
        <w:t>t</w:t>
      </w:r>
      <w:r>
        <w:rPr>
          <w:rFonts w:ascii="Times New Roman" w:hAnsi="Times New Roman" w:hint="eastAsia"/>
          <w:sz w:val="24"/>
        </w:rPr>
        <w:t>检验和超额收益和市场超额收益散点图</w:t>
      </w:r>
    </w:p>
    <w:p w14:paraId="389AA16D" w14:textId="18B7301B" w:rsidR="00425103" w:rsidRDefault="00425103" w:rsidP="00EB107E">
      <w:pPr>
        <w:spacing w:line="300" w:lineRule="auto"/>
        <w:ind w:firstLineChars="200" w:firstLine="480"/>
        <w:rPr>
          <w:rFonts w:ascii="Times New Roman" w:hAnsi="Times New Roman"/>
          <w:sz w:val="24"/>
        </w:rPr>
      </w:pPr>
      <w:r w:rsidRPr="00425103">
        <w:rPr>
          <w:rFonts w:ascii="Times New Roman" w:hAnsi="Times New Roman"/>
          <w:noProof/>
          <w:sz w:val="24"/>
        </w:rPr>
        <w:lastRenderedPageBreak/>
        <w:drawing>
          <wp:inline distT="0" distB="0" distL="0" distR="0" wp14:anchorId="4AFE73C9" wp14:editId="1E7317A3">
            <wp:extent cx="5759450" cy="1659255"/>
            <wp:effectExtent l="0" t="0" r="0" b="0"/>
            <wp:docPr id="843770060"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70060" name="图片 1" descr="图表, 直方图&#10;&#10;描述已自动生成"/>
                    <pic:cNvPicPr/>
                  </pic:nvPicPr>
                  <pic:blipFill>
                    <a:blip r:embed="rId20"/>
                    <a:stretch>
                      <a:fillRect/>
                    </a:stretch>
                  </pic:blipFill>
                  <pic:spPr>
                    <a:xfrm>
                      <a:off x="0" y="0"/>
                      <a:ext cx="5759450" cy="1659255"/>
                    </a:xfrm>
                    <a:prstGeom prst="rect">
                      <a:avLst/>
                    </a:prstGeom>
                  </pic:spPr>
                </pic:pic>
              </a:graphicData>
            </a:graphic>
          </wp:inline>
        </w:drawing>
      </w:r>
    </w:p>
    <w:p w14:paraId="02235972" w14:textId="13A387B4" w:rsidR="00E65182" w:rsidRDefault="00E65182" w:rsidP="00E65182">
      <w:pPr>
        <w:spacing w:line="300" w:lineRule="auto"/>
        <w:ind w:firstLineChars="200" w:firstLine="480"/>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2</w:t>
      </w:r>
      <w:r>
        <w:rPr>
          <w:rFonts w:ascii="Times New Roman" w:hAnsi="Times New Roman"/>
          <w:sz w:val="24"/>
        </w:rPr>
        <w:t>-6</w:t>
      </w:r>
    </w:p>
    <w:p w14:paraId="2BC554C2" w14:textId="355EA3BD" w:rsidR="00A238D3" w:rsidRPr="00A238D3" w:rsidRDefault="00425103" w:rsidP="00A238D3">
      <w:pPr>
        <w:spacing w:line="300" w:lineRule="auto"/>
        <w:ind w:firstLineChars="200" w:firstLine="480"/>
        <w:rPr>
          <w:rFonts w:ascii="Times New Roman" w:hAnsi="Times New Roman"/>
          <w:szCs w:val="21"/>
        </w:rPr>
      </w:pPr>
      <w:r w:rsidRPr="00425103">
        <w:rPr>
          <w:rFonts w:ascii="Times New Roman" w:hAnsi="Times New Roman"/>
          <w:sz w:val="24"/>
        </w:rPr>
        <w:t xml:space="preserve">    </w:t>
      </w:r>
      <w:r w:rsidRPr="00425103">
        <w:rPr>
          <w:rFonts w:ascii="Times New Roman" w:hAnsi="Times New Roman"/>
          <w:szCs w:val="21"/>
        </w:rPr>
        <w:t xml:space="preserve">             </w:t>
      </w:r>
      <w:r w:rsidR="00A238D3" w:rsidRPr="00A238D3">
        <w:rPr>
          <w:rFonts w:ascii="Times New Roman" w:hAnsi="Times New Roman"/>
          <w:szCs w:val="21"/>
        </w:rPr>
        <w:t xml:space="preserve">              OLS Regression Results                            </w:t>
      </w:r>
    </w:p>
    <w:p w14:paraId="4C516AB2" w14:textId="77DD15D4" w:rsidR="00A238D3" w:rsidRPr="00A238D3" w:rsidRDefault="00A238D3" w:rsidP="00A238D3">
      <w:pPr>
        <w:spacing w:line="300" w:lineRule="auto"/>
        <w:ind w:firstLineChars="200" w:firstLine="420"/>
        <w:rPr>
          <w:rFonts w:ascii="Times New Roman" w:hAnsi="Times New Roman"/>
          <w:szCs w:val="21"/>
        </w:rPr>
      </w:pPr>
      <w:r w:rsidRPr="00A238D3">
        <w:rPr>
          <w:rFonts w:ascii="Times New Roman" w:hAnsi="Times New Roman"/>
          <w:szCs w:val="21"/>
        </w:rPr>
        <w:t>=========================================================================</w:t>
      </w:r>
    </w:p>
    <w:p w14:paraId="6A770ECB" w14:textId="77777777" w:rsidR="00A238D3" w:rsidRPr="00A238D3" w:rsidRDefault="00A238D3" w:rsidP="00A238D3">
      <w:pPr>
        <w:spacing w:line="300" w:lineRule="auto"/>
        <w:ind w:firstLineChars="200" w:firstLine="420"/>
        <w:rPr>
          <w:rFonts w:ascii="Times New Roman" w:hAnsi="Times New Roman"/>
          <w:szCs w:val="21"/>
        </w:rPr>
      </w:pPr>
      <w:r w:rsidRPr="00A238D3">
        <w:rPr>
          <w:rFonts w:ascii="Times New Roman" w:hAnsi="Times New Roman"/>
          <w:szCs w:val="21"/>
        </w:rPr>
        <w:t>Dep. Variable:                      y   R-squared:                       0.042</w:t>
      </w:r>
    </w:p>
    <w:p w14:paraId="747F83AB" w14:textId="77777777" w:rsidR="00A238D3" w:rsidRPr="00A238D3" w:rsidRDefault="00A238D3" w:rsidP="00A238D3">
      <w:pPr>
        <w:spacing w:line="300" w:lineRule="auto"/>
        <w:ind w:firstLineChars="200" w:firstLine="420"/>
        <w:rPr>
          <w:rFonts w:ascii="Times New Roman" w:hAnsi="Times New Roman"/>
          <w:szCs w:val="21"/>
        </w:rPr>
      </w:pPr>
      <w:r w:rsidRPr="00A238D3">
        <w:rPr>
          <w:rFonts w:ascii="Times New Roman" w:hAnsi="Times New Roman"/>
          <w:szCs w:val="21"/>
        </w:rPr>
        <w:t>Model:                            OLS   Adj. R-squared:                  0.042</w:t>
      </w:r>
    </w:p>
    <w:p w14:paraId="5AEB35F9" w14:textId="77777777" w:rsidR="00A238D3" w:rsidRPr="00A238D3" w:rsidRDefault="00A238D3" w:rsidP="00A238D3">
      <w:pPr>
        <w:spacing w:line="300" w:lineRule="auto"/>
        <w:ind w:firstLineChars="200" w:firstLine="420"/>
        <w:rPr>
          <w:rFonts w:ascii="Times New Roman" w:hAnsi="Times New Roman"/>
          <w:szCs w:val="21"/>
        </w:rPr>
      </w:pPr>
      <w:r w:rsidRPr="00A238D3">
        <w:rPr>
          <w:rFonts w:ascii="Times New Roman" w:hAnsi="Times New Roman"/>
          <w:szCs w:val="21"/>
        </w:rPr>
        <w:t>Method:                 Least Squares   F-statistic:                     63.46</w:t>
      </w:r>
    </w:p>
    <w:p w14:paraId="0C827F3B" w14:textId="77777777" w:rsidR="00A238D3" w:rsidRPr="00A238D3" w:rsidRDefault="00A238D3" w:rsidP="00A238D3">
      <w:pPr>
        <w:spacing w:line="300" w:lineRule="auto"/>
        <w:ind w:firstLineChars="200" w:firstLine="420"/>
        <w:rPr>
          <w:rFonts w:ascii="Times New Roman" w:hAnsi="Times New Roman"/>
          <w:szCs w:val="21"/>
        </w:rPr>
      </w:pPr>
      <w:r w:rsidRPr="00A238D3">
        <w:rPr>
          <w:rFonts w:ascii="Times New Roman" w:hAnsi="Times New Roman"/>
          <w:szCs w:val="21"/>
        </w:rPr>
        <w:t>Date:                Wed, 05 Apr 2023   Prob (F-statistic):           3.30e-15</w:t>
      </w:r>
    </w:p>
    <w:p w14:paraId="0557B1E2" w14:textId="77777777" w:rsidR="00A238D3" w:rsidRPr="00A238D3" w:rsidRDefault="00A238D3" w:rsidP="00A238D3">
      <w:pPr>
        <w:spacing w:line="300" w:lineRule="auto"/>
        <w:ind w:firstLineChars="200" w:firstLine="420"/>
        <w:rPr>
          <w:rFonts w:ascii="Times New Roman" w:hAnsi="Times New Roman"/>
          <w:szCs w:val="21"/>
        </w:rPr>
      </w:pPr>
      <w:r w:rsidRPr="00A238D3">
        <w:rPr>
          <w:rFonts w:ascii="Times New Roman" w:hAnsi="Times New Roman"/>
          <w:szCs w:val="21"/>
        </w:rPr>
        <w:t>Time:                        14:22:31   Log-Likelihood:                 2828.8</w:t>
      </w:r>
    </w:p>
    <w:p w14:paraId="104FEE77" w14:textId="77777777" w:rsidR="00A238D3" w:rsidRPr="00A238D3" w:rsidRDefault="00A238D3" w:rsidP="00A238D3">
      <w:pPr>
        <w:spacing w:line="300" w:lineRule="auto"/>
        <w:ind w:firstLineChars="200" w:firstLine="420"/>
        <w:rPr>
          <w:rFonts w:ascii="Times New Roman" w:hAnsi="Times New Roman"/>
          <w:szCs w:val="21"/>
        </w:rPr>
      </w:pPr>
      <w:r w:rsidRPr="00A238D3">
        <w:rPr>
          <w:rFonts w:ascii="Times New Roman" w:hAnsi="Times New Roman"/>
          <w:szCs w:val="21"/>
        </w:rPr>
        <w:t>No. Observations:                1440   AIC:                            -5654.</w:t>
      </w:r>
    </w:p>
    <w:p w14:paraId="657C0A05" w14:textId="77777777" w:rsidR="00A238D3" w:rsidRPr="00A238D3" w:rsidRDefault="00A238D3" w:rsidP="00A238D3">
      <w:pPr>
        <w:spacing w:line="300" w:lineRule="auto"/>
        <w:ind w:firstLineChars="200" w:firstLine="420"/>
        <w:rPr>
          <w:rFonts w:ascii="Times New Roman" w:hAnsi="Times New Roman"/>
          <w:szCs w:val="21"/>
        </w:rPr>
      </w:pPr>
      <w:proofErr w:type="spellStart"/>
      <w:r w:rsidRPr="00A238D3">
        <w:rPr>
          <w:rFonts w:ascii="Times New Roman" w:hAnsi="Times New Roman"/>
          <w:szCs w:val="21"/>
        </w:rPr>
        <w:t>Df</w:t>
      </w:r>
      <w:proofErr w:type="spellEnd"/>
      <w:r w:rsidRPr="00A238D3">
        <w:rPr>
          <w:rFonts w:ascii="Times New Roman" w:hAnsi="Times New Roman"/>
          <w:szCs w:val="21"/>
        </w:rPr>
        <w:t xml:space="preserve"> Residuals:                    1438   BIC:                            -5643.</w:t>
      </w:r>
    </w:p>
    <w:p w14:paraId="629943E5" w14:textId="77777777" w:rsidR="00A238D3" w:rsidRPr="00A238D3" w:rsidRDefault="00A238D3" w:rsidP="00A238D3">
      <w:pPr>
        <w:spacing w:line="300" w:lineRule="auto"/>
        <w:ind w:firstLineChars="200" w:firstLine="420"/>
        <w:rPr>
          <w:rFonts w:ascii="Times New Roman" w:hAnsi="Times New Roman"/>
          <w:szCs w:val="21"/>
        </w:rPr>
      </w:pPr>
      <w:proofErr w:type="spellStart"/>
      <w:r w:rsidRPr="00A238D3">
        <w:rPr>
          <w:rFonts w:ascii="Times New Roman" w:hAnsi="Times New Roman"/>
          <w:szCs w:val="21"/>
        </w:rPr>
        <w:t>Df</w:t>
      </w:r>
      <w:proofErr w:type="spellEnd"/>
      <w:r w:rsidRPr="00A238D3">
        <w:rPr>
          <w:rFonts w:ascii="Times New Roman" w:hAnsi="Times New Roman"/>
          <w:szCs w:val="21"/>
        </w:rPr>
        <w:t xml:space="preserve"> Model:                           1                                         </w:t>
      </w:r>
    </w:p>
    <w:p w14:paraId="2CCE9F7B" w14:textId="77777777" w:rsidR="00A238D3" w:rsidRPr="00A238D3" w:rsidRDefault="00A238D3" w:rsidP="00A238D3">
      <w:pPr>
        <w:spacing w:line="300" w:lineRule="auto"/>
        <w:ind w:firstLineChars="200" w:firstLine="420"/>
        <w:rPr>
          <w:rFonts w:ascii="Times New Roman" w:hAnsi="Times New Roman"/>
          <w:szCs w:val="21"/>
        </w:rPr>
      </w:pPr>
      <w:r w:rsidRPr="00A238D3">
        <w:rPr>
          <w:rFonts w:ascii="Times New Roman" w:hAnsi="Times New Roman"/>
          <w:szCs w:val="21"/>
        </w:rPr>
        <w:t xml:space="preserve">Covariance Type:            </w:t>
      </w:r>
      <w:proofErr w:type="spellStart"/>
      <w:r w:rsidRPr="00A238D3">
        <w:rPr>
          <w:rFonts w:ascii="Times New Roman" w:hAnsi="Times New Roman"/>
          <w:szCs w:val="21"/>
        </w:rPr>
        <w:t>nonrobust</w:t>
      </w:r>
      <w:proofErr w:type="spellEnd"/>
      <w:r w:rsidRPr="00A238D3">
        <w:rPr>
          <w:rFonts w:ascii="Times New Roman" w:hAnsi="Times New Roman"/>
          <w:szCs w:val="21"/>
        </w:rPr>
        <w:t xml:space="preserve">                                         </w:t>
      </w:r>
    </w:p>
    <w:p w14:paraId="0DC8EBC2" w14:textId="4BC5A1CD" w:rsidR="00A238D3" w:rsidRPr="00A238D3" w:rsidRDefault="00A238D3" w:rsidP="00A238D3">
      <w:pPr>
        <w:spacing w:line="300" w:lineRule="auto"/>
        <w:ind w:firstLineChars="200" w:firstLine="420"/>
        <w:rPr>
          <w:rFonts w:ascii="Times New Roman" w:hAnsi="Times New Roman"/>
          <w:szCs w:val="21"/>
        </w:rPr>
      </w:pPr>
      <w:r w:rsidRPr="00A238D3">
        <w:rPr>
          <w:rFonts w:ascii="Times New Roman" w:hAnsi="Times New Roman"/>
          <w:szCs w:val="21"/>
        </w:rPr>
        <w:t>=========================================================================</w:t>
      </w:r>
    </w:p>
    <w:p w14:paraId="70091C2F" w14:textId="77777777" w:rsidR="00A238D3" w:rsidRPr="00A238D3" w:rsidRDefault="00A238D3" w:rsidP="00A238D3">
      <w:pPr>
        <w:spacing w:line="300" w:lineRule="auto"/>
        <w:ind w:firstLineChars="200" w:firstLine="420"/>
        <w:rPr>
          <w:rFonts w:ascii="Times New Roman" w:hAnsi="Times New Roman"/>
          <w:szCs w:val="21"/>
        </w:rPr>
      </w:pPr>
      <w:r w:rsidRPr="00A238D3">
        <w:rPr>
          <w:rFonts w:ascii="Times New Roman" w:hAnsi="Times New Roman"/>
          <w:szCs w:val="21"/>
        </w:rPr>
        <w:t xml:space="preserve">                 </w:t>
      </w:r>
      <w:proofErr w:type="spellStart"/>
      <w:r w:rsidRPr="00A238D3">
        <w:rPr>
          <w:rFonts w:ascii="Times New Roman" w:hAnsi="Times New Roman"/>
          <w:szCs w:val="21"/>
        </w:rPr>
        <w:t>coef</w:t>
      </w:r>
      <w:proofErr w:type="spellEnd"/>
      <w:r w:rsidRPr="00A238D3">
        <w:rPr>
          <w:rFonts w:ascii="Times New Roman" w:hAnsi="Times New Roman"/>
          <w:szCs w:val="21"/>
        </w:rPr>
        <w:t xml:space="preserve">    std err          t      P&gt;|t|   </w:t>
      </w:r>
      <w:proofErr w:type="gramStart"/>
      <w:r w:rsidRPr="00A238D3">
        <w:rPr>
          <w:rFonts w:ascii="Times New Roman" w:hAnsi="Times New Roman"/>
          <w:szCs w:val="21"/>
        </w:rPr>
        <w:t xml:space="preserve">   [</w:t>
      </w:r>
      <w:proofErr w:type="gramEnd"/>
      <w:r w:rsidRPr="00A238D3">
        <w:rPr>
          <w:rFonts w:ascii="Times New Roman" w:hAnsi="Times New Roman"/>
          <w:szCs w:val="21"/>
        </w:rPr>
        <w:t>0.025      0.975]</w:t>
      </w:r>
    </w:p>
    <w:p w14:paraId="288B2572" w14:textId="4AED2B04" w:rsidR="00A238D3" w:rsidRPr="00A238D3" w:rsidRDefault="00A238D3" w:rsidP="00A238D3">
      <w:pPr>
        <w:spacing w:line="300" w:lineRule="auto"/>
        <w:ind w:firstLineChars="200" w:firstLine="420"/>
        <w:rPr>
          <w:rFonts w:ascii="Times New Roman" w:hAnsi="Times New Roman"/>
          <w:szCs w:val="21"/>
        </w:rPr>
      </w:pPr>
      <w:r w:rsidRPr="00A238D3">
        <w:rPr>
          <w:rFonts w:ascii="Times New Roman" w:hAnsi="Times New Roman"/>
          <w:szCs w:val="21"/>
        </w:rPr>
        <w:t>---------------------------------------------------------------------------------------------------------------------------</w:t>
      </w:r>
    </w:p>
    <w:p w14:paraId="7D284F51" w14:textId="77777777" w:rsidR="00A238D3" w:rsidRPr="00A238D3" w:rsidRDefault="00A238D3" w:rsidP="00A238D3">
      <w:pPr>
        <w:spacing w:line="300" w:lineRule="auto"/>
        <w:ind w:firstLineChars="200" w:firstLine="420"/>
        <w:rPr>
          <w:rFonts w:ascii="Times New Roman" w:hAnsi="Times New Roman"/>
          <w:szCs w:val="21"/>
        </w:rPr>
      </w:pPr>
      <w:r w:rsidRPr="00A238D3">
        <w:rPr>
          <w:rFonts w:ascii="Times New Roman" w:hAnsi="Times New Roman"/>
          <w:szCs w:val="21"/>
        </w:rPr>
        <w:t xml:space="preserve">const          0.0033      0.001      3.742      </w:t>
      </w:r>
      <w:r w:rsidRPr="00A80C06">
        <w:rPr>
          <w:rFonts w:ascii="Times New Roman" w:hAnsi="Times New Roman"/>
          <w:szCs w:val="21"/>
          <w:highlight w:val="yellow"/>
        </w:rPr>
        <w:t>0.000</w:t>
      </w:r>
      <w:r w:rsidRPr="00A238D3">
        <w:rPr>
          <w:rFonts w:ascii="Times New Roman" w:hAnsi="Times New Roman"/>
          <w:szCs w:val="21"/>
        </w:rPr>
        <w:t xml:space="preserve">       0.002       0.005</w:t>
      </w:r>
    </w:p>
    <w:p w14:paraId="0E77CC84" w14:textId="77777777" w:rsidR="00A238D3" w:rsidRPr="00A238D3" w:rsidRDefault="00A238D3" w:rsidP="00A238D3">
      <w:pPr>
        <w:spacing w:line="300" w:lineRule="auto"/>
        <w:ind w:firstLineChars="200" w:firstLine="420"/>
        <w:rPr>
          <w:rFonts w:ascii="Times New Roman" w:hAnsi="Times New Roman"/>
          <w:szCs w:val="21"/>
        </w:rPr>
      </w:pPr>
      <w:r w:rsidRPr="00A238D3">
        <w:rPr>
          <w:rFonts w:ascii="Times New Roman" w:hAnsi="Times New Roman"/>
          <w:szCs w:val="21"/>
        </w:rPr>
        <w:t>x1             0.3874      0.049      7.966      0.000       0.292       0.483</w:t>
      </w:r>
    </w:p>
    <w:p w14:paraId="24EDA19F" w14:textId="12C93367" w:rsidR="00A238D3" w:rsidRPr="00A238D3" w:rsidRDefault="00A238D3" w:rsidP="00A238D3">
      <w:pPr>
        <w:spacing w:line="300" w:lineRule="auto"/>
        <w:ind w:firstLineChars="200" w:firstLine="420"/>
        <w:rPr>
          <w:rFonts w:ascii="Times New Roman" w:hAnsi="Times New Roman"/>
          <w:szCs w:val="21"/>
        </w:rPr>
      </w:pPr>
      <w:r w:rsidRPr="00A238D3">
        <w:rPr>
          <w:rFonts w:ascii="Times New Roman" w:hAnsi="Times New Roman"/>
          <w:szCs w:val="21"/>
        </w:rPr>
        <w:t>=========================================================================</w:t>
      </w:r>
    </w:p>
    <w:p w14:paraId="4B5E170B" w14:textId="77777777" w:rsidR="00A238D3" w:rsidRPr="00A238D3" w:rsidRDefault="00A238D3" w:rsidP="00A238D3">
      <w:pPr>
        <w:spacing w:line="300" w:lineRule="auto"/>
        <w:ind w:firstLineChars="200" w:firstLine="420"/>
        <w:rPr>
          <w:rFonts w:ascii="Times New Roman" w:hAnsi="Times New Roman"/>
          <w:szCs w:val="21"/>
        </w:rPr>
      </w:pPr>
      <w:r w:rsidRPr="00A238D3">
        <w:rPr>
          <w:rFonts w:ascii="Times New Roman" w:hAnsi="Times New Roman"/>
          <w:szCs w:val="21"/>
        </w:rPr>
        <w:t>Omnibus:                      124.520   Durbin-Watson:                   0.990</w:t>
      </w:r>
    </w:p>
    <w:p w14:paraId="73A6E95E" w14:textId="77777777" w:rsidR="00A238D3" w:rsidRPr="00A238D3" w:rsidRDefault="00A238D3" w:rsidP="00A238D3">
      <w:pPr>
        <w:spacing w:line="300" w:lineRule="auto"/>
        <w:ind w:firstLineChars="200" w:firstLine="420"/>
        <w:rPr>
          <w:rFonts w:ascii="Times New Roman" w:hAnsi="Times New Roman"/>
          <w:szCs w:val="21"/>
        </w:rPr>
      </w:pPr>
      <w:proofErr w:type="gramStart"/>
      <w:r w:rsidRPr="00A238D3">
        <w:rPr>
          <w:rFonts w:ascii="Times New Roman" w:hAnsi="Times New Roman"/>
          <w:szCs w:val="21"/>
        </w:rPr>
        <w:t>Prob(</w:t>
      </w:r>
      <w:proofErr w:type="gramEnd"/>
      <w:r w:rsidRPr="00A238D3">
        <w:rPr>
          <w:rFonts w:ascii="Times New Roman" w:hAnsi="Times New Roman"/>
          <w:szCs w:val="21"/>
        </w:rPr>
        <w:t>Omnibus):                  0.000   Jarque-Bera (JB):              186.357</w:t>
      </w:r>
    </w:p>
    <w:p w14:paraId="6553BC53" w14:textId="77777777" w:rsidR="00A238D3" w:rsidRPr="00A238D3" w:rsidRDefault="00A238D3" w:rsidP="00A238D3">
      <w:pPr>
        <w:spacing w:line="300" w:lineRule="auto"/>
        <w:ind w:firstLineChars="200" w:firstLine="420"/>
        <w:rPr>
          <w:rFonts w:ascii="Times New Roman" w:hAnsi="Times New Roman"/>
          <w:szCs w:val="21"/>
        </w:rPr>
      </w:pPr>
      <w:r w:rsidRPr="00A238D3">
        <w:rPr>
          <w:rFonts w:ascii="Times New Roman" w:hAnsi="Times New Roman"/>
          <w:szCs w:val="21"/>
        </w:rPr>
        <w:t xml:space="preserve">Skew:                           0.657   </w:t>
      </w:r>
      <w:proofErr w:type="gramStart"/>
      <w:r w:rsidRPr="00A238D3">
        <w:rPr>
          <w:rFonts w:ascii="Times New Roman" w:hAnsi="Times New Roman"/>
          <w:szCs w:val="21"/>
        </w:rPr>
        <w:t>Prob(</w:t>
      </w:r>
      <w:proofErr w:type="gramEnd"/>
      <w:r w:rsidRPr="00A238D3">
        <w:rPr>
          <w:rFonts w:ascii="Times New Roman" w:hAnsi="Times New Roman"/>
          <w:szCs w:val="21"/>
        </w:rPr>
        <w:t>JB):                     3.41e-41</w:t>
      </w:r>
    </w:p>
    <w:p w14:paraId="586C9BAF" w14:textId="77777777" w:rsidR="00A238D3" w:rsidRPr="00A238D3" w:rsidRDefault="00A238D3" w:rsidP="00A238D3">
      <w:pPr>
        <w:spacing w:line="300" w:lineRule="auto"/>
        <w:ind w:firstLineChars="200" w:firstLine="420"/>
        <w:rPr>
          <w:rFonts w:ascii="Times New Roman" w:hAnsi="Times New Roman"/>
          <w:szCs w:val="21"/>
        </w:rPr>
      </w:pPr>
      <w:r w:rsidRPr="00A238D3">
        <w:rPr>
          <w:rFonts w:ascii="Times New Roman" w:hAnsi="Times New Roman"/>
          <w:szCs w:val="21"/>
        </w:rPr>
        <w:t>Kurtosis:                       4.174   Cond. No.                         54.3</w:t>
      </w:r>
    </w:p>
    <w:p w14:paraId="599D791E" w14:textId="676B19C9" w:rsidR="00A238D3" w:rsidRPr="00A238D3" w:rsidRDefault="00A238D3" w:rsidP="00A238D3">
      <w:pPr>
        <w:spacing w:line="300" w:lineRule="auto"/>
        <w:ind w:firstLineChars="200" w:firstLine="420"/>
        <w:rPr>
          <w:rFonts w:ascii="Times New Roman" w:hAnsi="Times New Roman"/>
          <w:szCs w:val="21"/>
        </w:rPr>
      </w:pPr>
      <w:r w:rsidRPr="00A238D3">
        <w:rPr>
          <w:rFonts w:ascii="Times New Roman" w:hAnsi="Times New Roman"/>
          <w:szCs w:val="21"/>
        </w:rPr>
        <w:t>=========================================================================</w:t>
      </w:r>
    </w:p>
    <w:p w14:paraId="093C46FF" w14:textId="77777777" w:rsidR="00A238D3" w:rsidRPr="00A238D3" w:rsidRDefault="00A238D3" w:rsidP="00A238D3">
      <w:pPr>
        <w:spacing w:line="300" w:lineRule="auto"/>
        <w:ind w:firstLineChars="200" w:firstLine="420"/>
        <w:rPr>
          <w:rFonts w:ascii="Times New Roman" w:hAnsi="Times New Roman"/>
          <w:szCs w:val="21"/>
        </w:rPr>
      </w:pPr>
    </w:p>
    <w:p w14:paraId="2052E983" w14:textId="6709360A" w:rsidR="00E65182" w:rsidRDefault="00E65182" w:rsidP="00A238D3">
      <w:pPr>
        <w:spacing w:line="300" w:lineRule="auto"/>
        <w:ind w:firstLineChars="200" w:firstLine="420"/>
        <w:rPr>
          <w:rFonts w:ascii="Times New Roman" w:hAnsi="Times New Roman"/>
          <w:sz w:val="24"/>
        </w:rPr>
      </w:pPr>
      <w:r>
        <w:rPr>
          <w:rFonts w:ascii="Times New Roman" w:hAnsi="Times New Roman" w:hint="eastAsia"/>
          <w:szCs w:val="21"/>
        </w:rPr>
        <w:t>表</w:t>
      </w:r>
      <w:r w:rsidRPr="004E359A">
        <w:rPr>
          <w:rFonts w:ascii="Times New Roman" w:hAnsi="Times New Roman"/>
          <w:szCs w:val="21"/>
        </w:rPr>
        <w:t>2</w:t>
      </w:r>
      <w:r>
        <w:rPr>
          <w:rFonts w:ascii="Times New Roman" w:hAnsi="Times New Roman"/>
          <w:szCs w:val="21"/>
        </w:rPr>
        <w:t>-6</w:t>
      </w:r>
      <w:r>
        <w:rPr>
          <w:rFonts w:ascii="Times New Roman" w:hAnsi="Times New Roman" w:hint="eastAsia"/>
          <w:sz w:val="24"/>
        </w:rPr>
        <w:t>股票</w:t>
      </w:r>
      <w:r w:rsidRPr="004E359A">
        <w:rPr>
          <w:rFonts w:ascii="Times New Roman" w:hAnsi="Times New Roman"/>
          <w:sz w:val="24"/>
        </w:rPr>
        <w:t>000</w:t>
      </w:r>
      <w:r>
        <w:rPr>
          <w:rFonts w:ascii="Times New Roman" w:hAnsi="Times New Roman"/>
          <w:sz w:val="24"/>
        </w:rPr>
        <w:t>831</w:t>
      </w:r>
      <w:r>
        <w:rPr>
          <w:rFonts w:ascii="Times New Roman" w:hAnsi="Times New Roman" w:hint="eastAsia"/>
          <w:sz w:val="24"/>
        </w:rPr>
        <w:t>的</w:t>
      </w:r>
      <w:r>
        <w:rPr>
          <w:rFonts w:ascii="Times New Roman" w:hAnsi="Times New Roman" w:hint="eastAsia"/>
          <w:sz w:val="24"/>
        </w:rPr>
        <w:t>t</w:t>
      </w:r>
      <w:r>
        <w:rPr>
          <w:rFonts w:ascii="Times New Roman" w:hAnsi="Times New Roman" w:hint="eastAsia"/>
          <w:sz w:val="24"/>
        </w:rPr>
        <w:t>检验</w:t>
      </w:r>
    </w:p>
    <w:p w14:paraId="7F4B535F" w14:textId="77777777" w:rsidR="00E65182" w:rsidRDefault="00E65182" w:rsidP="00E65182">
      <w:pPr>
        <w:spacing w:line="300" w:lineRule="auto"/>
        <w:ind w:firstLineChars="1400" w:firstLine="3360"/>
        <w:rPr>
          <w:rFonts w:ascii="Times New Roman" w:hAnsi="Times New Roman"/>
          <w:sz w:val="24"/>
        </w:rPr>
      </w:pPr>
    </w:p>
    <w:p w14:paraId="4F535785" w14:textId="7492989B" w:rsidR="00E65182" w:rsidRPr="004E359A" w:rsidRDefault="00E65182" w:rsidP="00E65182">
      <w:pPr>
        <w:spacing w:line="300" w:lineRule="auto"/>
        <w:ind w:firstLineChars="200" w:firstLine="480"/>
        <w:rPr>
          <w:rFonts w:ascii="Times New Roman" w:hAnsi="Times New Roman"/>
          <w:sz w:val="24"/>
        </w:rPr>
      </w:pPr>
      <w:r>
        <w:rPr>
          <w:rFonts w:ascii="Times New Roman" w:hAnsi="Times New Roman" w:hint="eastAsia"/>
          <w:sz w:val="24"/>
        </w:rPr>
        <w:t>股票</w:t>
      </w:r>
      <w:r w:rsidRPr="00E65182">
        <w:t xml:space="preserve"> </w:t>
      </w:r>
      <w:r w:rsidRPr="00E65182">
        <w:rPr>
          <w:rFonts w:ascii="Times New Roman" w:hAnsi="Times New Roman"/>
          <w:sz w:val="24"/>
        </w:rPr>
        <w:t>000926</w:t>
      </w:r>
      <w:r>
        <w:rPr>
          <w:rFonts w:ascii="Times New Roman" w:hAnsi="Times New Roman" w:hint="eastAsia"/>
          <w:sz w:val="24"/>
        </w:rPr>
        <w:t>的</w:t>
      </w:r>
      <w:r>
        <w:rPr>
          <w:rFonts w:ascii="Times New Roman" w:hAnsi="Times New Roman" w:hint="eastAsia"/>
          <w:sz w:val="24"/>
        </w:rPr>
        <w:t>t</w:t>
      </w:r>
      <w:r>
        <w:rPr>
          <w:rFonts w:ascii="Times New Roman" w:hAnsi="Times New Roman" w:hint="eastAsia"/>
          <w:sz w:val="24"/>
        </w:rPr>
        <w:t>检验和超额收益和市场超额收益散点图</w:t>
      </w:r>
    </w:p>
    <w:p w14:paraId="4011D889" w14:textId="07CA716E" w:rsidR="00425103" w:rsidRDefault="00425103" w:rsidP="00EB107E">
      <w:pPr>
        <w:spacing w:line="300" w:lineRule="auto"/>
        <w:ind w:firstLineChars="200" w:firstLine="480"/>
        <w:rPr>
          <w:rFonts w:ascii="Times New Roman" w:hAnsi="Times New Roman"/>
          <w:sz w:val="24"/>
        </w:rPr>
      </w:pPr>
      <w:r w:rsidRPr="00425103">
        <w:rPr>
          <w:rFonts w:ascii="Times New Roman" w:hAnsi="Times New Roman"/>
          <w:noProof/>
          <w:sz w:val="24"/>
        </w:rPr>
        <w:lastRenderedPageBreak/>
        <w:drawing>
          <wp:inline distT="0" distB="0" distL="0" distR="0" wp14:anchorId="5EF603D6" wp14:editId="5C1B28C9">
            <wp:extent cx="5759450" cy="1522730"/>
            <wp:effectExtent l="0" t="0" r="0" b="1270"/>
            <wp:docPr id="619401022"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01022" name="图片 1" descr="图表&#10;&#10;描述已自动生成"/>
                    <pic:cNvPicPr/>
                  </pic:nvPicPr>
                  <pic:blipFill>
                    <a:blip r:embed="rId21"/>
                    <a:stretch>
                      <a:fillRect/>
                    </a:stretch>
                  </pic:blipFill>
                  <pic:spPr>
                    <a:xfrm>
                      <a:off x="0" y="0"/>
                      <a:ext cx="5759450" cy="1522730"/>
                    </a:xfrm>
                    <a:prstGeom prst="rect">
                      <a:avLst/>
                    </a:prstGeom>
                  </pic:spPr>
                </pic:pic>
              </a:graphicData>
            </a:graphic>
          </wp:inline>
        </w:drawing>
      </w:r>
    </w:p>
    <w:p w14:paraId="414523F0" w14:textId="0F7616D0" w:rsidR="00E65182" w:rsidRDefault="00E65182" w:rsidP="00E65182">
      <w:pPr>
        <w:spacing w:line="300" w:lineRule="auto"/>
        <w:ind w:firstLineChars="200" w:firstLine="480"/>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2</w:t>
      </w:r>
      <w:r>
        <w:rPr>
          <w:rFonts w:ascii="Times New Roman" w:hAnsi="Times New Roman"/>
          <w:sz w:val="24"/>
        </w:rPr>
        <w:t>-7</w:t>
      </w:r>
    </w:p>
    <w:p w14:paraId="303AFB92" w14:textId="77777777" w:rsidR="00425103" w:rsidRPr="00425103" w:rsidRDefault="00425103" w:rsidP="00425103">
      <w:pPr>
        <w:spacing w:line="300" w:lineRule="auto"/>
        <w:ind w:firstLineChars="200" w:firstLine="480"/>
        <w:rPr>
          <w:rFonts w:ascii="Times New Roman" w:hAnsi="Times New Roman"/>
          <w:szCs w:val="21"/>
        </w:rPr>
      </w:pPr>
      <w:r w:rsidRPr="00425103">
        <w:rPr>
          <w:rFonts w:ascii="Times New Roman" w:hAnsi="Times New Roman"/>
          <w:sz w:val="24"/>
        </w:rPr>
        <w:t xml:space="preserve">                      </w:t>
      </w:r>
      <w:r w:rsidRPr="00425103">
        <w:rPr>
          <w:rFonts w:ascii="Times New Roman" w:hAnsi="Times New Roman"/>
          <w:szCs w:val="21"/>
        </w:rPr>
        <w:t xml:space="preserve">      OLS Regression Results                            </w:t>
      </w:r>
    </w:p>
    <w:p w14:paraId="61D1E78E" w14:textId="44C203B3"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w:t>
      </w:r>
    </w:p>
    <w:p w14:paraId="4CAD126B" w14:textId="77777777"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Dep. Variable:                      y   R-squared:                       0.165</w:t>
      </w:r>
    </w:p>
    <w:p w14:paraId="26A878ED" w14:textId="77777777"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Model:                            OLS   Adj. R-squared:                  0.164</w:t>
      </w:r>
    </w:p>
    <w:p w14:paraId="2833DEB6" w14:textId="77777777"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Method:                 Least Squares   F-statistic:                     287.8</w:t>
      </w:r>
    </w:p>
    <w:p w14:paraId="68F3B1F3" w14:textId="77777777"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Date:                Tue, 04 Apr 2023   Prob (F-statistic):           4.74e-59</w:t>
      </w:r>
    </w:p>
    <w:p w14:paraId="67FE9C34" w14:textId="77777777"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Time:                        23:49:12   Log-Likelihood:                 4315.6</w:t>
      </w:r>
    </w:p>
    <w:p w14:paraId="2DBB6A6E" w14:textId="77777777"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No. Observations:                1458   AIC:                            -8627.</w:t>
      </w:r>
    </w:p>
    <w:p w14:paraId="09EEDB40" w14:textId="77777777" w:rsidR="00425103" w:rsidRPr="00425103" w:rsidRDefault="00425103" w:rsidP="00425103">
      <w:pPr>
        <w:spacing w:line="300" w:lineRule="auto"/>
        <w:ind w:firstLineChars="200" w:firstLine="420"/>
        <w:rPr>
          <w:rFonts w:ascii="Times New Roman" w:hAnsi="Times New Roman"/>
          <w:szCs w:val="21"/>
        </w:rPr>
      </w:pPr>
      <w:proofErr w:type="spellStart"/>
      <w:r w:rsidRPr="00425103">
        <w:rPr>
          <w:rFonts w:ascii="Times New Roman" w:hAnsi="Times New Roman"/>
          <w:szCs w:val="21"/>
        </w:rPr>
        <w:t>Df</w:t>
      </w:r>
      <w:proofErr w:type="spellEnd"/>
      <w:r w:rsidRPr="00425103">
        <w:rPr>
          <w:rFonts w:ascii="Times New Roman" w:hAnsi="Times New Roman"/>
          <w:szCs w:val="21"/>
        </w:rPr>
        <w:t xml:space="preserve"> Residuals:                    1456   BIC:                            -8617.</w:t>
      </w:r>
    </w:p>
    <w:p w14:paraId="2B5DDF32" w14:textId="77777777" w:rsidR="00425103" w:rsidRPr="00425103" w:rsidRDefault="00425103" w:rsidP="00425103">
      <w:pPr>
        <w:spacing w:line="300" w:lineRule="auto"/>
        <w:ind w:firstLineChars="200" w:firstLine="420"/>
        <w:rPr>
          <w:rFonts w:ascii="Times New Roman" w:hAnsi="Times New Roman"/>
          <w:szCs w:val="21"/>
        </w:rPr>
      </w:pPr>
      <w:proofErr w:type="spellStart"/>
      <w:r w:rsidRPr="00425103">
        <w:rPr>
          <w:rFonts w:ascii="Times New Roman" w:hAnsi="Times New Roman"/>
          <w:szCs w:val="21"/>
        </w:rPr>
        <w:t>Df</w:t>
      </w:r>
      <w:proofErr w:type="spellEnd"/>
      <w:r w:rsidRPr="00425103">
        <w:rPr>
          <w:rFonts w:ascii="Times New Roman" w:hAnsi="Times New Roman"/>
          <w:szCs w:val="21"/>
        </w:rPr>
        <w:t xml:space="preserve"> Model:                           1                                         </w:t>
      </w:r>
    </w:p>
    <w:p w14:paraId="4B485CCD" w14:textId="77777777"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 xml:space="preserve">Covariance Type:            </w:t>
      </w:r>
      <w:proofErr w:type="spellStart"/>
      <w:r w:rsidRPr="00425103">
        <w:rPr>
          <w:rFonts w:ascii="Times New Roman" w:hAnsi="Times New Roman"/>
          <w:szCs w:val="21"/>
        </w:rPr>
        <w:t>nonrobust</w:t>
      </w:r>
      <w:proofErr w:type="spellEnd"/>
      <w:r w:rsidRPr="00425103">
        <w:rPr>
          <w:rFonts w:ascii="Times New Roman" w:hAnsi="Times New Roman"/>
          <w:szCs w:val="21"/>
        </w:rPr>
        <w:t xml:space="preserve">                                         </w:t>
      </w:r>
    </w:p>
    <w:p w14:paraId="321D03EF" w14:textId="10DEAAB3"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w:t>
      </w:r>
    </w:p>
    <w:p w14:paraId="1E2CAB0A" w14:textId="77777777"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 xml:space="preserve">                 </w:t>
      </w:r>
      <w:proofErr w:type="spellStart"/>
      <w:r w:rsidRPr="00425103">
        <w:rPr>
          <w:rFonts w:ascii="Times New Roman" w:hAnsi="Times New Roman"/>
          <w:szCs w:val="21"/>
        </w:rPr>
        <w:t>coef</w:t>
      </w:r>
      <w:proofErr w:type="spellEnd"/>
      <w:r w:rsidRPr="00425103">
        <w:rPr>
          <w:rFonts w:ascii="Times New Roman" w:hAnsi="Times New Roman"/>
          <w:szCs w:val="21"/>
        </w:rPr>
        <w:t xml:space="preserve">    std err          t      P&gt;|t|   </w:t>
      </w:r>
      <w:proofErr w:type="gramStart"/>
      <w:r w:rsidRPr="00425103">
        <w:rPr>
          <w:rFonts w:ascii="Times New Roman" w:hAnsi="Times New Roman"/>
          <w:szCs w:val="21"/>
        </w:rPr>
        <w:t xml:space="preserve">   [</w:t>
      </w:r>
      <w:proofErr w:type="gramEnd"/>
      <w:r w:rsidRPr="00425103">
        <w:rPr>
          <w:rFonts w:ascii="Times New Roman" w:hAnsi="Times New Roman"/>
          <w:szCs w:val="21"/>
        </w:rPr>
        <w:t>0.025      0.975]</w:t>
      </w:r>
    </w:p>
    <w:p w14:paraId="32AA4F7D" w14:textId="21975351"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w:t>
      </w:r>
    </w:p>
    <w:p w14:paraId="4AB8325F" w14:textId="77777777"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 xml:space="preserve">const         -0.0005      0.000     -1.653      </w:t>
      </w:r>
      <w:r w:rsidRPr="00A80C06">
        <w:rPr>
          <w:rFonts w:ascii="Times New Roman" w:hAnsi="Times New Roman"/>
          <w:szCs w:val="21"/>
          <w:highlight w:val="yellow"/>
        </w:rPr>
        <w:t>0.099</w:t>
      </w:r>
      <w:r w:rsidRPr="00425103">
        <w:rPr>
          <w:rFonts w:ascii="Times New Roman" w:hAnsi="Times New Roman"/>
          <w:szCs w:val="21"/>
        </w:rPr>
        <w:t xml:space="preserve">      -0.001       0.000</w:t>
      </w:r>
    </w:p>
    <w:p w14:paraId="177136B0" w14:textId="77777777"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x1             0.3043      0.018     16.966      0.000       0.269       0.339</w:t>
      </w:r>
    </w:p>
    <w:p w14:paraId="6D4BBF0C" w14:textId="1955A8D7"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w:t>
      </w:r>
    </w:p>
    <w:p w14:paraId="0DED29A5" w14:textId="77777777"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Omnibus:                      472.219   Durbin-Watson:                   1.134</w:t>
      </w:r>
    </w:p>
    <w:p w14:paraId="5E636333" w14:textId="77777777" w:rsidR="00425103" w:rsidRPr="00425103" w:rsidRDefault="00425103" w:rsidP="00425103">
      <w:pPr>
        <w:spacing w:line="300" w:lineRule="auto"/>
        <w:ind w:firstLineChars="200" w:firstLine="420"/>
        <w:rPr>
          <w:rFonts w:ascii="Times New Roman" w:hAnsi="Times New Roman"/>
          <w:szCs w:val="21"/>
        </w:rPr>
      </w:pPr>
      <w:proofErr w:type="gramStart"/>
      <w:r w:rsidRPr="00425103">
        <w:rPr>
          <w:rFonts w:ascii="Times New Roman" w:hAnsi="Times New Roman"/>
          <w:szCs w:val="21"/>
        </w:rPr>
        <w:t>Prob(</w:t>
      </w:r>
      <w:proofErr w:type="gramEnd"/>
      <w:r w:rsidRPr="00425103">
        <w:rPr>
          <w:rFonts w:ascii="Times New Roman" w:hAnsi="Times New Roman"/>
          <w:szCs w:val="21"/>
        </w:rPr>
        <w:t>Omnibus):                  0.000   Jarque-Bera (JB):            13532.367</w:t>
      </w:r>
    </w:p>
    <w:p w14:paraId="25E18793" w14:textId="77777777"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 xml:space="preserve">Skew:                           0.891   </w:t>
      </w:r>
      <w:proofErr w:type="gramStart"/>
      <w:r w:rsidRPr="00425103">
        <w:rPr>
          <w:rFonts w:ascii="Times New Roman" w:hAnsi="Times New Roman"/>
          <w:szCs w:val="21"/>
        </w:rPr>
        <w:t>Prob(</w:t>
      </w:r>
      <w:proofErr w:type="gramEnd"/>
      <w:r w:rsidRPr="00425103">
        <w:rPr>
          <w:rFonts w:ascii="Times New Roman" w:hAnsi="Times New Roman"/>
          <w:szCs w:val="21"/>
        </w:rPr>
        <w:t>JB):                         0.00</w:t>
      </w:r>
    </w:p>
    <w:p w14:paraId="581AE965" w14:textId="77777777" w:rsidR="00425103" w:rsidRPr="00425103" w:rsidRDefault="00425103" w:rsidP="00425103">
      <w:pPr>
        <w:pBdr>
          <w:bottom w:val="double" w:sz="6" w:space="1" w:color="auto"/>
        </w:pBdr>
        <w:spacing w:line="300" w:lineRule="auto"/>
        <w:ind w:firstLineChars="200" w:firstLine="420"/>
        <w:rPr>
          <w:rFonts w:ascii="Times New Roman" w:hAnsi="Times New Roman"/>
          <w:szCs w:val="21"/>
        </w:rPr>
      </w:pPr>
      <w:r w:rsidRPr="00425103">
        <w:rPr>
          <w:rFonts w:ascii="Times New Roman" w:hAnsi="Times New Roman"/>
          <w:szCs w:val="21"/>
        </w:rPr>
        <w:t>Kurtosis:                      17.818   Cond. No.                         54.6</w:t>
      </w:r>
    </w:p>
    <w:p w14:paraId="20E40147" w14:textId="473A49EC" w:rsidR="00E65182" w:rsidRDefault="00E65182" w:rsidP="00E65182">
      <w:pPr>
        <w:spacing w:line="300" w:lineRule="auto"/>
        <w:ind w:firstLineChars="1400" w:firstLine="2940"/>
        <w:rPr>
          <w:rFonts w:ascii="Times New Roman" w:hAnsi="Times New Roman"/>
          <w:sz w:val="24"/>
        </w:rPr>
      </w:pPr>
      <w:r>
        <w:rPr>
          <w:rFonts w:ascii="Times New Roman" w:hAnsi="Times New Roman" w:hint="eastAsia"/>
          <w:szCs w:val="21"/>
        </w:rPr>
        <w:t>表</w:t>
      </w:r>
      <w:r w:rsidRPr="004E359A">
        <w:rPr>
          <w:rFonts w:ascii="Times New Roman" w:hAnsi="Times New Roman"/>
          <w:szCs w:val="21"/>
        </w:rPr>
        <w:t>2</w:t>
      </w:r>
      <w:r>
        <w:rPr>
          <w:rFonts w:ascii="Times New Roman" w:hAnsi="Times New Roman"/>
          <w:szCs w:val="21"/>
        </w:rPr>
        <w:t>-7</w:t>
      </w:r>
      <w:r>
        <w:rPr>
          <w:rFonts w:ascii="Times New Roman" w:hAnsi="Times New Roman" w:hint="eastAsia"/>
          <w:sz w:val="24"/>
        </w:rPr>
        <w:t>股票</w:t>
      </w:r>
      <w:r w:rsidRPr="00E65182">
        <w:rPr>
          <w:rFonts w:ascii="Times New Roman" w:hAnsi="Times New Roman"/>
          <w:sz w:val="24"/>
        </w:rPr>
        <w:t>000926</w:t>
      </w:r>
      <w:r>
        <w:rPr>
          <w:rFonts w:ascii="Times New Roman" w:hAnsi="Times New Roman" w:hint="eastAsia"/>
          <w:sz w:val="24"/>
        </w:rPr>
        <w:t>的</w:t>
      </w:r>
      <w:r>
        <w:rPr>
          <w:rFonts w:ascii="Times New Roman" w:hAnsi="Times New Roman" w:hint="eastAsia"/>
          <w:sz w:val="24"/>
        </w:rPr>
        <w:t>t</w:t>
      </w:r>
      <w:r>
        <w:rPr>
          <w:rFonts w:ascii="Times New Roman" w:hAnsi="Times New Roman" w:hint="eastAsia"/>
          <w:sz w:val="24"/>
        </w:rPr>
        <w:t>检验</w:t>
      </w:r>
    </w:p>
    <w:p w14:paraId="2232CF02" w14:textId="77777777" w:rsidR="00E65182" w:rsidRPr="00E65182" w:rsidRDefault="00E65182" w:rsidP="00E65182">
      <w:pPr>
        <w:spacing w:line="300" w:lineRule="auto"/>
        <w:ind w:firstLineChars="1400" w:firstLine="3360"/>
        <w:rPr>
          <w:rFonts w:ascii="Times New Roman" w:hAnsi="Times New Roman"/>
          <w:sz w:val="24"/>
        </w:rPr>
      </w:pPr>
    </w:p>
    <w:p w14:paraId="5C609E75" w14:textId="1E4E889A" w:rsidR="00E65182" w:rsidRPr="00425103" w:rsidRDefault="00E65182" w:rsidP="00E65182">
      <w:pPr>
        <w:spacing w:line="300" w:lineRule="auto"/>
        <w:ind w:firstLineChars="200" w:firstLine="480"/>
        <w:rPr>
          <w:rFonts w:ascii="Times New Roman" w:hAnsi="Times New Roman"/>
          <w:szCs w:val="21"/>
        </w:rPr>
      </w:pPr>
      <w:r>
        <w:rPr>
          <w:rFonts w:ascii="Times New Roman" w:hAnsi="Times New Roman" w:hint="eastAsia"/>
          <w:sz w:val="24"/>
        </w:rPr>
        <w:t>股票</w:t>
      </w:r>
      <w:r w:rsidRPr="00E65182">
        <w:t xml:space="preserve"> </w:t>
      </w:r>
      <w:r w:rsidRPr="00E65182">
        <w:rPr>
          <w:rFonts w:ascii="Times New Roman" w:hAnsi="Times New Roman"/>
          <w:sz w:val="24"/>
        </w:rPr>
        <w:t>000708</w:t>
      </w:r>
      <w:r>
        <w:rPr>
          <w:rFonts w:ascii="Times New Roman" w:hAnsi="Times New Roman" w:hint="eastAsia"/>
          <w:sz w:val="24"/>
        </w:rPr>
        <w:t>的</w:t>
      </w:r>
      <w:r>
        <w:rPr>
          <w:rFonts w:ascii="Times New Roman" w:hAnsi="Times New Roman" w:hint="eastAsia"/>
          <w:sz w:val="24"/>
        </w:rPr>
        <w:t>t</w:t>
      </w:r>
      <w:r>
        <w:rPr>
          <w:rFonts w:ascii="Times New Roman" w:hAnsi="Times New Roman" w:hint="eastAsia"/>
          <w:sz w:val="24"/>
        </w:rPr>
        <w:t>检验和超额收益和市场超额收益散点图</w:t>
      </w:r>
    </w:p>
    <w:p w14:paraId="20655AD2" w14:textId="45DB2D8C" w:rsidR="00425103" w:rsidRDefault="00425103" w:rsidP="00EB107E">
      <w:pPr>
        <w:spacing w:line="300" w:lineRule="auto"/>
        <w:ind w:firstLineChars="200" w:firstLine="422"/>
        <w:rPr>
          <w:rFonts w:ascii="Times New Roman" w:hAnsi="Times New Roman"/>
          <w:b/>
          <w:bCs/>
          <w:szCs w:val="21"/>
        </w:rPr>
      </w:pPr>
      <w:r w:rsidRPr="00425103">
        <w:rPr>
          <w:rFonts w:ascii="Times New Roman" w:hAnsi="Times New Roman"/>
          <w:b/>
          <w:bCs/>
          <w:noProof/>
          <w:szCs w:val="21"/>
        </w:rPr>
        <w:lastRenderedPageBreak/>
        <w:drawing>
          <wp:inline distT="0" distB="0" distL="0" distR="0" wp14:anchorId="2A61FA18" wp14:editId="099C1291">
            <wp:extent cx="5759450" cy="1678940"/>
            <wp:effectExtent l="0" t="0" r="0" b="0"/>
            <wp:docPr id="2143241784"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41784" name="图片 1" descr="图表, 散点图&#10;&#10;描述已自动生成"/>
                    <pic:cNvPicPr/>
                  </pic:nvPicPr>
                  <pic:blipFill>
                    <a:blip r:embed="rId22"/>
                    <a:stretch>
                      <a:fillRect/>
                    </a:stretch>
                  </pic:blipFill>
                  <pic:spPr>
                    <a:xfrm>
                      <a:off x="0" y="0"/>
                      <a:ext cx="5759450" cy="1678940"/>
                    </a:xfrm>
                    <a:prstGeom prst="rect">
                      <a:avLst/>
                    </a:prstGeom>
                  </pic:spPr>
                </pic:pic>
              </a:graphicData>
            </a:graphic>
          </wp:inline>
        </w:drawing>
      </w:r>
    </w:p>
    <w:p w14:paraId="1585A355" w14:textId="619203EF" w:rsidR="00E65182" w:rsidRPr="00E65182" w:rsidRDefault="00E65182" w:rsidP="00E65182">
      <w:pPr>
        <w:spacing w:line="300" w:lineRule="auto"/>
        <w:ind w:firstLineChars="200" w:firstLine="480"/>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2</w:t>
      </w:r>
      <w:r>
        <w:rPr>
          <w:rFonts w:ascii="Times New Roman" w:hAnsi="Times New Roman"/>
          <w:sz w:val="24"/>
        </w:rPr>
        <w:t>-8</w:t>
      </w:r>
    </w:p>
    <w:p w14:paraId="1A9CE561" w14:textId="77777777"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 xml:space="preserve">                            OLS Regression Results                            </w:t>
      </w:r>
    </w:p>
    <w:p w14:paraId="10186F24" w14:textId="6BED2176"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w:t>
      </w:r>
    </w:p>
    <w:p w14:paraId="146C74B3" w14:textId="77777777"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Dep. Variable:                      y   R-squared:                       0.465</w:t>
      </w:r>
    </w:p>
    <w:p w14:paraId="1FC5A87B" w14:textId="032992E6"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Model:                            OLS   Adj. R-squared:                 0.465</w:t>
      </w:r>
    </w:p>
    <w:p w14:paraId="7CDD4C06" w14:textId="149BD59F"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 xml:space="preserve">Method:                 Least Squares   F-statistic:                    </w:t>
      </w:r>
      <w:r>
        <w:rPr>
          <w:rFonts w:ascii="Times New Roman" w:hAnsi="Times New Roman"/>
          <w:szCs w:val="21"/>
        </w:rPr>
        <w:t xml:space="preserve">  </w:t>
      </w:r>
      <w:r w:rsidRPr="00425103">
        <w:rPr>
          <w:rFonts w:ascii="Times New Roman" w:hAnsi="Times New Roman"/>
          <w:szCs w:val="21"/>
        </w:rPr>
        <w:t xml:space="preserve"> 2156.</w:t>
      </w:r>
    </w:p>
    <w:p w14:paraId="50BA7E1C" w14:textId="18A9E6CD"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 xml:space="preserve">Date:                Tue, 04 Apr 2023   Prob (F-statistic):               </w:t>
      </w:r>
      <w:r>
        <w:rPr>
          <w:rFonts w:ascii="Times New Roman" w:hAnsi="Times New Roman"/>
          <w:szCs w:val="21"/>
        </w:rPr>
        <w:t xml:space="preserve">   </w:t>
      </w:r>
      <w:r w:rsidRPr="00425103">
        <w:rPr>
          <w:rFonts w:ascii="Times New Roman" w:hAnsi="Times New Roman"/>
          <w:szCs w:val="21"/>
        </w:rPr>
        <w:t>0.00</w:t>
      </w:r>
    </w:p>
    <w:p w14:paraId="1D84E2CC" w14:textId="77777777"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Time:                        23:50:53   Log-Likelihood:                 6121.1</w:t>
      </w:r>
    </w:p>
    <w:p w14:paraId="0DFD71CC" w14:textId="77777777"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No. Observations:                2482   AIC:                        -1.224e+04</w:t>
      </w:r>
    </w:p>
    <w:p w14:paraId="4F034FBD" w14:textId="77777777" w:rsidR="00425103" w:rsidRPr="00425103" w:rsidRDefault="00425103" w:rsidP="00425103">
      <w:pPr>
        <w:spacing w:line="300" w:lineRule="auto"/>
        <w:ind w:firstLineChars="200" w:firstLine="420"/>
        <w:rPr>
          <w:rFonts w:ascii="Times New Roman" w:hAnsi="Times New Roman"/>
          <w:szCs w:val="21"/>
        </w:rPr>
      </w:pPr>
      <w:proofErr w:type="spellStart"/>
      <w:r w:rsidRPr="00425103">
        <w:rPr>
          <w:rFonts w:ascii="Times New Roman" w:hAnsi="Times New Roman"/>
          <w:szCs w:val="21"/>
        </w:rPr>
        <w:t>Df</w:t>
      </w:r>
      <w:proofErr w:type="spellEnd"/>
      <w:r w:rsidRPr="00425103">
        <w:rPr>
          <w:rFonts w:ascii="Times New Roman" w:hAnsi="Times New Roman"/>
          <w:szCs w:val="21"/>
        </w:rPr>
        <w:t xml:space="preserve"> Residuals:                    2480   BIC:                        -1.223e+04</w:t>
      </w:r>
    </w:p>
    <w:p w14:paraId="4D16DB14" w14:textId="77777777" w:rsidR="00425103" w:rsidRPr="00425103" w:rsidRDefault="00425103" w:rsidP="00425103">
      <w:pPr>
        <w:spacing w:line="300" w:lineRule="auto"/>
        <w:ind w:firstLineChars="200" w:firstLine="420"/>
        <w:rPr>
          <w:rFonts w:ascii="Times New Roman" w:hAnsi="Times New Roman"/>
          <w:szCs w:val="21"/>
        </w:rPr>
      </w:pPr>
      <w:proofErr w:type="spellStart"/>
      <w:r w:rsidRPr="00425103">
        <w:rPr>
          <w:rFonts w:ascii="Times New Roman" w:hAnsi="Times New Roman"/>
          <w:szCs w:val="21"/>
        </w:rPr>
        <w:t>Df</w:t>
      </w:r>
      <w:proofErr w:type="spellEnd"/>
      <w:r w:rsidRPr="00425103">
        <w:rPr>
          <w:rFonts w:ascii="Times New Roman" w:hAnsi="Times New Roman"/>
          <w:szCs w:val="21"/>
        </w:rPr>
        <w:t xml:space="preserve"> Model:                           1                                         </w:t>
      </w:r>
    </w:p>
    <w:p w14:paraId="00DF6ACE" w14:textId="77777777"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 xml:space="preserve">Covariance Type:            </w:t>
      </w:r>
      <w:proofErr w:type="spellStart"/>
      <w:r w:rsidRPr="00425103">
        <w:rPr>
          <w:rFonts w:ascii="Times New Roman" w:hAnsi="Times New Roman"/>
          <w:szCs w:val="21"/>
        </w:rPr>
        <w:t>nonrobust</w:t>
      </w:r>
      <w:proofErr w:type="spellEnd"/>
      <w:r w:rsidRPr="00425103">
        <w:rPr>
          <w:rFonts w:ascii="Times New Roman" w:hAnsi="Times New Roman"/>
          <w:szCs w:val="21"/>
        </w:rPr>
        <w:t xml:space="preserve">                                         </w:t>
      </w:r>
    </w:p>
    <w:p w14:paraId="161120D4" w14:textId="59F66005"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w:t>
      </w:r>
    </w:p>
    <w:p w14:paraId="2A251D24" w14:textId="77777777"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 xml:space="preserve">                 </w:t>
      </w:r>
      <w:proofErr w:type="spellStart"/>
      <w:r w:rsidRPr="00425103">
        <w:rPr>
          <w:rFonts w:ascii="Times New Roman" w:hAnsi="Times New Roman"/>
          <w:szCs w:val="21"/>
        </w:rPr>
        <w:t>coef</w:t>
      </w:r>
      <w:proofErr w:type="spellEnd"/>
      <w:r w:rsidRPr="00425103">
        <w:rPr>
          <w:rFonts w:ascii="Times New Roman" w:hAnsi="Times New Roman"/>
          <w:szCs w:val="21"/>
        </w:rPr>
        <w:t xml:space="preserve">    std err          t      P&gt;|t|   </w:t>
      </w:r>
      <w:proofErr w:type="gramStart"/>
      <w:r w:rsidRPr="00425103">
        <w:rPr>
          <w:rFonts w:ascii="Times New Roman" w:hAnsi="Times New Roman"/>
          <w:szCs w:val="21"/>
        </w:rPr>
        <w:t xml:space="preserve">   [</w:t>
      </w:r>
      <w:proofErr w:type="gramEnd"/>
      <w:r w:rsidRPr="00425103">
        <w:rPr>
          <w:rFonts w:ascii="Times New Roman" w:hAnsi="Times New Roman"/>
          <w:szCs w:val="21"/>
        </w:rPr>
        <w:t>0.025      0.975]</w:t>
      </w:r>
    </w:p>
    <w:p w14:paraId="6CDBAEED" w14:textId="58F370C7"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w:t>
      </w:r>
    </w:p>
    <w:p w14:paraId="42D2AF2C" w14:textId="77777777"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 xml:space="preserve">const       8.401e-05      0.000      0.203      </w:t>
      </w:r>
      <w:r w:rsidRPr="00A80C06">
        <w:rPr>
          <w:rFonts w:ascii="Times New Roman" w:hAnsi="Times New Roman"/>
          <w:szCs w:val="21"/>
          <w:highlight w:val="yellow"/>
        </w:rPr>
        <w:t>0.839</w:t>
      </w:r>
      <w:r w:rsidRPr="00425103">
        <w:rPr>
          <w:rFonts w:ascii="Times New Roman" w:hAnsi="Times New Roman"/>
          <w:szCs w:val="21"/>
        </w:rPr>
        <w:t xml:space="preserve">      -0.001       0.001</w:t>
      </w:r>
    </w:p>
    <w:p w14:paraId="279710F7" w14:textId="77777777"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x1             1.0884      0.023     46.427      0.000       1.042       1.134</w:t>
      </w:r>
    </w:p>
    <w:p w14:paraId="69728F5F" w14:textId="5F8D2A2E"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w:t>
      </w:r>
    </w:p>
    <w:p w14:paraId="6AF31FD4" w14:textId="77777777"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Omnibus:                      541.886   Durbin-Watson:                   1.876</w:t>
      </w:r>
    </w:p>
    <w:p w14:paraId="0C18EC93" w14:textId="77777777" w:rsidR="00425103" w:rsidRPr="00425103" w:rsidRDefault="00425103" w:rsidP="00425103">
      <w:pPr>
        <w:spacing w:line="300" w:lineRule="auto"/>
        <w:ind w:firstLineChars="200" w:firstLine="420"/>
        <w:rPr>
          <w:rFonts w:ascii="Times New Roman" w:hAnsi="Times New Roman"/>
          <w:szCs w:val="21"/>
        </w:rPr>
      </w:pPr>
      <w:proofErr w:type="gramStart"/>
      <w:r w:rsidRPr="00425103">
        <w:rPr>
          <w:rFonts w:ascii="Times New Roman" w:hAnsi="Times New Roman"/>
          <w:szCs w:val="21"/>
        </w:rPr>
        <w:t>Prob(</w:t>
      </w:r>
      <w:proofErr w:type="gramEnd"/>
      <w:r w:rsidRPr="00425103">
        <w:rPr>
          <w:rFonts w:ascii="Times New Roman" w:hAnsi="Times New Roman"/>
          <w:szCs w:val="21"/>
        </w:rPr>
        <w:t>Omnibus):                  0.000   Jarque-Bera (JB):             2063.321</w:t>
      </w:r>
    </w:p>
    <w:p w14:paraId="33386DE3" w14:textId="77777777"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 xml:space="preserve">Skew:                           1.033   </w:t>
      </w:r>
      <w:proofErr w:type="gramStart"/>
      <w:r w:rsidRPr="00425103">
        <w:rPr>
          <w:rFonts w:ascii="Times New Roman" w:hAnsi="Times New Roman"/>
          <w:szCs w:val="21"/>
        </w:rPr>
        <w:t>Prob(</w:t>
      </w:r>
      <w:proofErr w:type="gramEnd"/>
      <w:r w:rsidRPr="00425103">
        <w:rPr>
          <w:rFonts w:ascii="Times New Roman" w:hAnsi="Times New Roman"/>
          <w:szCs w:val="21"/>
        </w:rPr>
        <w:t>JB):                         0.00</w:t>
      </w:r>
    </w:p>
    <w:p w14:paraId="16DC76EF" w14:textId="77777777"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Kurtosis:                       6.961   Cond. No.                         56.8</w:t>
      </w:r>
    </w:p>
    <w:p w14:paraId="22CB5DA8" w14:textId="7795A223" w:rsidR="00425103" w:rsidRPr="00425103" w:rsidRDefault="00425103" w:rsidP="00425103">
      <w:pPr>
        <w:spacing w:line="300" w:lineRule="auto"/>
        <w:ind w:firstLineChars="200" w:firstLine="420"/>
        <w:rPr>
          <w:rFonts w:ascii="Times New Roman" w:hAnsi="Times New Roman"/>
          <w:szCs w:val="21"/>
        </w:rPr>
      </w:pPr>
      <w:r w:rsidRPr="00425103">
        <w:rPr>
          <w:rFonts w:ascii="Times New Roman" w:hAnsi="Times New Roman"/>
          <w:szCs w:val="21"/>
        </w:rPr>
        <w:t>=========================================================================</w:t>
      </w:r>
    </w:p>
    <w:p w14:paraId="5BABD441" w14:textId="48B16ED9" w:rsidR="00E65182" w:rsidRDefault="00E65182" w:rsidP="00E65182">
      <w:pPr>
        <w:spacing w:line="300" w:lineRule="auto"/>
        <w:ind w:firstLineChars="1400" w:firstLine="2940"/>
        <w:rPr>
          <w:rFonts w:ascii="Times New Roman" w:hAnsi="Times New Roman"/>
          <w:sz w:val="24"/>
        </w:rPr>
      </w:pPr>
      <w:r>
        <w:rPr>
          <w:rFonts w:ascii="Times New Roman" w:hAnsi="Times New Roman" w:hint="eastAsia"/>
          <w:szCs w:val="21"/>
        </w:rPr>
        <w:t>表</w:t>
      </w:r>
      <w:r w:rsidRPr="004E359A">
        <w:rPr>
          <w:rFonts w:ascii="Times New Roman" w:hAnsi="Times New Roman"/>
          <w:szCs w:val="21"/>
        </w:rPr>
        <w:t>2</w:t>
      </w:r>
      <w:r>
        <w:rPr>
          <w:rFonts w:ascii="Times New Roman" w:hAnsi="Times New Roman"/>
          <w:szCs w:val="21"/>
        </w:rPr>
        <w:t>-8</w:t>
      </w:r>
      <w:r>
        <w:rPr>
          <w:rFonts w:ascii="Times New Roman" w:hAnsi="Times New Roman" w:hint="eastAsia"/>
          <w:sz w:val="24"/>
        </w:rPr>
        <w:t>股票</w:t>
      </w:r>
      <w:r w:rsidRPr="00E65182">
        <w:rPr>
          <w:rFonts w:ascii="Times New Roman" w:hAnsi="Times New Roman"/>
          <w:sz w:val="24"/>
        </w:rPr>
        <w:t>000</w:t>
      </w:r>
      <w:r>
        <w:rPr>
          <w:rFonts w:ascii="Times New Roman" w:hAnsi="Times New Roman"/>
          <w:sz w:val="24"/>
        </w:rPr>
        <w:t>708</w:t>
      </w:r>
      <w:r>
        <w:rPr>
          <w:rFonts w:ascii="Times New Roman" w:hAnsi="Times New Roman" w:hint="eastAsia"/>
          <w:sz w:val="24"/>
        </w:rPr>
        <w:t>的</w:t>
      </w:r>
      <w:r>
        <w:rPr>
          <w:rFonts w:ascii="Times New Roman" w:hAnsi="Times New Roman" w:hint="eastAsia"/>
          <w:sz w:val="24"/>
        </w:rPr>
        <w:t>t</w:t>
      </w:r>
      <w:r>
        <w:rPr>
          <w:rFonts w:ascii="Times New Roman" w:hAnsi="Times New Roman" w:hint="eastAsia"/>
          <w:sz w:val="24"/>
        </w:rPr>
        <w:t>检验</w:t>
      </w:r>
    </w:p>
    <w:p w14:paraId="6956F5D5" w14:textId="4CBD6E59" w:rsidR="0032133F" w:rsidRDefault="0032133F" w:rsidP="0032133F">
      <w:pPr>
        <w:rPr>
          <w:rFonts w:ascii="Times New Roman" w:hAnsi="Times New Roman"/>
          <w:sz w:val="28"/>
          <w:szCs w:val="28"/>
        </w:rPr>
      </w:pPr>
      <w:r w:rsidRPr="00C51D3D">
        <w:rPr>
          <w:rFonts w:ascii="Times New Roman" w:hAnsi="Times New Roman"/>
          <w:sz w:val="28"/>
          <w:szCs w:val="28"/>
        </w:rPr>
        <w:t>2.</w:t>
      </w:r>
      <w:r>
        <w:rPr>
          <w:rFonts w:ascii="Times New Roman" w:hAnsi="Times New Roman"/>
          <w:sz w:val="28"/>
          <w:szCs w:val="28"/>
        </w:rPr>
        <w:t>2</w:t>
      </w:r>
      <w:proofErr w:type="gramStart"/>
      <w:r>
        <w:rPr>
          <w:rFonts w:ascii="Times New Roman" w:hAnsi="Times New Roman" w:hint="eastAsia"/>
          <w:sz w:val="28"/>
          <w:szCs w:val="28"/>
        </w:rPr>
        <w:t>多资产</w:t>
      </w:r>
      <w:proofErr w:type="gramEnd"/>
      <w:r>
        <w:rPr>
          <w:rFonts w:ascii="Times New Roman" w:hAnsi="Times New Roman" w:hint="eastAsia"/>
          <w:sz w:val="28"/>
          <w:szCs w:val="28"/>
        </w:rPr>
        <w:t>检验</w:t>
      </w:r>
    </w:p>
    <w:p w14:paraId="1A3F2739" w14:textId="5542624B" w:rsidR="0032133F" w:rsidRPr="0046037E" w:rsidRDefault="0032133F" w:rsidP="0032133F">
      <w:pPr>
        <w:rPr>
          <w:rFonts w:ascii="Times New Roman" w:hAnsi="Times New Roman"/>
          <w:sz w:val="28"/>
          <w:szCs w:val="28"/>
        </w:rPr>
      </w:pPr>
      <w:r>
        <w:rPr>
          <w:rFonts w:ascii="Times New Roman" w:hAnsi="Times New Roman" w:hint="eastAsia"/>
          <w:sz w:val="28"/>
          <w:szCs w:val="28"/>
        </w:rPr>
        <w:t>2</w:t>
      </w:r>
      <w:r>
        <w:rPr>
          <w:rFonts w:ascii="Times New Roman" w:hAnsi="Times New Roman"/>
          <w:sz w:val="28"/>
          <w:szCs w:val="28"/>
        </w:rPr>
        <w:t>.2.1</w:t>
      </w:r>
      <w:r>
        <w:rPr>
          <w:rFonts w:ascii="Times New Roman" w:hAnsi="Times New Roman" w:hint="eastAsia"/>
          <w:sz w:val="28"/>
          <w:szCs w:val="28"/>
        </w:rPr>
        <w:t>月收益率情况</w:t>
      </w:r>
    </w:p>
    <w:p w14:paraId="45B4CC0F" w14:textId="783CA7BB" w:rsidR="00AD722D" w:rsidRPr="00AD722D" w:rsidRDefault="0032133F" w:rsidP="00C53EB5">
      <w:pPr>
        <w:spacing w:line="300" w:lineRule="auto"/>
        <w:ind w:firstLineChars="200" w:firstLine="420"/>
      </w:pPr>
      <w:r>
        <w:rPr>
          <w:rFonts w:ascii="Times New Roman" w:hAnsi="Times New Roman"/>
          <w:noProof/>
          <w:szCs w:val="21"/>
        </w:rPr>
        <w:lastRenderedPageBreak/>
        <w:drawing>
          <wp:inline distT="0" distB="0" distL="0" distR="0" wp14:anchorId="49FBA931" wp14:editId="068AA991">
            <wp:extent cx="5759450" cy="2719740"/>
            <wp:effectExtent l="0" t="0" r="0" b="4445"/>
            <wp:docPr id="3"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应用程序&#10;&#10;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2719740"/>
                    </a:xfrm>
                    <a:prstGeom prst="rect">
                      <a:avLst/>
                    </a:prstGeom>
                    <a:noFill/>
                    <a:ln>
                      <a:noFill/>
                    </a:ln>
                  </pic:spPr>
                </pic:pic>
              </a:graphicData>
            </a:graphic>
          </wp:inline>
        </w:drawing>
      </w:r>
    </w:p>
    <w:p w14:paraId="4FDD43D2" w14:textId="35CBE562" w:rsidR="0032133F" w:rsidRDefault="006133F6" w:rsidP="001D5A71">
      <w:pPr>
        <w:spacing w:line="300" w:lineRule="auto"/>
        <w:ind w:firstLineChars="1100" w:firstLine="1988"/>
        <w:jc w:val="center"/>
      </w:pPr>
      <w:r w:rsidRPr="00C51D3D">
        <w:rPr>
          <w:rFonts w:ascii="Times New Roman" w:hAnsi="Times New Roman"/>
          <w:b/>
          <w:sz w:val="18"/>
          <w:szCs w:val="18"/>
        </w:rPr>
        <w:t>图</w:t>
      </w:r>
      <w:r>
        <w:rPr>
          <w:rFonts w:ascii="Times New Roman" w:hAnsi="Times New Roman"/>
          <w:b/>
          <w:sz w:val="18"/>
          <w:szCs w:val="18"/>
        </w:rPr>
        <w:t>2</w:t>
      </w:r>
      <w:r w:rsidRPr="00C51D3D">
        <w:rPr>
          <w:rFonts w:ascii="Times New Roman" w:hAnsi="Times New Roman"/>
          <w:b/>
          <w:sz w:val="18"/>
          <w:szCs w:val="18"/>
        </w:rPr>
        <w:t>-</w:t>
      </w:r>
      <w:r>
        <w:rPr>
          <w:rFonts w:ascii="Times New Roman" w:hAnsi="Times New Roman"/>
          <w:b/>
          <w:sz w:val="18"/>
          <w:szCs w:val="18"/>
        </w:rPr>
        <w:t>2</w:t>
      </w:r>
      <w:r w:rsidRPr="00C51D3D">
        <w:rPr>
          <w:rFonts w:ascii="Times New Roman" w:hAnsi="Times New Roman"/>
          <w:b/>
          <w:sz w:val="18"/>
          <w:szCs w:val="18"/>
        </w:rPr>
        <w:t xml:space="preserve"> </w:t>
      </w:r>
      <w:r>
        <w:rPr>
          <w:rFonts w:ascii="Times New Roman" w:hAnsi="Times New Roman" w:hint="eastAsia"/>
          <w:b/>
          <w:sz w:val="18"/>
          <w:szCs w:val="18"/>
        </w:rPr>
        <w:t>月收益率图示从左上至右下分别为</w:t>
      </w:r>
      <w:r w:rsidR="001D5A71">
        <w:rPr>
          <w:rFonts w:ascii="Times New Roman" w:hAnsi="Times New Roman" w:hint="eastAsia"/>
          <w:b/>
          <w:sz w:val="18"/>
          <w:szCs w:val="18"/>
        </w:rPr>
        <w:t>股票</w:t>
      </w:r>
      <w:r w:rsidR="001D5A71" w:rsidRPr="008C1628">
        <w:rPr>
          <w:rFonts w:ascii="Arial" w:hAnsi="Arial" w:cs="Arial"/>
          <w:sz w:val="20"/>
          <w:szCs w:val="20"/>
        </w:rPr>
        <w:t>000708</w:t>
      </w:r>
      <w:r w:rsidR="001D5A71">
        <w:rPr>
          <w:rFonts w:ascii="Times New Roman" w:hAnsi="Times New Roman" w:hint="eastAsia"/>
          <w:b/>
          <w:sz w:val="18"/>
          <w:szCs w:val="18"/>
        </w:rPr>
        <w:t>股票</w:t>
      </w:r>
      <w:r w:rsidR="001D5A71" w:rsidRPr="008C1628">
        <w:rPr>
          <w:rFonts w:ascii="Arial" w:hAnsi="Arial" w:cs="Arial"/>
          <w:sz w:val="20"/>
          <w:szCs w:val="20"/>
        </w:rPr>
        <w:t>000752</w:t>
      </w:r>
      <w:proofErr w:type="gramStart"/>
      <w:r w:rsidR="001D5A71">
        <w:rPr>
          <w:rFonts w:ascii="Times New Roman" w:hAnsi="Times New Roman" w:hint="eastAsia"/>
          <w:b/>
          <w:sz w:val="18"/>
          <w:szCs w:val="18"/>
        </w:rPr>
        <w:t>股票股票</w:t>
      </w:r>
      <w:proofErr w:type="gramEnd"/>
      <w:r w:rsidR="001D5A71" w:rsidRPr="008C1628">
        <w:rPr>
          <w:rFonts w:ascii="Arial" w:hAnsi="Arial" w:cs="Arial"/>
          <w:sz w:val="20"/>
          <w:szCs w:val="20"/>
        </w:rPr>
        <w:t>000831 000926</w:t>
      </w:r>
    </w:p>
    <w:p w14:paraId="39E19550" w14:textId="77A027BB" w:rsidR="0032133F" w:rsidRDefault="006133F6" w:rsidP="001D5A71">
      <w:pPr>
        <w:spacing w:line="300" w:lineRule="auto"/>
      </w:pPr>
      <w:r>
        <w:rPr>
          <w:rFonts w:ascii="Times New Roman" w:hAnsi="Times New Roman"/>
          <w:noProof/>
          <w:szCs w:val="21"/>
        </w:rPr>
        <w:drawing>
          <wp:anchor distT="0" distB="0" distL="114300" distR="114300" simplePos="0" relativeHeight="251659776" behindDoc="0" locked="0" layoutInCell="1" allowOverlap="1" wp14:anchorId="5A8CF3C8" wp14:editId="1F8C87DE">
            <wp:simplePos x="0" y="0"/>
            <wp:positionH relativeFrom="column">
              <wp:posOffset>189230</wp:posOffset>
            </wp:positionH>
            <wp:positionV relativeFrom="paragraph">
              <wp:posOffset>256540</wp:posOffset>
            </wp:positionV>
            <wp:extent cx="5753100" cy="2827020"/>
            <wp:effectExtent l="0" t="0" r="0" b="0"/>
            <wp:wrapSquare wrapText="bothSides"/>
            <wp:docPr id="4" name="图片 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应用程序&#10;&#10;描述已自动生成"/>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2827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33A726" w14:textId="689F5A0A" w:rsidR="001D5A71" w:rsidRDefault="001D5A71" w:rsidP="001D5A71">
      <w:pPr>
        <w:spacing w:line="300" w:lineRule="auto"/>
        <w:ind w:firstLineChars="1100" w:firstLine="1988"/>
        <w:jc w:val="center"/>
      </w:pPr>
      <w:r w:rsidRPr="00C51D3D">
        <w:rPr>
          <w:rFonts w:ascii="Times New Roman" w:hAnsi="Times New Roman"/>
          <w:b/>
          <w:sz w:val="18"/>
          <w:szCs w:val="18"/>
        </w:rPr>
        <w:t>图</w:t>
      </w:r>
      <w:r>
        <w:rPr>
          <w:rFonts w:ascii="Times New Roman" w:hAnsi="Times New Roman"/>
          <w:b/>
          <w:sz w:val="18"/>
          <w:szCs w:val="18"/>
        </w:rPr>
        <w:t>2</w:t>
      </w:r>
      <w:r w:rsidRPr="00C51D3D">
        <w:rPr>
          <w:rFonts w:ascii="Times New Roman" w:hAnsi="Times New Roman"/>
          <w:b/>
          <w:sz w:val="18"/>
          <w:szCs w:val="18"/>
        </w:rPr>
        <w:t>-</w:t>
      </w:r>
      <w:r>
        <w:rPr>
          <w:rFonts w:ascii="Times New Roman" w:hAnsi="Times New Roman"/>
          <w:b/>
          <w:sz w:val="18"/>
          <w:szCs w:val="18"/>
        </w:rPr>
        <w:t>3</w:t>
      </w:r>
      <w:r w:rsidRPr="00C51D3D">
        <w:rPr>
          <w:rFonts w:ascii="Times New Roman" w:hAnsi="Times New Roman"/>
          <w:b/>
          <w:sz w:val="18"/>
          <w:szCs w:val="18"/>
        </w:rPr>
        <w:t xml:space="preserve"> </w:t>
      </w:r>
      <w:r>
        <w:rPr>
          <w:rFonts w:ascii="Times New Roman" w:hAnsi="Times New Roman" w:hint="eastAsia"/>
          <w:b/>
          <w:sz w:val="18"/>
          <w:szCs w:val="18"/>
        </w:rPr>
        <w:t>月收益率图示从左上至右下分别为股票</w:t>
      </w:r>
      <w:r w:rsidRPr="008C1628">
        <w:rPr>
          <w:rFonts w:ascii="Arial" w:hAnsi="Arial" w:cs="Arial"/>
          <w:sz w:val="20"/>
          <w:szCs w:val="20"/>
        </w:rPr>
        <w:t xml:space="preserve">001259 </w:t>
      </w:r>
      <w:r>
        <w:rPr>
          <w:rFonts w:ascii="Times New Roman" w:hAnsi="Times New Roman" w:hint="eastAsia"/>
          <w:b/>
          <w:sz w:val="18"/>
          <w:szCs w:val="18"/>
        </w:rPr>
        <w:t>股票</w:t>
      </w:r>
      <w:r w:rsidRPr="008C1628">
        <w:rPr>
          <w:rFonts w:ascii="Arial" w:hAnsi="Arial" w:cs="Arial"/>
          <w:sz w:val="20"/>
          <w:szCs w:val="20"/>
        </w:rPr>
        <w:t>002021</w:t>
      </w:r>
      <w:r>
        <w:rPr>
          <w:rFonts w:ascii="Times New Roman" w:hAnsi="Times New Roman" w:hint="eastAsia"/>
          <w:b/>
          <w:sz w:val="18"/>
          <w:szCs w:val="18"/>
        </w:rPr>
        <w:t>股票</w:t>
      </w:r>
      <w:r w:rsidRPr="008C1628">
        <w:rPr>
          <w:rFonts w:ascii="Arial" w:hAnsi="Arial" w:cs="Arial"/>
          <w:sz w:val="20"/>
          <w:szCs w:val="20"/>
        </w:rPr>
        <w:t xml:space="preserve"> 002080 </w:t>
      </w:r>
      <w:r>
        <w:rPr>
          <w:rFonts w:ascii="Times New Roman" w:hAnsi="Times New Roman" w:hint="eastAsia"/>
          <w:b/>
          <w:sz w:val="18"/>
          <w:szCs w:val="18"/>
        </w:rPr>
        <w:t>股票</w:t>
      </w:r>
      <w:r w:rsidRPr="008C1628">
        <w:rPr>
          <w:rFonts w:ascii="Arial" w:hAnsi="Arial" w:cs="Arial"/>
          <w:sz w:val="20"/>
          <w:szCs w:val="20"/>
        </w:rPr>
        <w:t>002138</w:t>
      </w:r>
    </w:p>
    <w:p w14:paraId="1FA8BFB0" w14:textId="3AAF437E" w:rsidR="00D7077C" w:rsidRPr="001D5A71" w:rsidRDefault="00D7077C" w:rsidP="00D7077C">
      <w:pPr>
        <w:spacing w:line="300" w:lineRule="auto"/>
        <w:ind w:firstLineChars="200" w:firstLine="420"/>
      </w:pPr>
      <w:r>
        <w:rPr>
          <w:rFonts w:hint="eastAsia"/>
        </w:rPr>
        <w:t>考虑</w:t>
      </w:r>
      <w:r>
        <w:t>8</w:t>
      </w:r>
      <w:r>
        <w:rPr>
          <w:rFonts w:hint="eastAsia"/>
        </w:rPr>
        <w:t>个资产，</w:t>
      </w:r>
      <w:r>
        <w:rPr>
          <w:rFonts w:hint="eastAsia"/>
        </w:rPr>
        <w:t>C</w:t>
      </w:r>
      <w:r>
        <w:t>APM</w:t>
      </w:r>
      <w:r>
        <w:rPr>
          <w:rFonts w:hint="eastAsia"/>
        </w:rPr>
        <w:t>蕴含的零假设是：</w:t>
      </w:r>
    </w:p>
    <w:p w14:paraId="2DEE5662" w14:textId="7A2B5B8F" w:rsidR="00D7077C" w:rsidRDefault="00D7077C" w:rsidP="00D7077C">
      <w:pPr>
        <w:spacing w:line="300" w:lineRule="auto"/>
        <w:ind w:firstLineChars="200" w:firstLine="480"/>
        <w:rPr>
          <w:sz w:val="24"/>
        </w:rPr>
      </w:pPr>
      <w:r w:rsidRPr="004E43B6">
        <w:rPr>
          <w:sz w:val="24"/>
        </w:rPr>
        <w:t>H</w:t>
      </w:r>
      <w:r>
        <w:rPr>
          <w:sz w:val="24"/>
        </w:rPr>
        <w:t>0</w:t>
      </w:r>
      <w:r w:rsidRPr="004E43B6">
        <w:rPr>
          <w:sz w:val="24"/>
        </w:rPr>
        <w:t>：</w:t>
      </w:r>
      <m:oMath>
        <m:sSub>
          <m:sSubPr>
            <m:ctrlPr>
              <w:rPr>
                <w:rFonts w:ascii="Cambria Math" w:hAnsi="Cambria Math"/>
                <w:i/>
                <w:sz w:val="24"/>
              </w:rPr>
            </m:ctrlPr>
          </m:sSubPr>
          <m:e>
            <m:r>
              <m:rPr>
                <m:sty m:val="p"/>
              </m:rPr>
              <w:rPr>
                <w:rFonts w:ascii="Cambria Math" w:hAnsi="Cambria Math"/>
                <w:sz w:val="24"/>
              </w:rPr>
              <m:t>α</m:t>
            </m:r>
          </m:e>
          <m:sub>
            <m:r>
              <w:rPr>
                <w:rFonts w:ascii="Cambria Math" w:hAnsi="Cambria Math"/>
                <w:sz w:val="24"/>
              </w:rPr>
              <m:t>1</m:t>
            </m:r>
          </m:sub>
        </m:sSub>
      </m:oMath>
      <w:r w:rsidRPr="004E43B6">
        <w:rPr>
          <w:sz w:val="24"/>
        </w:rPr>
        <w:t xml:space="preserve"> = 0</w:t>
      </w:r>
      <w:r>
        <w:rPr>
          <w:sz w:val="24"/>
        </w:rPr>
        <w:t xml:space="preserve"> </w:t>
      </w:r>
      <m:oMath>
        <m:sSub>
          <m:sSubPr>
            <m:ctrlPr>
              <w:rPr>
                <w:rFonts w:ascii="Cambria Math" w:hAnsi="Cambria Math"/>
                <w:i/>
                <w:sz w:val="24"/>
              </w:rPr>
            </m:ctrlPr>
          </m:sSubPr>
          <m:e>
            <m:r>
              <m:rPr>
                <m:sty m:val="p"/>
              </m:rPr>
              <w:rPr>
                <w:rFonts w:ascii="Cambria Math" w:hAnsi="Cambria Math"/>
                <w:sz w:val="24"/>
              </w:rPr>
              <m:t>α</m:t>
            </m:r>
          </m:e>
          <m:sub>
            <m:r>
              <w:rPr>
                <w:rFonts w:ascii="Cambria Math" w:hAnsi="Cambria Math"/>
                <w:sz w:val="24"/>
              </w:rPr>
              <m:t>2</m:t>
            </m:r>
          </m:sub>
        </m:sSub>
      </m:oMath>
      <w:r w:rsidRPr="004E43B6">
        <w:rPr>
          <w:sz w:val="24"/>
        </w:rPr>
        <w:t xml:space="preserve"> = 0</w:t>
      </w:r>
      <w:r>
        <w:rPr>
          <w:sz w:val="24"/>
        </w:rPr>
        <w:t xml:space="preserve"> </w:t>
      </w:r>
      <m:oMath>
        <m:sSub>
          <m:sSubPr>
            <m:ctrlPr>
              <w:rPr>
                <w:rFonts w:ascii="Cambria Math" w:hAnsi="Cambria Math"/>
                <w:i/>
                <w:sz w:val="24"/>
              </w:rPr>
            </m:ctrlPr>
          </m:sSubPr>
          <m:e>
            <m:r>
              <m:rPr>
                <m:sty m:val="p"/>
              </m:rPr>
              <w:rPr>
                <w:rFonts w:ascii="Cambria Math" w:hAnsi="Cambria Math"/>
                <w:sz w:val="24"/>
              </w:rPr>
              <m:t>α</m:t>
            </m:r>
          </m:e>
          <m:sub>
            <m:r>
              <w:rPr>
                <w:rFonts w:ascii="Cambria Math" w:hAnsi="Cambria Math"/>
                <w:sz w:val="24"/>
              </w:rPr>
              <m:t>3</m:t>
            </m:r>
          </m:sub>
        </m:sSub>
      </m:oMath>
      <w:r w:rsidRPr="004E43B6">
        <w:rPr>
          <w:sz w:val="24"/>
        </w:rPr>
        <w:t xml:space="preserve"> = 0</w:t>
      </w:r>
      <w:r>
        <w:rPr>
          <w:sz w:val="24"/>
        </w:rPr>
        <w:t xml:space="preserve"> </w:t>
      </w:r>
      <m:oMath>
        <m:sSub>
          <m:sSubPr>
            <m:ctrlPr>
              <w:rPr>
                <w:rFonts w:ascii="Cambria Math" w:hAnsi="Cambria Math"/>
                <w:i/>
                <w:sz w:val="24"/>
              </w:rPr>
            </m:ctrlPr>
          </m:sSubPr>
          <m:e>
            <m:r>
              <m:rPr>
                <m:sty m:val="p"/>
              </m:rPr>
              <w:rPr>
                <w:rFonts w:ascii="Cambria Math" w:hAnsi="Cambria Math"/>
                <w:sz w:val="24"/>
              </w:rPr>
              <m:t>α</m:t>
            </m:r>
          </m:e>
          <m:sub>
            <m:r>
              <w:rPr>
                <w:rFonts w:ascii="Cambria Math" w:hAnsi="Cambria Math"/>
                <w:sz w:val="24"/>
              </w:rPr>
              <m:t>4</m:t>
            </m:r>
          </m:sub>
        </m:sSub>
      </m:oMath>
      <w:r w:rsidRPr="004E43B6">
        <w:rPr>
          <w:sz w:val="24"/>
        </w:rPr>
        <w:t xml:space="preserve"> = 0</w:t>
      </w:r>
      <w:r>
        <w:rPr>
          <w:sz w:val="24"/>
        </w:rPr>
        <w:t xml:space="preserve"> </w:t>
      </w:r>
      <m:oMath>
        <m:sSub>
          <m:sSubPr>
            <m:ctrlPr>
              <w:rPr>
                <w:rFonts w:ascii="Cambria Math" w:hAnsi="Cambria Math"/>
                <w:i/>
                <w:sz w:val="24"/>
              </w:rPr>
            </m:ctrlPr>
          </m:sSubPr>
          <m:e>
            <m:r>
              <m:rPr>
                <m:sty m:val="p"/>
              </m:rPr>
              <w:rPr>
                <w:rFonts w:ascii="Cambria Math" w:hAnsi="Cambria Math"/>
                <w:sz w:val="24"/>
              </w:rPr>
              <m:t>α</m:t>
            </m:r>
          </m:e>
          <m:sub>
            <m:r>
              <w:rPr>
                <w:rFonts w:ascii="Cambria Math" w:hAnsi="Cambria Math"/>
                <w:sz w:val="24"/>
              </w:rPr>
              <m:t>5</m:t>
            </m:r>
          </m:sub>
        </m:sSub>
      </m:oMath>
      <w:r w:rsidRPr="004E43B6">
        <w:rPr>
          <w:sz w:val="24"/>
        </w:rPr>
        <w:t xml:space="preserve"> = 0</w:t>
      </w:r>
      <w:r>
        <w:rPr>
          <w:sz w:val="24"/>
        </w:rPr>
        <w:t xml:space="preserve"> </w:t>
      </w:r>
      <m:oMath>
        <m:sSub>
          <m:sSubPr>
            <m:ctrlPr>
              <w:rPr>
                <w:rFonts w:ascii="Cambria Math" w:hAnsi="Cambria Math"/>
                <w:i/>
                <w:sz w:val="24"/>
              </w:rPr>
            </m:ctrlPr>
          </m:sSubPr>
          <m:e>
            <m:r>
              <m:rPr>
                <m:sty m:val="p"/>
              </m:rPr>
              <w:rPr>
                <w:rFonts w:ascii="Cambria Math" w:hAnsi="Cambria Math"/>
                <w:sz w:val="24"/>
              </w:rPr>
              <m:t>α</m:t>
            </m:r>
          </m:e>
          <m:sub>
            <m:r>
              <w:rPr>
                <w:rFonts w:ascii="Cambria Math" w:hAnsi="Cambria Math"/>
                <w:sz w:val="24"/>
              </w:rPr>
              <m:t>6</m:t>
            </m:r>
          </m:sub>
        </m:sSub>
      </m:oMath>
      <w:r w:rsidRPr="004E43B6">
        <w:rPr>
          <w:sz w:val="24"/>
        </w:rPr>
        <w:t xml:space="preserve"> = 0</w:t>
      </w:r>
      <w:r>
        <w:rPr>
          <w:sz w:val="24"/>
        </w:rPr>
        <w:t xml:space="preserve"> </w:t>
      </w:r>
      <m:oMath>
        <m:sSub>
          <m:sSubPr>
            <m:ctrlPr>
              <w:rPr>
                <w:rFonts w:ascii="Cambria Math" w:hAnsi="Cambria Math"/>
                <w:i/>
                <w:sz w:val="24"/>
              </w:rPr>
            </m:ctrlPr>
          </m:sSubPr>
          <m:e>
            <m:r>
              <m:rPr>
                <m:sty m:val="p"/>
              </m:rPr>
              <w:rPr>
                <w:rFonts w:ascii="Cambria Math" w:hAnsi="Cambria Math"/>
                <w:sz w:val="24"/>
              </w:rPr>
              <m:t>α</m:t>
            </m:r>
          </m:e>
          <m:sub>
            <m:r>
              <w:rPr>
                <w:rFonts w:ascii="Cambria Math" w:hAnsi="Cambria Math"/>
                <w:sz w:val="24"/>
              </w:rPr>
              <m:t>7</m:t>
            </m:r>
          </m:sub>
        </m:sSub>
      </m:oMath>
      <w:r w:rsidRPr="004E43B6">
        <w:rPr>
          <w:sz w:val="24"/>
        </w:rPr>
        <w:t xml:space="preserve"> = 0</w:t>
      </w:r>
      <w:r>
        <w:rPr>
          <w:sz w:val="24"/>
        </w:rPr>
        <w:t xml:space="preserve"> </w:t>
      </w:r>
      <m:oMath>
        <m:sSub>
          <m:sSubPr>
            <m:ctrlPr>
              <w:rPr>
                <w:rFonts w:ascii="Cambria Math" w:hAnsi="Cambria Math"/>
                <w:i/>
                <w:sz w:val="24"/>
              </w:rPr>
            </m:ctrlPr>
          </m:sSubPr>
          <m:e>
            <m:r>
              <m:rPr>
                <m:sty m:val="p"/>
              </m:rPr>
              <w:rPr>
                <w:rFonts w:ascii="Cambria Math" w:hAnsi="Cambria Math"/>
                <w:sz w:val="24"/>
              </w:rPr>
              <m:t>α</m:t>
            </m:r>
          </m:e>
          <m:sub>
            <m:r>
              <w:rPr>
                <w:rFonts w:ascii="Cambria Math" w:hAnsi="Cambria Math"/>
                <w:sz w:val="24"/>
              </w:rPr>
              <m:t>8</m:t>
            </m:r>
          </m:sub>
        </m:sSub>
      </m:oMath>
      <w:r w:rsidRPr="004E43B6">
        <w:rPr>
          <w:sz w:val="24"/>
        </w:rPr>
        <w:t xml:space="preserve"> = 0</w:t>
      </w:r>
      <w:r>
        <w:rPr>
          <w:sz w:val="24"/>
        </w:rPr>
        <w:t xml:space="preserve"> </w:t>
      </w:r>
      <w:r w:rsidR="00E65182">
        <w:rPr>
          <w:sz w:val="24"/>
        </w:rPr>
        <w:t xml:space="preserve">        </w:t>
      </w:r>
      <w:r w:rsidR="00E65182" w:rsidRPr="00E65182">
        <w:rPr>
          <w:sz w:val="24"/>
        </w:rPr>
        <w:t xml:space="preserve"> </w:t>
      </w:r>
      <w:r w:rsidR="00E65182" w:rsidRPr="00E65182">
        <w:rPr>
          <w:rFonts w:hint="eastAsia"/>
          <w:sz w:val="24"/>
        </w:rPr>
        <w:t>（</w:t>
      </w:r>
      <w:r w:rsidR="00E65182" w:rsidRPr="00E65182">
        <w:rPr>
          <w:rFonts w:hint="eastAsia"/>
          <w:sz w:val="24"/>
        </w:rPr>
        <w:t>2</w:t>
      </w:r>
      <w:r w:rsidR="00E65182" w:rsidRPr="00E65182">
        <w:rPr>
          <w:sz w:val="24"/>
        </w:rPr>
        <w:t>-10</w:t>
      </w:r>
      <w:r w:rsidR="00E65182" w:rsidRPr="00E65182">
        <w:rPr>
          <w:rFonts w:hint="eastAsia"/>
          <w:sz w:val="24"/>
        </w:rPr>
        <w:t>）</w:t>
      </w:r>
    </w:p>
    <w:p w14:paraId="7C5F94D7" w14:textId="1C87512C" w:rsidR="0032133F" w:rsidRPr="00E65182" w:rsidRDefault="00D7077C" w:rsidP="00E65182">
      <w:pPr>
        <w:spacing w:line="300" w:lineRule="auto"/>
        <w:ind w:firstLineChars="200" w:firstLine="480"/>
        <w:rPr>
          <w:sz w:val="24"/>
        </w:rPr>
      </w:pPr>
      <w:r>
        <w:rPr>
          <w:rFonts w:hint="eastAsia"/>
          <w:sz w:val="24"/>
        </w:rPr>
        <w:t>即所有的</w:t>
      </w:r>
      <w:r w:rsidRPr="004E43B6">
        <w:rPr>
          <w:sz w:val="24"/>
        </w:rPr>
        <w:t xml:space="preserve">α </w:t>
      </w:r>
      <w:r>
        <w:rPr>
          <w:rFonts w:hint="eastAsia"/>
          <w:sz w:val="24"/>
        </w:rPr>
        <w:t>都等于</w:t>
      </w:r>
      <w:r w:rsidRPr="004E43B6">
        <w:rPr>
          <w:sz w:val="24"/>
        </w:rPr>
        <w:t xml:space="preserve"> 0</w:t>
      </w:r>
      <w:r w:rsidR="00FC7629">
        <w:rPr>
          <w:sz w:val="24"/>
        </w:rPr>
        <w:t>,</w:t>
      </w:r>
      <w:r w:rsidR="00FC7629">
        <w:rPr>
          <w:rFonts w:hint="eastAsia"/>
          <w:sz w:val="24"/>
        </w:rPr>
        <w:t>由于数据协方差，联合检验零假设不是单独检验的相加总，第二当联合检验另加</w:t>
      </w:r>
      <w:proofErr w:type="gramStart"/>
      <w:r w:rsidR="00FC7629">
        <w:rPr>
          <w:rFonts w:hint="eastAsia"/>
          <w:sz w:val="24"/>
        </w:rPr>
        <w:t>设成立</w:t>
      </w:r>
      <w:proofErr w:type="gramEnd"/>
      <w:r w:rsidR="00FC7629">
        <w:rPr>
          <w:rFonts w:hint="eastAsia"/>
          <w:sz w:val="24"/>
        </w:rPr>
        <w:t>时</w:t>
      </w:r>
      <w:r w:rsidR="000F763B">
        <w:rPr>
          <w:rFonts w:hint="eastAsia"/>
          <w:sz w:val="24"/>
        </w:rPr>
        <w:t>，并不意味着对所有单资产的零假设成立。</w:t>
      </w:r>
    </w:p>
    <w:p w14:paraId="3A9B826D" w14:textId="0A925732" w:rsidR="0032133F" w:rsidRDefault="00E65182" w:rsidP="00E65182">
      <w:pPr>
        <w:spacing w:line="300" w:lineRule="auto"/>
      </w:pPr>
      <w:r>
        <w:rPr>
          <w:rFonts w:hint="eastAsia"/>
        </w:rPr>
        <w:t>把单资产写成矩阵模式</w:t>
      </w:r>
    </w:p>
    <w:p w14:paraId="0E636CB7" w14:textId="25B9746F" w:rsidR="00D9010F" w:rsidRDefault="00AE2EB9" w:rsidP="00C53EB5">
      <w:pPr>
        <w:spacing w:line="300" w:lineRule="auto"/>
        <w:ind w:firstLineChars="200" w:firstLine="420"/>
      </w:pPr>
      <m:oMath>
        <m:r>
          <m:rPr>
            <m:sty m:val="p"/>
          </m:rPr>
          <w:rPr>
            <w:rFonts w:ascii="Cambria Math" w:hAnsi="Cambria Math"/>
            <w:noProof/>
          </w:rPr>
          <w:lastRenderedPageBreak/>
          <w:drawing>
            <wp:inline distT="0" distB="0" distL="0" distR="0" wp14:anchorId="64C425BF" wp14:editId="53E8F3D1">
              <wp:extent cx="4282440" cy="2091644"/>
              <wp:effectExtent l="0" t="0" r="3810" b="4445"/>
              <wp:docPr id="2" name="图片 2"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 信件&#10;&#10;描述已自动生成"/>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88443" cy="2094576"/>
                      </a:xfrm>
                      <a:prstGeom prst="rect">
                        <a:avLst/>
                      </a:prstGeom>
                    </pic:spPr>
                  </pic:pic>
                </a:graphicData>
              </a:graphic>
            </wp:inline>
          </w:drawing>
        </m:r>
      </m:oMath>
      <w:r w:rsidR="00E65182">
        <w:rPr>
          <w:rFonts w:hint="eastAsia"/>
        </w:rPr>
        <w:t xml:space="preserve"> </w:t>
      </w:r>
      <w:r w:rsidR="00E65182">
        <w:t xml:space="preserve">      </w:t>
      </w:r>
      <w:r w:rsidR="00E65182">
        <w:rPr>
          <w:rFonts w:hint="eastAsia"/>
        </w:rPr>
        <w:t>（</w:t>
      </w:r>
      <w:r w:rsidR="00E65182">
        <w:rPr>
          <w:rFonts w:hint="eastAsia"/>
        </w:rPr>
        <w:t>2</w:t>
      </w:r>
      <w:r w:rsidR="00E65182">
        <w:t>-11</w:t>
      </w:r>
      <w:r w:rsidR="00E65182">
        <w:rPr>
          <w:rFonts w:hint="eastAsia"/>
        </w:rPr>
        <w:t>）</w:t>
      </w:r>
    </w:p>
    <w:p w14:paraId="56B49C91" w14:textId="69E74323" w:rsidR="00CB413B" w:rsidRDefault="00CB413B" w:rsidP="00C53EB5">
      <w:pPr>
        <w:spacing w:line="300" w:lineRule="auto"/>
        <w:ind w:firstLineChars="200" w:firstLine="420"/>
      </w:pPr>
    </w:p>
    <w:p w14:paraId="68077519" w14:textId="1E34FF6F" w:rsidR="00CB413B" w:rsidRPr="00CB413B" w:rsidRDefault="00000000" w:rsidP="00C53EB5">
      <w:pPr>
        <w:spacing w:line="300" w:lineRule="auto"/>
        <w:ind w:firstLineChars="200" w:firstLine="480"/>
        <w:rPr>
          <w:sz w:val="24"/>
        </w:rPr>
      </w:pPr>
      <m:oMath>
        <m:sSub>
          <m:sSubPr>
            <m:ctrlPr>
              <w:rPr>
                <w:rStyle w:val="mclose"/>
                <w:rFonts w:ascii="Cambria Math" w:hAnsi="Cambria Math"/>
                <w:i/>
                <w:color w:val="4D4D4D"/>
                <w:sz w:val="24"/>
                <w:shd w:val="clear" w:color="auto" w:fill="FFFFFF"/>
              </w:rPr>
            </m:ctrlPr>
          </m:sSubPr>
          <m:e>
            <m:r>
              <w:rPr>
                <w:rStyle w:val="mclose"/>
                <w:rFonts w:ascii="Cambria Math" w:hAnsi="Cambria Math"/>
                <w:color w:val="4D4D4D"/>
                <w:sz w:val="24"/>
                <w:shd w:val="clear" w:color="auto" w:fill="FFFFFF"/>
              </w:rPr>
              <m:t>H</m:t>
            </m:r>
          </m:e>
          <m:sub>
            <m:r>
              <w:rPr>
                <w:rStyle w:val="mclose"/>
                <w:rFonts w:ascii="Cambria Math" w:hAnsi="Cambria Math"/>
                <w:color w:val="4D4D4D"/>
                <w:sz w:val="24"/>
                <w:shd w:val="clear" w:color="auto" w:fill="FFFFFF"/>
              </w:rPr>
              <m:t>0</m:t>
            </m:r>
          </m:sub>
        </m:sSub>
      </m:oMath>
      <w:r w:rsidR="00CB413B" w:rsidRPr="00CB413B">
        <w:rPr>
          <w:rStyle w:val="mclose"/>
          <w:rFonts w:ascii="Times New Roman" w:hAnsi="Times New Roman" w:hint="eastAsia"/>
          <w:color w:val="4D4D4D"/>
          <w:sz w:val="24"/>
          <w:shd w:val="clear" w:color="auto" w:fill="FFFFFF"/>
        </w:rPr>
        <w:t>=</w:t>
      </w:r>
      <m:oMath>
        <m:sSub>
          <m:sSubPr>
            <m:ctrlPr>
              <w:rPr>
                <w:rStyle w:val="mclose"/>
                <w:rFonts w:ascii="Cambria Math" w:hAnsi="Cambria Math"/>
                <w:i/>
                <w:color w:val="4D4D4D"/>
                <w:sz w:val="24"/>
                <w:shd w:val="clear" w:color="auto" w:fill="FFFFFF"/>
              </w:rPr>
            </m:ctrlPr>
          </m:sSubPr>
          <m:e>
            <m:r>
              <m:rPr>
                <m:sty m:val="p"/>
              </m:rPr>
              <w:rPr>
                <w:rFonts w:ascii="Cambria Math" w:hAnsi="Cambria Math"/>
                <w:color w:val="4D4D4D"/>
                <w:sz w:val="24"/>
                <w:shd w:val="clear" w:color="auto" w:fill="FFFFFF"/>
              </w:rPr>
              <m:t>α</m:t>
            </m:r>
          </m:e>
          <m:sub>
            <m:r>
              <w:rPr>
                <w:rStyle w:val="mclose"/>
                <w:rFonts w:ascii="Cambria Math" w:hAnsi="Cambria Math"/>
                <w:color w:val="4D4D4D"/>
                <w:sz w:val="24"/>
                <w:shd w:val="clear" w:color="auto" w:fill="FFFFFF"/>
              </w:rPr>
              <m:t>1</m:t>
            </m:r>
          </m:sub>
        </m:sSub>
      </m:oMath>
      <w:r w:rsidR="00CB413B" w:rsidRPr="00CB413B">
        <w:rPr>
          <w:rStyle w:val="mclose"/>
          <w:rFonts w:ascii="Times New Roman" w:hAnsi="Times New Roman" w:hint="eastAsia"/>
          <w:color w:val="4D4D4D"/>
          <w:sz w:val="24"/>
          <w:shd w:val="clear" w:color="auto" w:fill="FFFFFF"/>
        </w:rPr>
        <w:t>=</w:t>
      </w:r>
      <m:oMath>
        <m:sSub>
          <m:sSubPr>
            <m:ctrlPr>
              <w:rPr>
                <w:rStyle w:val="mclose"/>
                <w:rFonts w:ascii="Cambria Math" w:hAnsi="Cambria Math"/>
                <w:i/>
                <w:color w:val="4D4D4D"/>
                <w:sz w:val="24"/>
                <w:shd w:val="clear" w:color="auto" w:fill="FFFFFF"/>
              </w:rPr>
            </m:ctrlPr>
          </m:sSubPr>
          <m:e>
            <m:r>
              <m:rPr>
                <m:sty m:val="p"/>
              </m:rPr>
              <w:rPr>
                <w:rFonts w:ascii="Cambria Math" w:hAnsi="Cambria Math"/>
                <w:color w:val="4D4D4D"/>
                <w:sz w:val="24"/>
                <w:shd w:val="clear" w:color="auto" w:fill="FFFFFF"/>
              </w:rPr>
              <m:t>α</m:t>
            </m:r>
          </m:e>
          <m:sub>
            <m:r>
              <w:rPr>
                <w:rStyle w:val="mclose"/>
                <w:rFonts w:ascii="Cambria Math" w:hAnsi="Cambria Math"/>
                <w:color w:val="4D4D4D"/>
                <w:sz w:val="24"/>
                <w:shd w:val="clear" w:color="auto" w:fill="FFFFFF"/>
              </w:rPr>
              <m:t>2</m:t>
            </m:r>
          </m:sub>
        </m:sSub>
      </m:oMath>
      <w:r w:rsidR="00CB413B" w:rsidRPr="00CB413B">
        <w:rPr>
          <w:rStyle w:val="mclose"/>
          <w:rFonts w:ascii="Times New Roman" w:hAnsi="Times New Roman" w:hint="eastAsia"/>
          <w:color w:val="4D4D4D"/>
          <w:sz w:val="24"/>
          <w:shd w:val="clear" w:color="auto" w:fill="FFFFFF"/>
        </w:rPr>
        <w:t xml:space="preserve"> </w:t>
      </w:r>
      <w:r w:rsidR="00CB413B" w:rsidRPr="00CB413B">
        <w:rPr>
          <w:rStyle w:val="mclose"/>
          <w:rFonts w:ascii="Times New Roman" w:hAnsi="Times New Roman"/>
          <w:color w:val="4D4D4D"/>
          <w:sz w:val="24"/>
          <w:shd w:val="clear" w:color="auto" w:fill="FFFFFF"/>
        </w:rPr>
        <w:t xml:space="preserve"> </w:t>
      </w:r>
      <m:oMath>
        <m:r>
          <w:rPr>
            <w:rStyle w:val="mclose"/>
            <w:rFonts w:ascii="Cambria Math" w:hAnsi="Cambria Math"/>
            <w:color w:val="4D4D4D"/>
            <w:sz w:val="24"/>
            <w:shd w:val="clear" w:color="auto" w:fill="FFFFFF"/>
          </w:rPr>
          <m:t>……..</m:t>
        </m:r>
      </m:oMath>
      <w:r w:rsidR="00CB413B" w:rsidRPr="00CB413B">
        <w:rPr>
          <w:rStyle w:val="mclose"/>
          <w:rFonts w:ascii="Times New Roman" w:hAnsi="Times New Roman" w:hint="eastAsia"/>
          <w:color w:val="4D4D4D"/>
          <w:sz w:val="24"/>
          <w:shd w:val="clear" w:color="auto" w:fill="FFFFFF"/>
        </w:rPr>
        <w:t xml:space="preserve"> </w:t>
      </w:r>
      <w:r w:rsidR="00CB413B" w:rsidRPr="00CB413B">
        <w:rPr>
          <w:rStyle w:val="mclose"/>
          <w:rFonts w:ascii="Times New Roman" w:hAnsi="Times New Roman"/>
          <w:color w:val="4D4D4D"/>
          <w:sz w:val="24"/>
          <w:shd w:val="clear" w:color="auto" w:fill="FFFFFF"/>
        </w:rPr>
        <w:t xml:space="preserve"> </w:t>
      </w:r>
      <m:oMath>
        <m:sSub>
          <m:sSubPr>
            <m:ctrlPr>
              <w:rPr>
                <w:rStyle w:val="mclose"/>
                <w:rFonts w:ascii="Cambria Math" w:hAnsi="Cambria Math"/>
                <w:i/>
                <w:color w:val="4D4D4D"/>
                <w:sz w:val="24"/>
                <w:shd w:val="clear" w:color="auto" w:fill="FFFFFF"/>
              </w:rPr>
            </m:ctrlPr>
          </m:sSubPr>
          <m:e>
            <m:r>
              <m:rPr>
                <m:sty m:val="p"/>
              </m:rPr>
              <w:rPr>
                <w:rFonts w:ascii="Cambria Math" w:hAnsi="Cambria Math"/>
                <w:color w:val="4D4D4D"/>
                <w:sz w:val="24"/>
                <w:shd w:val="clear" w:color="auto" w:fill="FFFFFF"/>
              </w:rPr>
              <m:t>α</m:t>
            </m:r>
          </m:e>
          <m:sub>
            <m:r>
              <w:rPr>
                <w:rStyle w:val="mclose"/>
                <w:rFonts w:ascii="Cambria Math" w:hAnsi="Cambria Math"/>
                <w:color w:val="4D4D4D"/>
                <w:sz w:val="24"/>
                <w:shd w:val="clear" w:color="auto" w:fill="FFFFFF"/>
              </w:rPr>
              <m:t>8</m:t>
            </m:r>
          </m:sub>
        </m:sSub>
      </m:oMath>
      <w:r w:rsidR="00CB413B" w:rsidRPr="00CB413B">
        <w:rPr>
          <w:rStyle w:val="mclose"/>
          <w:rFonts w:ascii="Times New Roman" w:hAnsi="Times New Roman" w:hint="eastAsia"/>
          <w:color w:val="4D4D4D"/>
          <w:sz w:val="24"/>
          <w:shd w:val="clear" w:color="auto" w:fill="FFFFFF"/>
        </w:rPr>
        <w:t>=</w:t>
      </w:r>
      <w:r w:rsidR="00CB413B" w:rsidRPr="00CB413B">
        <w:rPr>
          <w:rStyle w:val="mclose"/>
          <w:rFonts w:ascii="Times New Roman" w:hAnsi="Times New Roman"/>
          <w:color w:val="4D4D4D"/>
          <w:sz w:val="24"/>
          <w:shd w:val="clear" w:color="auto" w:fill="FFFFFF"/>
        </w:rPr>
        <w:t>0</w:t>
      </w:r>
      <w:r w:rsidR="00CB413B" w:rsidRPr="00CB413B">
        <w:rPr>
          <w:rStyle w:val="mclose"/>
          <w:rFonts w:ascii="Times New Roman" w:hAnsi="Times New Roman" w:hint="eastAsia"/>
          <w:color w:val="4D4D4D"/>
          <w:sz w:val="24"/>
          <w:shd w:val="clear" w:color="auto" w:fill="FFFFFF"/>
        </w:rPr>
        <w:t xml:space="preserve"> </w:t>
      </w:r>
      <w:r w:rsidR="00CB413B" w:rsidRPr="00CB413B">
        <w:rPr>
          <w:rStyle w:val="mclose"/>
          <w:rFonts w:ascii="Times New Roman" w:hAnsi="Times New Roman"/>
          <w:color w:val="4D4D4D"/>
          <w:sz w:val="24"/>
          <w:shd w:val="clear" w:color="auto" w:fill="FFFFFF"/>
        </w:rPr>
        <w:t xml:space="preserve">            </w:t>
      </w:r>
      <m:oMath>
        <m:sSub>
          <m:sSubPr>
            <m:ctrlPr>
              <w:rPr>
                <w:rStyle w:val="mclose"/>
                <w:rFonts w:ascii="Cambria Math" w:hAnsi="Cambria Math"/>
                <w:i/>
                <w:color w:val="4D4D4D"/>
                <w:sz w:val="24"/>
                <w:shd w:val="clear" w:color="auto" w:fill="FFFFFF"/>
              </w:rPr>
            </m:ctrlPr>
          </m:sSubPr>
          <m:e>
            <m:r>
              <w:rPr>
                <w:rStyle w:val="mclose"/>
                <w:rFonts w:ascii="Cambria Math" w:hAnsi="Cambria Math"/>
                <w:color w:val="4D4D4D"/>
                <w:sz w:val="24"/>
                <w:shd w:val="clear" w:color="auto" w:fill="FFFFFF"/>
              </w:rPr>
              <m:t>H</m:t>
            </m:r>
          </m:e>
          <m:sub>
            <m:r>
              <w:rPr>
                <w:rStyle w:val="mclose"/>
                <w:rFonts w:ascii="Cambria Math" w:hAnsi="Cambria Math"/>
                <w:color w:val="4D4D4D"/>
                <w:sz w:val="24"/>
                <w:shd w:val="clear" w:color="auto" w:fill="FFFFFF"/>
              </w:rPr>
              <m:t>1</m:t>
            </m:r>
          </m:sub>
        </m:sSub>
      </m:oMath>
      <w:r w:rsidR="00CB413B" w:rsidRPr="00CB413B">
        <w:rPr>
          <w:rStyle w:val="mclose"/>
          <w:rFonts w:ascii="Times New Roman" w:hAnsi="Times New Roman" w:hint="eastAsia"/>
          <w:color w:val="4D4D4D"/>
          <w:sz w:val="24"/>
          <w:shd w:val="clear" w:color="auto" w:fill="FFFFFF"/>
        </w:rPr>
        <w:t>=</w:t>
      </w:r>
      <m:oMath>
        <m:sSub>
          <m:sSubPr>
            <m:ctrlPr>
              <w:rPr>
                <w:rStyle w:val="mclose"/>
                <w:rFonts w:ascii="Cambria Math" w:hAnsi="Cambria Math"/>
                <w:i/>
                <w:color w:val="4D4D4D"/>
                <w:sz w:val="24"/>
                <w:shd w:val="clear" w:color="auto" w:fill="FFFFFF"/>
              </w:rPr>
            </m:ctrlPr>
          </m:sSubPr>
          <m:e>
            <m:r>
              <m:rPr>
                <m:sty m:val="p"/>
              </m:rPr>
              <w:rPr>
                <w:rFonts w:ascii="Cambria Math" w:hAnsi="Cambria Math"/>
                <w:color w:val="4D4D4D"/>
                <w:sz w:val="24"/>
                <w:shd w:val="clear" w:color="auto" w:fill="FFFFFF"/>
              </w:rPr>
              <m:t>α</m:t>
            </m:r>
          </m:e>
          <m:sub>
            <m:r>
              <w:rPr>
                <w:rStyle w:val="mclose"/>
                <w:rFonts w:ascii="Cambria Math" w:hAnsi="Cambria Math" w:hint="eastAsia"/>
                <w:color w:val="4D4D4D"/>
                <w:sz w:val="24"/>
                <w:shd w:val="clear" w:color="auto" w:fill="FFFFFF"/>
              </w:rPr>
              <m:t>i</m:t>
            </m:r>
          </m:sub>
        </m:sSub>
        <m:r>
          <m:rPr>
            <m:sty m:val="p"/>
          </m:rPr>
          <w:rPr>
            <w:rFonts w:ascii="Cambria Math" w:eastAsia="微软雅黑" w:hAnsi="Cambria Math" w:hint="eastAsia"/>
            <w:color w:val="111111"/>
            <w:sz w:val="24"/>
            <w:shd w:val="clear" w:color="auto" w:fill="FFFFFF"/>
          </w:rPr>
          <m:t>≠</m:t>
        </m:r>
        <m:r>
          <m:rPr>
            <m:sty m:val="p"/>
          </m:rPr>
          <w:rPr>
            <w:rFonts w:ascii="Cambria Math" w:eastAsia="微软雅黑" w:hAnsi="Cambria Math"/>
            <w:color w:val="111111"/>
            <w:sz w:val="24"/>
            <w:shd w:val="clear" w:color="auto" w:fill="FFFFFF"/>
          </w:rPr>
          <m:t xml:space="preserve"> </m:t>
        </m:r>
      </m:oMath>
      <w:r w:rsidR="00CB413B" w:rsidRPr="00CB413B">
        <w:rPr>
          <w:rStyle w:val="mclose"/>
          <w:rFonts w:ascii="Times New Roman" w:hAnsi="Times New Roman"/>
          <w:color w:val="4D4D4D"/>
          <w:sz w:val="24"/>
          <w:shd w:val="clear" w:color="auto" w:fill="FFFFFF"/>
        </w:rPr>
        <w:t xml:space="preserve">0 </w:t>
      </w:r>
      <w:proofErr w:type="spellStart"/>
      <w:r w:rsidR="00CB413B" w:rsidRPr="00CB413B">
        <w:rPr>
          <w:rStyle w:val="mclose"/>
          <w:rFonts w:ascii="Times New Roman" w:hAnsi="Times New Roman" w:hint="eastAsia"/>
          <w:color w:val="4D4D4D"/>
          <w:sz w:val="24"/>
          <w:shd w:val="clear" w:color="auto" w:fill="FFFFFF"/>
        </w:rPr>
        <w:t>i</w:t>
      </w:r>
      <w:proofErr w:type="spellEnd"/>
      <w:r w:rsidR="00CB413B" w:rsidRPr="00CB413B">
        <w:rPr>
          <w:rStyle w:val="mclose"/>
          <w:rFonts w:ascii="Times New Roman" w:hAnsi="Times New Roman"/>
          <w:color w:val="4D4D4D"/>
          <w:sz w:val="24"/>
          <w:shd w:val="clear" w:color="auto" w:fill="FFFFFF"/>
        </w:rPr>
        <w:t>=1</w:t>
      </w:r>
      <w:r w:rsidR="00CB413B" w:rsidRPr="00CB413B">
        <w:rPr>
          <w:rStyle w:val="mclose"/>
          <w:rFonts w:ascii="Times New Roman" w:hAnsi="Times New Roman" w:hint="eastAsia"/>
          <w:color w:val="4D4D4D"/>
          <w:sz w:val="24"/>
          <w:shd w:val="clear" w:color="auto" w:fill="FFFFFF"/>
        </w:rPr>
        <w:t>，</w:t>
      </w:r>
      <w:r w:rsidR="00CB413B" w:rsidRPr="00CB413B">
        <w:rPr>
          <w:rStyle w:val="mclose"/>
          <w:rFonts w:ascii="Times New Roman" w:hAnsi="Times New Roman" w:hint="eastAsia"/>
          <w:color w:val="4D4D4D"/>
          <w:sz w:val="24"/>
          <w:shd w:val="clear" w:color="auto" w:fill="FFFFFF"/>
        </w:rPr>
        <w:t>2</w:t>
      </w:r>
      <w:r w:rsidR="00CB413B" w:rsidRPr="00CB413B">
        <w:rPr>
          <w:rStyle w:val="mclose"/>
          <w:rFonts w:ascii="Times New Roman" w:hAnsi="Times New Roman" w:hint="eastAsia"/>
          <w:color w:val="4D4D4D"/>
          <w:sz w:val="24"/>
          <w:shd w:val="clear" w:color="auto" w:fill="FFFFFF"/>
        </w:rPr>
        <w:t>，</w:t>
      </w:r>
      <w:r w:rsidR="00CB413B" w:rsidRPr="00CB413B">
        <w:rPr>
          <w:rStyle w:val="mclose"/>
          <w:rFonts w:ascii="Times New Roman" w:hAnsi="Times New Roman" w:hint="eastAsia"/>
          <w:color w:val="4D4D4D"/>
          <w:sz w:val="24"/>
          <w:shd w:val="clear" w:color="auto" w:fill="FFFFFF"/>
        </w:rPr>
        <w:t>3</w:t>
      </w:r>
      <w:r w:rsidR="00CB413B" w:rsidRPr="00CB413B">
        <w:rPr>
          <w:rStyle w:val="mclose"/>
          <w:rFonts w:ascii="Times New Roman" w:hAnsi="Times New Roman" w:hint="eastAsia"/>
          <w:color w:val="4D4D4D"/>
          <w:sz w:val="24"/>
          <w:shd w:val="clear" w:color="auto" w:fill="FFFFFF"/>
        </w:rPr>
        <w:t>，</w:t>
      </w:r>
      <w:r w:rsidR="00CB413B" w:rsidRPr="00CB413B">
        <w:rPr>
          <w:rStyle w:val="mclose"/>
          <w:rFonts w:ascii="Times New Roman" w:hAnsi="Times New Roman"/>
          <w:color w:val="4D4D4D"/>
          <w:sz w:val="24"/>
          <w:shd w:val="clear" w:color="auto" w:fill="FFFFFF"/>
        </w:rPr>
        <w:t>…N</w:t>
      </w:r>
      <w:r w:rsidR="00CB413B">
        <w:rPr>
          <w:rStyle w:val="mclose"/>
          <w:rFonts w:ascii="Times New Roman" w:hAnsi="Times New Roman"/>
          <w:color w:val="4D4D4D"/>
          <w:sz w:val="24"/>
          <w:shd w:val="clear" w:color="auto" w:fill="FFFFFF"/>
        </w:rPr>
        <w:t xml:space="preserve">     </w:t>
      </w:r>
      <w:r w:rsidR="00CB413B" w:rsidRPr="00CB413B">
        <w:rPr>
          <w:rStyle w:val="mclose"/>
          <w:rFonts w:ascii="Times New Roman" w:hAnsi="Times New Roman" w:hint="eastAsia"/>
          <w:color w:val="4D4D4D"/>
          <w:sz w:val="24"/>
          <w:shd w:val="clear" w:color="auto" w:fill="FFFFFF"/>
        </w:rPr>
        <w:t>（</w:t>
      </w:r>
      <w:r w:rsidR="00CB413B" w:rsidRPr="00CB413B">
        <w:rPr>
          <w:rStyle w:val="mclose"/>
          <w:rFonts w:ascii="Times New Roman" w:hAnsi="Times New Roman" w:hint="eastAsia"/>
          <w:color w:val="4D4D4D"/>
          <w:sz w:val="24"/>
          <w:shd w:val="clear" w:color="auto" w:fill="FFFFFF"/>
        </w:rPr>
        <w:t>2</w:t>
      </w:r>
      <w:r w:rsidR="00CB413B" w:rsidRPr="00CB413B">
        <w:rPr>
          <w:rStyle w:val="mclose"/>
          <w:rFonts w:ascii="Times New Roman" w:hAnsi="Times New Roman"/>
          <w:color w:val="4D4D4D"/>
          <w:sz w:val="24"/>
          <w:shd w:val="clear" w:color="auto" w:fill="FFFFFF"/>
        </w:rPr>
        <w:t>-12</w:t>
      </w:r>
      <w:r w:rsidR="00CB413B" w:rsidRPr="00CB413B">
        <w:rPr>
          <w:rStyle w:val="mclose"/>
          <w:rFonts w:ascii="Times New Roman" w:hAnsi="Times New Roman" w:hint="eastAsia"/>
          <w:color w:val="4D4D4D"/>
          <w:sz w:val="24"/>
          <w:shd w:val="clear" w:color="auto" w:fill="FFFFFF"/>
        </w:rPr>
        <w:t>）</w:t>
      </w:r>
    </w:p>
    <w:p w14:paraId="4AF8C484" w14:textId="7620467E" w:rsidR="00233E38" w:rsidRPr="009079A6" w:rsidRDefault="009079A6" w:rsidP="009079A6">
      <w:pPr>
        <w:spacing w:line="300" w:lineRule="auto"/>
        <w:rPr>
          <w:sz w:val="28"/>
          <w:szCs w:val="28"/>
        </w:rPr>
      </w:pPr>
      <w:r w:rsidRPr="009079A6">
        <w:rPr>
          <w:rFonts w:hint="eastAsia"/>
          <w:sz w:val="28"/>
          <w:szCs w:val="28"/>
        </w:rPr>
        <w:t>2</w:t>
      </w:r>
      <w:r w:rsidRPr="009079A6">
        <w:rPr>
          <w:sz w:val="28"/>
          <w:szCs w:val="28"/>
        </w:rPr>
        <w:t>.2.</w:t>
      </w:r>
      <w:r w:rsidR="001E26FE">
        <w:rPr>
          <w:sz w:val="28"/>
          <w:szCs w:val="28"/>
        </w:rPr>
        <w:t>1</w:t>
      </w:r>
      <w:r w:rsidR="00233E38" w:rsidRPr="009079A6">
        <w:rPr>
          <w:rFonts w:hint="eastAsia"/>
          <w:sz w:val="28"/>
          <w:szCs w:val="28"/>
        </w:rPr>
        <w:t>Wa</w:t>
      </w:r>
      <w:r w:rsidR="00233E38" w:rsidRPr="009079A6">
        <w:rPr>
          <w:sz w:val="28"/>
          <w:szCs w:val="28"/>
        </w:rPr>
        <w:t>ld</w:t>
      </w:r>
      <w:r w:rsidR="00233E38" w:rsidRPr="009079A6">
        <w:rPr>
          <w:rFonts w:hint="eastAsia"/>
          <w:sz w:val="28"/>
          <w:szCs w:val="28"/>
        </w:rPr>
        <w:t>检验</w:t>
      </w:r>
    </w:p>
    <w:p w14:paraId="142FDD4A" w14:textId="4C14288C" w:rsidR="00AE2EB9" w:rsidRPr="00CB413B" w:rsidRDefault="00AE2EB9" w:rsidP="00AE2EB9">
      <w:pPr>
        <w:spacing w:line="300" w:lineRule="auto"/>
        <w:ind w:firstLineChars="200" w:firstLine="480"/>
        <w:rPr>
          <w:rStyle w:val="a8"/>
          <w:rFonts w:ascii="Times New Roman" w:hAnsi="Times New Roman"/>
          <w:b w:val="0"/>
          <w:bCs w:val="0"/>
          <w:sz w:val="24"/>
          <w:shd w:val="clear" w:color="auto" w:fill="FFFFFF"/>
        </w:rPr>
      </w:pPr>
      <w:r w:rsidRPr="00CB413B">
        <w:rPr>
          <w:rFonts w:ascii="Times New Roman" w:hAnsi="Times New Roman"/>
          <w:sz w:val="24"/>
        </w:rPr>
        <w:t>适用于线性和非线性约束条件检验，当零假设</w:t>
      </w:r>
      <w:r w:rsidRPr="00CB413B">
        <w:rPr>
          <w:rFonts w:ascii="Times New Roman" w:hAnsi="Times New Roman"/>
          <w:sz w:val="24"/>
        </w:rPr>
        <w:t>α =0</w:t>
      </w:r>
      <w:r w:rsidRPr="00CB413B">
        <w:rPr>
          <w:rFonts w:ascii="Times New Roman" w:hAnsi="Times New Roman"/>
          <w:sz w:val="24"/>
        </w:rPr>
        <w:t>，</w:t>
      </w:r>
      <w:r w:rsidR="00E65182" w:rsidRPr="00CB413B">
        <w:rPr>
          <w:rFonts w:ascii="Times New Roman" w:hAnsi="Times New Roman"/>
          <w:sz w:val="24"/>
          <w:shd w:val="clear" w:color="auto" w:fill="FFFFFF"/>
        </w:rPr>
        <w:t xml:space="preserve"> </w:t>
      </w:r>
      <w:r w:rsidR="005C4FC7" w:rsidRPr="00CB413B">
        <w:rPr>
          <w:rFonts w:ascii="Times New Roman" w:hAnsi="Times New Roman"/>
          <w:sz w:val="24"/>
          <w:shd w:val="clear" w:color="auto" w:fill="FFFFFF"/>
        </w:rPr>
        <w:t>Wald</w:t>
      </w:r>
      <w:r w:rsidR="005C4FC7" w:rsidRPr="00CB413B">
        <w:rPr>
          <w:rFonts w:ascii="Times New Roman" w:hAnsi="Times New Roman"/>
          <w:sz w:val="24"/>
          <w:shd w:val="clear" w:color="auto" w:fill="FFFFFF"/>
        </w:rPr>
        <w:t>只需要估计一个无约束模型，但需要估计约束条件的方差协方差矩阵</w:t>
      </w:r>
      <w:r w:rsidR="00E5120B" w:rsidRPr="00CB413B">
        <w:rPr>
          <w:rFonts w:ascii="Times New Roman" w:hAnsi="Times New Roman"/>
          <w:sz w:val="24"/>
          <w:shd w:val="clear" w:color="auto" w:fill="FFFFFF"/>
        </w:rPr>
        <w:t>，</w:t>
      </w:r>
      <w:r w:rsidR="00E5120B" w:rsidRPr="00CB413B">
        <w:rPr>
          <w:rStyle w:val="a8"/>
          <w:rFonts w:ascii="Times New Roman" w:hAnsi="Times New Roman"/>
          <w:b w:val="0"/>
          <w:bCs w:val="0"/>
          <w:sz w:val="24"/>
          <w:shd w:val="clear" w:color="auto" w:fill="FFFFFF"/>
        </w:rPr>
        <w:t>并根据约束条件构造统计量，进行假设检验具体步骤如下：</w:t>
      </w:r>
    </w:p>
    <w:p w14:paraId="35D63770" w14:textId="725DACD4" w:rsidR="00E5120B" w:rsidRPr="00E5120B" w:rsidRDefault="00E5120B" w:rsidP="00CB413B">
      <w:pPr>
        <w:spacing w:line="300" w:lineRule="auto"/>
        <w:ind w:firstLineChars="300" w:firstLine="723"/>
        <w:rPr>
          <w:b/>
          <w:bCs/>
          <w:sz w:val="24"/>
        </w:rPr>
      </w:pPr>
      <w:r>
        <w:rPr>
          <w:rFonts w:hint="eastAsia"/>
          <w:b/>
          <w:bCs/>
          <w:sz w:val="24"/>
        </w:rPr>
        <w:t>1</w:t>
      </w:r>
      <w:r w:rsidRPr="00E5120B">
        <w:rPr>
          <w:rFonts w:hint="eastAsia"/>
          <w:b/>
          <w:bCs/>
          <w:sz w:val="24"/>
        </w:rPr>
        <w:t>利用最小二乘法估计模型参数</w:t>
      </w:r>
    </w:p>
    <w:p w14:paraId="246D3897" w14:textId="1BC76CC6" w:rsidR="00E5120B" w:rsidRDefault="00E5120B" w:rsidP="00E5120B">
      <w:pPr>
        <w:spacing w:line="300" w:lineRule="auto"/>
        <w:ind w:firstLineChars="300" w:firstLine="723"/>
        <w:rPr>
          <w:b/>
          <w:bCs/>
          <w:sz w:val="24"/>
        </w:rPr>
      </w:pPr>
      <w:r>
        <w:rPr>
          <w:b/>
          <w:bCs/>
          <w:sz w:val="24"/>
        </w:rPr>
        <w:t>2.</w:t>
      </w:r>
      <w:r w:rsidRPr="00E5120B">
        <w:rPr>
          <w:rFonts w:hint="eastAsia"/>
          <w:b/>
          <w:bCs/>
          <w:sz w:val="24"/>
        </w:rPr>
        <w:t>计算</w:t>
      </w:r>
      <w:r w:rsidRPr="00E5120B">
        <w:rPr>
          <w:b/>
          <w:bCs/>
          <w:sz w:val="24"/>
        </w:rPr>
        <w:t>Wald</w:t>
      </w:r>
      <w:r w:rsidRPr="00E5120B">
        <w:rPr>
          <w:rFonts w:hint="eastAsia"/>
          <w:b/>
          <w:bCs/>
          <w:sz w:val="24"/>
        </w:rPr>
        <w:t>检验统计量</w:t>
      </w:r>
    </w:p>
    <w:p w14:paraId="4349A389" w14:textId="75E23E6A" w:rsidR="00E5120B" w:rsidRDefault="00E5120B" w:rsidP="00E5120B">
      <w:pPr>
        <w:spacing w:line="300" w:lineRule="auto"/>
        <w:ind w:firstLineChars="300" w:firstLine="720"/>
        <w:rPr>
          <w:b/>
          <w:bCs/>
          <w:sz w:val="24"/>
        </w:rPr>
      </w:pPr>
      <w:r w:rsidRPr="00C41E45">
        <w:rPr>
          <w:noProof/>
          <w:sz w:val="24"/>
        </w:rPr>
        <w:drawing>
          <wp:anchor distT="0" distB="0" distL="114300" distR="114300" simplePos="0" relativeHeight="251660800" behindDoc="1" locked="0" layoutInCell="1" allowOverlap="1" wp14:anchorId="1CDA609B" wp14:editId="0BA12FA0">
            <wp:simplePos x="0" y="0"/>
            <wp:positionH relativeFrom="column">
              <wp:posOffset>516890</wp:posOffset>
            </wp:positionH>
            <wp:positionV relativeFrom="paragraph">
              <wp:posOffset>130810</wp:posOffset>
            </wp:positionV>
            <wp:extent cx="3870960" cy="1035685"/>
            <wp:effectExtent l="0" t="0" r="0" b="0"/>
            <wp:wrapTight wrapText="bothSides">
              <wp:wrapPolygon edited="0">
                <wp:start x="0" y="0"/>
                <wp:lineTo x="0" y="21057"/>
                <wp:lineTo x="21472" y="21057"/>
                <wp:lineTo x="21472" y="0"/>
                <wp:lineTo x="0" y="0"/>
              </wp:wrapPolygon>
            </wp:wrapTight>
            <wp:docPr id="10" name="图片 10" descr="文本, 信件,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 信件, 示意图&#10;&#10;描述已自动生成"/>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870960" cy="1035685"/>
                    </a:xfrm>
                    <a:prstGeom prst="rect">
                      <a:avLst/>
                    </a:prstGeom>
                  </pic:spPr>
                </pic:pic>
              </a:graphicData>
            </a:graphic>
            <wp14:sizeRelH relativeFrom="margin">
              <wp14:pctWidth>0</wp14:pctWidth>
            </wp14:sizeRelH>
            <wp14:sizeRelV relativeFrom="margin">
              <wp14:pctHeight>0</wp14:pctHeight>
            </wp14:sizeRelV>
          </wp:anchor>
        </w:drawing>
      </w:r>
    </w:p>
    <w:p w14:paraId="38C156A1" w14:textId="3655E3EE" w:rsidR="00E5120B" w:rsidRDefault="00E5120B" w:rsidP="00E5120B">
      <w:pPr>
        <w:spacing w:line="300" w:lineRule="auto"/>
        <w:ind w:firstLineChars="300" w:firstLine="723"/>
        <w:rPr>
          <w:b/>
          <w:bCs/>
          <w:sz w:val="24"/>
        </w:rPr>
      </w:pPr>
    </w:p>
    <w:p w14:paraId="6C0E3341" w14:textId="3DB5A5B9" w:rsidR="00E5120B" w:rsidRDefault="00CB413B" w:rsidP="00E5120B">
      <w:pPr>
        <w:spacing w:line="300" w:lineRule="auto"/>
        <w:ind w:firstLineChars="300" w:firstLine="720"/>
        <w:rPr>
          <w:b/>
          <w:bCs/>
          <w:sz w:val="24"/>
        </w:rPr>
      </w:pPr>
      <w:r w:rsidRPr="00CB413B">
        <w:rPr>
          <w:rStyle w:val="mclose"/>
          <w:rFonts w:ascii="Times New Roman" w:hAnsi="Times New Roman" w:hint="eastAsia"/>
          <w:color w:val="4D4D4D"/>
          <w:sz w:val="24"/>
          <w:shd w:val="clear" w:color="auto" w:fill="FFFFFF"/>
        </w:rPr>
        <w:t>（</w:t>
      </w:r>
      <w:r w:rsidRPr="00CB413B">
        <w:rPr>
          <w:rStyle w:val="mclose"/>
          <w:rFonts w:ascii="Times New Roman" w:hAnsi="Times New Roman" w:hint="eastAsia"/>
          <w:color w:val="4D4D4D"/>
          <w:sz w:val="24"/>
          <w:shd w:val="clear" w:color="auto" w:fill="FFFFFF"/>
        </w:rPr>
        <w:t>2</w:t>
      </w:r>
      <w:r w:rsidRPr="00CB413B">
        <w:rPr>
          <w:rStyle w:val="mclose"/>
          <w:rFonts w:ascii="Times New Roman" w:hAnsi="Times New Roman"/>
          <w:color w:val="4D4D4D"/>
          <w:sz w:val="24"/>
          <w:shd w:val="clear" w:color="auto" w:fill="FFFFFF"/>
        </w:rPr>
        <w:t>-1</w:t>
      </w:r>
      <w:r>
        <w:rPr>
          <w:rStyle w:val="mclose"/>
          <w:rFonts w:ascii="Times New Roman" w:hAnsi="Times New Roman"/>
          <w:color w:val="4D4D4D"/>
          <w:sz w:val="24"/>
          <w:shd w:val="clear" w:color="auto" w:fill="FFFFFF"/>
        </w:rPr>
        <w:t>3</w:t>
      </w:r>
      <w:r w:rsidRPr="00CB413B">
        <w:rPr>
          <w:rStyle w:val="mclose"/>
          <w:rFonts w:ascii="Times New Roman" w:hAnsi="Times New Roman" w:hint="eastAsia"/>
          <w:color w:val="4D4D4D"/>
          <w:sz w:val="24"/>
          <w:shd w:val="clear" w:color="auto" w:fill="FFFFFF"/>
        </w:rPr>
        <w:t>）</w:t>
      </w:r>
    </w:p>
    <w:p w14:paraId="2DFA0956" w14:textId="77777777" w:rsidR="00E5120B" w:rsidRPr="00CB413B" w:rsidRDefault="00E5120B" w:rsidP="00E5120B">
      <w:pPr>
        <w:spacing w:line="300" w:lineRule="auto"/>
        <w:ind w:firstLineChars="300" w:firstLine="723"/>
        <w:rPr>
          <w:b/>
          <w:bCs/>
          <w:sz w:val="24"/>
        </w:rPr>
      </w:pPr>
    </w:p>
    <w:p w14:paraId="1C950F27" w14:textId="0597A60D" w:rsidR="00E5120B" w:rsidRPr="00E5120B" w:rsidRDefault="00E5120B" w:rsidP="00E5120B">
      <w:pPr>
        <w:spacing w:line="300" w:lineRule="auto"/>
        <w:ind w:firstLineChars="300" w:firstLine="723"/>
        <w:rPr>
          <w:b/>
          <w:bCs/>
          <w:sz w:val="24"/>
        </w:rPr>
      </w:pPr>
    </w:p>
    <w:p w14:paraId="0888C560" w14:textId="71B6337D" w:rsidR="00E5120B" w:rsidRPr="00E5120B" w:rsidRDefault="00E5120B" w:rsidP="00E5120B">
      <w:pPr>
        <w:spacing w:line="300" w:lineRule="auto"/>
        <w:ind w:firstLineChars="300" w:firstLine="723"/>
        <w:rPr>
          <w:b/>
          <w:bCs/>
          <w:sz w:val="24"/>
        </w:rPr>
      </w:pPr>
      <w:r>
        <w:rPr>
          <w:rFonts w:hint="eastAsia"/>
          <w:b/>
          <w:bCs/>
          <w:sz w:val="24"/>
        </w:rPr>
        <w:t>3</w:t>
      </w:r>
      <w:r>
        <w:rPr>
          <w:b/>
          <w:bCs/>
          <w:sz w:val="24"/>
        </w:rPr>
        <w:t>.</w:t>
      </w:r>
      <w:r w:rsidRPr="00E5120B">
        <w:rPr>
          <w:rFonts w:hint="eastAsia"/>
          <w:b/>
          <w:bCs/>
          <w:sz w:val="24"/>
        </w:rPr>
        <w:t>根据统计量计算</w:t>
      </w:r>
      <w:r w:rsidRPr="00E5120B">
        <w:rPr>
          <w:rFonts w:hint="eastAsia"/>
          <w:b/>
          <w:bCs/>
          <w:sz w:val="24"/>
        </w:rPr>
        <w:t xml:space="preserve"> </w:t>
      </w:r>
      <w:r w:rsidRPr="00E5120B">
        <w:rPr>
          <w:b/>
          <w:bCs/>
          <w:i/>
          <w:iCs/>
          <w:sz w:val="24"/>
        </w:rPr>
        <w:t>p</w:t>
      </w:r>
      <w:r w:rsidRPr="00E5120B">
        <w:rPr>
          <w:b/>
          <w:bCs/>
          <w:sz w:val="24"/>
        </w:rPr>
        <w:t>-value</w:t>
      </w:r>
      <w:r w:rsidRPr="00E5120B">
        <w:rPr>
          <w:rFonts w:hint="eastAsia"/>
          <w:b/>
          <w:bCs/>
          <w:sz w:val="24"/>
        </w:rPr>
        <w:t>（</w:t>
      </w:r>
      <w:r w:rsidRPr="00E5120B">
        <w:rPr>
          <w:b/>
          <w:bCs/>
          <w:sz w:val="24"/>
        </w:rPr>
        <w:t xml:space="preserve">chi2cdf, </w:t>
      </w:r>
      <w:proofErr w:type="spellStart"/>
      <w:r w:rsidRPr="00E5120B">
        <w:rPr>
          <w:b/>
          <w:bCs/>
          <w:sz w:val="24"/>
        </w:rPr>
        <w:t>fcdf</w:t>
      </w:r>
      <w:proofErr w:type="spellEnd"/>
      <w:r w:rsidRPr="00E5120B">
        <w:rPr>
          <w:rFonts w:hint="eastAsia"/>
          <w:b/>
          <w:bCs/>
          <w:sz w:val="24"/>
        </w:rPr>
        <w:t>）</w:t>
      </w:r>
    </w:p>
    <w:p w14:paraId="39FD546F" w14:textId="51EDB6E9" w:rsidR="00D9010F" w:rsidRPr="00C41E45" w:rsidRDefault="00E5120B" w:rsidP="00C53EB5">
      <w:pPr>
        <w:spacing w:line="300" w:lineRule="auto"/>
        <w:ind w:firstLineChars="200" w:firstLine="420"/>
        <w:rPr>
          <w:sz w:val="24"/>
        </w:rPr>
      </w:pPr>
      <w:r>
        <w:rPr>
          <w:noProof/>
        </w:rPr>
        <w:drawing>
          <wp:anchor distT="0" distB="0" distL="114300" distR="114300" simplePos="0" relativeHeight="251668992" behindDoc="0" locked="0" layoutInCell="1" allowOverlap="1" wp14:anchorId="35D0D4EB" wp14:editId="55191981">
            <wp:simplePos x="0" y="0"/>
            <wp:positionH relativeFrom="column">
              <wp:posOffset>414020</wp:posOffset>
            </wp:positionH>
            <wp:positionV relativeFrom="paragraph">
              <wp:posOffset>176530</wp:posOffset>
            </wp:positionV>
            <wp:extent cx="2402840" cy="1588770"/>
            <wp:effectExtent l="19050" t="19050" r="16510" b="11430"/>
            <wp:wrapSquare wrapText="bothSides"/>
            <wp:docPr id="15" name="图片 14"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文本, 信件&#10;&#10;描述已自动生成"/>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02840" cy="1588770"/>
                    </a:xfrm>
                    <a:prstGeom prst="rect">
                      <a:avLst/>
                    </a:prstGeom>
                    <a:ln w="19050">
                      <a:solidFill>
                        <a:srgbClr val="C00000"/>
                      </a:solidFill>
                    </a:ln>
                  </pic:spPr>
                </pic:pic>
              </a:graphicData>
            </a:graphic>
            <wp14:sizeRelH relativeFrom="page">
              <wp14:pctWidth>0</wp14:pctWidth>
            </wp14:sizeRelH>
            <wp14:sizeRelV relativeFrom="page">
              <wp14:pctHeight>0</wp14:pctHeight>
            </wp14:sizeRelV>
          </wp:anchor>
        </w:drawing>
      </w:r>
    </w:p>
    <w:p w14:paraId="1191CC1F" w14:textId="01973296" w:rsidR="00D9010F" w:rsidRPr="00C41E45" w:rsidRDefault="00D9010F" w:rsidP="00C53EB5">
      <w:pPr>
        <w:spacing w:line="300" w:lineRule="auto"/>
        <w:ind w:firstLineChars="200" w:firstLine="480"/>
        <w:rPr>
          <w:sz w:val="24"/>
        </w:rPr>
      </w:pPr>
    </w:p>
    <w:p w14:paraId="26BDC6C8" w14:textId="03EED6C8" w:rsidR="00D9010F" w:rsidRPr="00C41E45" w:rsidRDefault="00D9010F" w:rsidP="00C53EB5">
      <w:pPr>
        <w:spacing w:line="300" w:lineRule="auto"/>
        <w:ind w:firstLineChars="200" w:firstLine="480"/>
        <w:rPr>
          <w:sz w:val="24"/>
        </w:rPr>
      </w:pPr>
    </w:p>
    <w:p w14:paraId="517E9B01" w14:textId="7975CF19" w:rsidR="00CB413B" w:rsidRDefault="00CB413B" w:rsidP="00CB413B">
      <w:pPr>
        <w:spacing w:line="300" w:lineRule="auto"/>
        <w:ind w:firstLineChars="1400" w:firstLine="3360"/>
        <w:rPr>
          <w:b/>
          <w:bCs/>
          <w:sz w:val="24"/>
        </w:rPr>
      </w:pPr>
      <w:r w:rsidRPr="00CB413B">
        <w:rPr>
          <w:rStyle w:val="mclose"/>
          <w:rFonts w:ascii="Times New Roman" w:hAnsi="Times New Roman" w:hint="eastAsia"/>
          <w:color w:val="4D4D4D"/>
          <w:sz w:val="24"/>
          <w:shd w:val="clear" w:color="auto" w:fill="FFFFFF"/>
        </w:rPr>
        <w:t>（</w:t>
      </w:r>
      <w:r w:rsidRPr="00CB413B">
        <w:rPr>
          <w:rStyle w:val="mclose"/>
          <w:rFonts w:ascii="Times New Roman" w:hAnsi="Times New Roman" w:hint="eastAsia"/>
          <w:color w:val="4D4D4D"/>
          <w:sz w:val="24"/>
          <w:shd w:val="clear" w:color="auto" w:fill="FFFFFF"/>
        </w:rPr>
        <w:t>2</w:t>
      </w:r>
      <w:r w:rsidRPr="00CB413B">
        <w:rPr>
          <w:rStyle w:val="mclose"/>
          <w:rFonts w:ascii="Times New Roman" w:hAnsi="Times New Roman"/>
          <w:color w:val="4D4D4D"/>
          <w:sz w:val="24"/>
          <w:shd w:val="clear" w:color="auto" w:fill="FFFFFF"/>
        </w:rPr>
        <w:t>-1</w:t>
      </w:r>
      <w:r>
        <w:rPr>
          <w:rStyle w:val="mclose"/>
          <w:rFonts w:ascii="Times New Roman" w:hAnsi="Times New Roman"/>
          <w:color w:val="4D4D4D"/>
          <w:sz w:val="24"/>
          <w:shd w:val="clear" w:color="auto" w:fill="FFFFFF"/>
        </w:rPr>
        <w:t>4</w:t>
      </w:r>
      <w:r w:rsidRPr="00CB413B">
        <w:rPr>
          <w:rStyle w:val="mclose"/>
          <w:rFonts w:ascii="Times New Roman" w:hAnsi="Times New Roman" w:hint="eastAsia"/>
          <w:color w:val="4D4D4D"/>
          <w:sz w:val="24"/>
          <w:shd w:val="clear" w:color="auto" w:fill="FFFFFF"/>
        </w:rPr>
        <w:t>）</w:t>
      </w:r>
    </w:p>
    <w:p w14:paraId="134DEDBA" w14:textId="2FA5C06E" w:rsidR="00D9010F" w:rsidRPr="00C41E45" w:rsidRDefault="00D9010F" w:rsidP="00C53EB5">
      <w:pPr>
        <w:spacing w:line="300" w:lineRule="auto"/>
        <w:ind w:firstLineChars="200" w:firstLine="480"/>
        <w:rPr>
          <w:sz w:val="24"/>
        </w:rPr>
      </w:pPr>
    </w:p>
    <w:p w14:paraId="04D3F6DC" w14:textId="52B2008E" w:rsidR="00D9010F" w:rsidRPr="00C41E45" w:rsidRDefault="00D9010F" w:rsidP="00C53EB5">
      <w:pPr>
        <w:spacing w:line="300" w:lineRule="auto"/>
        <w:ind w:firstLineChars="200" w:firstLine="480"/>
        <w:rPr>
          <w:sz w:val="24"/>
        </w:rPr>
      </w:pPr>
    </w:p>
    <w:p w14:paraId="11CC2EFD" w14:textId="302A6A05" w:rsidR="00D9010F" w:rsidRDefault="00D9010F" w:rsidP="00C53EB5">
      <w:pPr>
        <w:spacing w:line="300" w:lineRule="auto"/>
        <w:ind w:firstLineChars="200" w:firstLine="480"/>
        <w:rPr>
          <w:sz w:val="24"/>
        </w:rPr>
      </w:pPr>
    </w:p>
    <w:p w14:paraId="081DC852" w14:textId="77777777" w:rsidR="00E5120B" w:rsidRPr="00C41E45" w:rsidRDefault="00E5120B" w:rsidP="001E26FE">
      <w:pPr>
        <w:spacing w:line="300" w:lineRule="auto"/>
        <w:rPr>
          <w:sz w:val="24"/>
        </w:rPr>
      </w:pPr>
    </w:p>
    <w:p w14:paraId="0CE422AB" w14:textId="38FDB9DA" w:rsidR="00D9010F" w:rsidRPr="00E43EEA" w:rsidRDefault="000F763B" w:rsidP="00C53EB5">
      <w:pPr>
        <w:spacing w:line="300" w:lineRule="auto"/>
        <w:ind w:firstLineChars="200" w:firstLine="480"/>
        <w:rPr>
          <w:rFonts w:eastAsia="PMingLiU"/>
          <w:sz w:val="24"/>
        </w:rPr>
      </w:pPr>
      <w:r w:rsidRPr="00C41E45">
        <w:rPr>
          <w:rFonts w:hint="eastAsia"/>
          <w:sz w:val="24"/>
        </w:rPr>
        <w:t>当</w:t>
      </w:r>
      <m:oMath>
        <m:sSub>
          <m:sSubPr>
            <m:ctrlPr>
              <w:rPr>
                <w:rFonts w:ascii="Cambria Math" w:hAnsi="Cambria Math"/>
                <w:i/>
                <w:sz w:val="24"/>
              </w:rPr>
            </m:ctrlPr>
          </m:sSubPr>
          <m:e>
            <m:r>
              <w:rPr>
                <w:rFonts w:ascii="Cambria Math" w:hAnsi="Cambria Math"/>
                <w:sz w:val="24"/>
              </w:rPr>
              <m:t>W</m:t>
            </m:r>
          </m:e>
          <m:sub>
            <m:r>
              <w:rPr>
                <w:rFonts w:ascii="Cambria Math" w:hAnsi="Cambria Math"/>
                <w:sz w:val="24"/>
              </w:rPr>
              <m:t>F</m:t>
            </m:r>
          </m:sub>
        </m:sSub>
      </m:oMath>
      <w:r w:rsidRPr="00C41E45">
        <w:rPr>
          <w:rFonts w:hint="eastAsia"/>
          <w:sz w:val="24"/>
        </w:rPr>
        <w:t>值小于给定显著性水平的临界值时，不拒绝零假设</w:t>
      </w:r>
      <w:r w:rsidR="005C4FC7" w:rsidRPr="00C41E45">
        <w:rPr>
          <w:rFonts w:hint="eastAsia"/>
          <w:sz w:val="24"/>
        </w:rPr>
        <w:t>C</w:t>
      </w:r>
      <w:r w:rsidR="005C4FC7" w:rsidRPr="00C41E45">
        <w:rPr>
          <w:sz w:val="24"/>
        </w:rPr>
        <w:t>APM</w:t>
      </w:r>
      <w:r w:rsidR="005C4FC7" w:rsidRPr="00C41E45">
        <w:rPr>
          <w:rFonts w:hint="eastAsia"/>
          <w:sz w:val="24"/>
        </w:rPr>
        <w:t>成立。反之，则拒绝零假设，认为</w:t>
      </w:r>
      <w:r w:rsidR="005C4FC7" w:rsidRPr="00C41E45">
        <w:rPr>
          <w:rFonts w:hint="eastAsia"/>
          <w:sz w:val="24"/>
        </w:rPr>
        <w:t>C</w:t>
      </w:r>
      <w:r w:rsidR="005C4FC7" w:rsidRPr="00C41E45">
        <w:rPr>
          <w:sz w:val="24"/>
        </w:rPr>
        <w:t>APM</w:t>
      </w:r>
      <w:r w:rsidR="005C4FC7" w:rsidRPr="00C41E45">
        <w:rPr>
          <w:rFonts w:hint="eastAsia"/>
          <w:sz w:val="24"/>
        </w:rPr>
        <w:t>不成立</w:t>
      </w:r>
      <w:r w:rsidR="00105E58">
        <w:rPr>
          <w:rFonts w:hint="eastAsia"/>
          <w:sz w:val="24"/>
        </w:rPr>
        <w:t>，样本容量很大时该统计量服从自由度为</w:t>
      </w:r>
      <w:r w:rsidR="00105E58">
        <w:rPr>
          <w:rFonts w:hint="eastAsia"/>
          <w:sz w:val="24"/>
        </w:rPr>
        <w:t>N</w:t>
      </w:r>
      <w:r w:rsidR="00105E58">
        <w:rPr>
          <w:sz w:val="24"/>
        </w:rPr>
        <w:t>（即</w:t>
      </w:r>
      <w:r w:rsidR="00105E58">
        <w:rPr>
          <w:rFonts w:hint="eastAsia"/>
          <w:sz w:val="24"/>
        </w:rPr>
        <w:t>1</w:t>
      </w:r>
      <w:r w:rsidR="00105E58">
        <w:rPr>
          <w:sz w:val="24"/>
        </w:rPr>
        <w:t>0</w:t>
      </w:r>
      <w:r w:rsidR="00105E58">
        <w:rPr>
          <w:sz w:val="24"/>
        </w:rPr>
        <w:t>）的卡方分布</w:t>
      </w:r>
    </w:p>
    <w:p w14:paraId="268B9720" w14:textId="77777777" w:rsidR="00E43EEA" w:rsidRDefault="00E43EEA" w:rsidP="00C53EB5">
      <w:pPr>
        <w:spacing w:line="300" w:lineRule="auto"/>
        <w:ind w:firstLineChars="200" w:firstLine="480"/>
        <w:rPr>
          <w:sz w:val="24"/>
        </w:rPr>
      </w:pPr>
    </w:p>
    <w:tbl>
      <w:tblPr>
        <w:tblStyle w:val="a6"/>
        <w:tblW w:w="0" w:type="auto"/>
        <w:tblLook w:val="04A0" w:firstRow="1" w:lastRow="0" w:firstColumn="1" w:lastColumn="0" w:noHBand="0" w:noVBand="1"/>
      </w:tblPr>
      <w:tblGrid>
        <w:gridCol w:w="2265"/>
        <w:gridCol w:w="2265"/>
        <w:gridCol w:w="2265"/>
        <w:gridCol w:w="2265"/>
      </w:tblGrid>
      <w:tr w:rsidR="00663BC9" w14:paraId="000098BE" w14:textId="77777777" w:rsidTr="00663BC9">
        <w:tc>
          <w:tcPr>
            <w:tcW w:w="2265" w:type="dxa"/>
          </w:tcPr>
          <w:p w14:paraId="5952B00E" w14:textId="49A3532E" w:rsidR="00663BC9" w:rsidRDefault="00663BC9" w:rsidP="00663BC9">
            <w:pPr>
              <w:pStyle w:val="a7"/>
              <w:ind w:firstLine="0"/>
              <w:rPr>
                <w:rFonts w:ascii="Times New Roman" w:hAnsi="Times New Roman"/>
                <w:lang w:val="en-US"/>
              </w:rPr>
            </w:pPr>
            <w:r w:rsidRPr="005D49D1">
              <w:rPr>
                <w:rFonts w:ascii="Times New Roman" w:hAnsi="Times New Roman"/>
                <w:lang w:val="en-US"/>
              </w:rPr>
              <w:lastRenderedPageBreak/>
              <w:t>Wald Test1</w:t>
            </w:r>
          </w:p>
        </w:tc>
        <w:tc>
          <w:tcPr>
            <w:tcW w:w="2265" w:type="dxa"/>
          </w:tcPr>
          <w:p w14:paraId="5438EB3E" w14:textId="335294E5" w:rsidR="00663BC9" w:rsidRDefault="00663BC9" w:rsidP="00663BC9">
            <w:pPr>
              <w:pStyle w:val="a7"/>
              <w:ind w:firstLine="0"/>
              <w:rPr>
                <w:rFonts w:ascii="Times New Roman" w:hAnsi="Times New Roman"/>
                <w:lang w:val="en-US"/>
              </w:rPr>
            </w:pPr>
            <w:r w:rsidRPr="005D49D1">
              <w:rPr>
                <w:rFonts w:ascii="Times New Roman" w:hAnsi="Times New Roman"/>
                <w:lang w:val="en-US"/>
              </w:rPr>
              <w:t>Wald Test2</w:t>
            </w:r>
          </w:p>
        </w:tc>
        <w:tc>
          <w:tcPr>
            <w:tcW w:w="2265" w:type="dxa"/>
          </w:tcPr>
          <w:p w14:paraId="26A5816B" w14:textId="63CD4027" w:rsidR="00663BC9" w:rsidRDefault="00663BC9" w:rsidP="00663BC9">
            <w:pPr>
              <w:pStyle w:val="a7"/>
              <w:ind w:firstLine="0"/>
              <w:rPr>
                <w:rFonts w:ascii="Times New Roman" w:hAnsi="Times New Roman"/>
                <w:lang w:val="en-US"/>
              </w:rPr>
            </w:pPr>
            <w:r w:rsidRPr="005D49D1">
              <w:rPr>
                <w:rFonts w:ascii="Times New Roman" w:hAnsi="Times New Roman"/>
                <w:lang w:val="en-US"/>
              </w:rPr>
              <w:t xml:space="preserve">LR Test  </w:t>
            </w:r>
          </w:p>
        </w:tc>
        <w:tc>
          <w:tcPr>
            <w:tcW w:w="2265" w:type="dxa"/>
          </w:tcPr>
          <w:p w14:paraId="36629BD2" w14:textId="54230064" w:rsidR="00663BC9" w:rsidRDefault="00663BC9" w:rsidP="00663BC9">
            <w:pPr>
              <w:pStyle w:val="a7"/>
              <w:ind w:firstLine="0"/>
              <w:rPr>
                <w:rFonts w:ascii="Times New Roman" w:hAnsi="Times New Roman"/>
                <w:lang w:val="en-US"/>
              </w:rPr>
            </w:pPr>
            <w:r w:rsidRPr="005D49D1">
              <w:rPr>
                <w:rFonts w:ascii="Times New Roman" w:hAnsi="Times New Roman"/>
                <w:lang w:val="en-US"/>
              </w:rPr>
              <w:t xml:space="preserve">   LM Test</w:t>
            </w:r>
          </w:p>
        </w:tc>
      </w:tr>
      <w:tr w:rsidR="00663BC9" w14:paraId="4F9232EA" w14:textId="77777777" w:rsidTr="00663BC9">
        <w:tc>
          <w:tcPr>
            <w:tcW w:w="2265" w:type="dxa"/>
          </w:tcPr>
          <w:p w14:paraId="31F04F25" w14:textId="050C76D2" w:rsidR="00663BC9" w:rsidRDefault="00663BC9" w:rsidP="00663BC9">
            <w:pPr>
              <w:pStyle w:val="a7"/>
              <w:ind w:firstLine="0"/>
              <w:rPr>
                <w:rFonts w:ascii="Times New Roman" w:hAnsi="Times New Roman"/>
                <w:lang w:val="en-US"/>
              </w:rPr>
            </w:pPr>
            <w:r w:rsidRPr="001B377D">
              <w:rPr>
                <w:rFonts w:ascii="Times New Roman" w:hAnsi="Times New Roman"/>
                <w:lang w:val="en-US"/>
              </w:rPr>
              <w:t xml:space="preserve"> 14.20851,    </w:t>
            </w:r>
          </w:p>
        </w:tc>
        <w:tc>
          <w:tcPr>
            <w:tcW w:w="2265" w:type="dxa"/>
          </w:tcPr>
          <w:p w14:paraId="6B191907" w14:textId="3BE33CDC" w:rsidR="00663BC9" w:rsidRDefault="00663BC9" w:rsidP="00663BC9">
            <w:pPr>
              <w:pStyle w:val="a7"/>
              <w:ind w:firstLine="0"/>
              <w:rPr>
                <w:rFonts w:ascii="Times New Roman" w:hAnsi="Times New Roman"/>
                <w:lang w:val="en-US"/>
              </w:rPr>
            </w:pPr>
            <w:r w:rsidRPr="001B377D">
              <w:rPr>
                <w:rFonts w:ascii="Times New Roman" w:hAnsi="Times New Roman"/>
                <w:lang w:val="en-US"/>
              </w:rPr>
              <w:t xml:space="preserve">   0.32292,    </w:t>
            </w:r>
          </w:p>
        </w:tc>
        <w:tc>
          <w:tcPr>
            <w:tcW w:w="2265" w:type="dxa"/>
          </w:tcPr>
          <w:p w14:paraId="3CE22052" w14:textId="0870CFC3" w:rsidR="00663BC9" w:rsidRDefault="00663BC9" w:rsidP="00663BC9">
            <w:pPr>
              <w:pStyle w:val="a7"/>
              <w:ind w:firstLine="0"/>
              <w:rPr>
                <w:rFonts w:ascii="Times New Roman" w:hAnsi="Times New Roman"/>
                <w:lang w:val="en-US"/>
              </w:rPr>
            </w:pPr>
            <w:r w:rsidRPr="001B377D">
              <w:rPr>
                <w:rFonts w:ascii="Times New Roman" w:hAnsi="Times New Roman"/>
                <w:lang w:val="en-US"/>
              </w:rPr>
              <w:t xml:space="preserve">   9.12215</w:t>
            </w:r>
          </w:p>
        </w:tc>
        <w:tc>
          <w:tcPr>
            <w:tcW w:w="2265" w:type="dxa"/>
          </w:tcPr>
          <w:p w14:paraId="49FED084" w14:textId="6ADF1772" w:rsidR="00663BC9" w:rsidRDefault="00663BC9" w:rsidP="00663BC9">
            <w:pPr>
              <w:pStyle w:val="a7"/>
              <w:ind w:firstLine="0"/>
              <w:rPr>
                <w:rFonts w:ascii="Times New Roman" w:hAnsi="Times New Roman"/>
                <w:lang w:val="en-US"/>
              </w:rPr>
            </w:pPr>
            <w:r w:rsidRPr="001B377D">
              <w:rPr>
                <w:rFonts w:ascii="Times New Roman" w:hAnsi="Times New Roman"/>
                <w:lang w:val="en-US"/>
              </w:rPr>
              <w:t xml:space="preserve">     6.20003</w:t>
            </w:r>
          </w:p>
        </w:tc>
      </w:tr>
      <w:tr w:rsidR="00663BC9" w14:paraId="053D0D8A" w14:textId="77777777" w:rsidTr="00663BC9">
        <w:tc>
          <w:tcPr>
            <w:tcW w:w="2265" w:type="dxa"/>
          </w:tcPr>
          <w:p w14:paraId="36B8287B" w14:textId="5242C783" w:rsidR="00663BC9" w:rsidRDefault="00663BC9" w:rsidP="00663BC9">
            <w:pPr>
              <w:pStyle w:val="a7"/>
              <w:ind w:firstLine="0"/>
              <w:rPr>
                <w:rFonts w:ascii="Times New Roman" w:hAnsi="Times New Roman"/>
                <w:lang w:val="en-US"/>
              </w:rPr>
            </w:pPr>
            <w:r w:rsidRPr="00045453">
              <w:rPr>
                <w:rFonts w:ascii="Times New Roman" w:hAnsi="Times New Roman"/>
                <w:lang w:val="en-US"/>
              </w:rPr>
              <w:t xml:space="preserve"> 0.07649</w:t>
            </w:r>
          </w:p>
        </w:tc>
        <w:tc>
          <w:tcPr>
            <w:tcW w:w="2265" w:type="dxa"/>
          </w:tcPr>
          <w:p w14:paraId="51F5B89F" w14:textId="2642C797" w:rsidR="00663BC9" w:rsidRDefault="00663BC9" w:rsidP="00663BC9">
            <w:pPr>
              <w:pStyle w:val="a7"/>
              <w:ind w:firstLine="0"/>
              <w:rPr>
                <w:rFonts w:ascii="Times New Roman" w:hAnsi="Times New Roman"/>
                <w:lang w:val="en-US"/>
              </w:rPr>
            </w:pPr>
            <w:r w:rsidRPr="00045453">
              <w:rPr>
                <w:rFonts w:ascii="Times New Roman" w:hAnsi="Times New Roman"/>
                <w:lang w:val="en-US"/>
              </w:rPr>
              <w:t xml:space="preserve">  0.89907</w:t>
            </w:r>
          </w:p>
        </w:tc>
        <w:tc>
          <w:tcPr>
            <w:tcW w:w="2265" w:type="dxa"/>
          </w:tcPr>
          <w:p w14:paraId="5AB87F9B" w14:textId="4D288AD2" w:rsidR="00663BC9" w:rsidRDefault="00663BC9" w:rsidP="00663BC9">
            <w:pPr>
              <w:pStyle w:val="a7"/>
              <w:ind w:firstLine="0"/>
              <w:rPr>
                <w:rFonts w:ascii="Times New Roman" w:hAnsi="Times New Roman"/>
                <w:lang w:val="en-US"/>
              </w:rPr>
            </w:pPr>
            <w:r w:rsidRPr="00045453">
              <w:rPr>
                <w:rFonts w:ascii="Times New Roman" w:hAnsi="Times New Roman"/>
                <w:lang w:val="en-US"/>
              </w:rPr>
              <w:t xml:space="preserve">    0.33210  </w:t>
            </w:r>
          </w:p>
        </w:tc>
        <w:tc>
          <w:tcPr>
            <w:tcW w:w="2265" w:type="dxa"/>
          </w:tcPr>
          <w:p w14:paraId="730440F6" w14:textId="276269B7" w:rsidR="00663BC9" w:rsidRDefault="00663BC9" w:rsidP="00663BC9">
            <w:pPr>
              <w:pStyle w:val="a7"/>
              <w:ind w:firstLine="0"/>
              <w:rPr>
                <w:rFonts w:ascii="Times New Roman" w:hAnsi="Times New Roman"/>
                <w:lang w:val="en-US"/>
              </w:rPr>
            </w:pPr>
            <w:r w:rsidRPr="00045453">
              <w:rPr>
                <w:rFonts w:ascii="Times New Roman" w:hAnsi="Times New Roman"/>
                <w:lang w:val="en-US"/>
              </w:rPr>
              <w:t xml:space="preserve">   0.62484</w:t>
            </w:r>
          </w:p>
        </w:tc>
      </w:tr>
    </w:tbl>
    <w:p w14:paraId="62D6E39D" w14:textId="77777777" w:rsidR="00663BC9" w:rsidRDefault="00663BC9" w:rsidP="00663BC9">
      <w:pPr>
        <w:spacing w:line="300" w:lineRule="auto"/>
        <w:rPr>
          <w:szCs w:val="21"/>
        </w:rPr>
      </w:pPr>
    </w:p>
    <w:p w14:paraId="1546B97A" w14:textId="23D5F9A5" w:rsidR="00D9010F" w:rsidRPr="00CB413B" w:rsidRDefault="00230795" w:rsidP="00CB413B">
      <w:pPr>
        <w:spacing w:line="300" w:lineRule="auto"/>
        <w:ind w:firstLineChars="1200" w:firstLine="2520"/>
        <w:rPr>
          <w:szCs w:val="21"/>
        </w:rPr>
      </w:pPr>
      <w:r w:rsidRPr="00CB413B">
        <w:rPr>
          <w:rFonts w:hint="eastAsia"/>
          <w:szCs w:val="21"/>
        </w:rPr>
        <w:t>表</w:t>
      </w:r>
      <w:r w:rsidRPr="00CB413B">
        <w:rPr>
          <w:rFonts w:hint="eastAsia"/>
          <w:szCs w:val="21"/>
        </w:rPr>
        <w:t>2</w:t>
      </w:r>
      <w:r w:rsidRPr="00CB413B">
        <w:rPr>
          <w:szCs w:val="21"/>
        </w:rPr>
        <w:t>-</w:t>
      </w:r>
      <w:r w:rsidR="00CB413B" w:rsidRPr="00CB413B">
        <w:rPr>
          <w:szCs w:val="21"/>
        </w:rPr>
        <w:t>9</w:t>
      </w:r>
      <w:r w:rsidR="00CB413B">
        <w:rPr>
          <w:szCs w:val="21"/>
        </w:rPr>
        <w:t xml:space="preserve"> </w:t>
      </w:r>
      <w:r w:rsidR="00CB413B" w:rsidRPr="00CB413B">
        <w:rPr>
          <w:szCs w:val="21"/>
        </w:rPr>
        <w:t>CAPM</w:t>
      </w:r>
      <w:proofErr w:type="gramStart"/>
      <w:r w:rsidR="00CB413B" w:rsidRPr="00CB413B">
        <w:rPr>
          <w:rFonts w:hint="eastAsia"/>
          <w:szCs w:val="21"/>
        </w:rPr>
        <w:t>多资产</w:t>
      </w:r>
      <w:proofErr w:type="gramEnd"/>
      <w:r w:rsidR="00CB413B" w:rsidRPr="00CB413B">
        <w:rPr>
          <w:rFonts w:hint="eastAsia"/>
          <w:szCs w:val="21"/>
        </w:rPr>
        <w:t>联合检验结果</w:t>
      </w:r>
    </w:p>
    <w:p w14:paraId="0337B7DA" w14:textId="054D7B47" w:rsidR="00D9010F" w:rsidRPr="001E26FE" w:rsidRDefault="001E26FE" w:rsidP="00C53EB5">
      <w:pPr>
        <w:spacing w:line="300" w:lineRule="auto"/>
        <w:ind w:firstLineChars="200" w:firstLine="560"/>
        <w:rPr>
          <w:sz w:val="28"/>
          <w:szCs w:val="28"/>
        </w:rPr>
      </w:pPr>
      <w:r w:rsidRPr="001E26FE">
        <w:rPr>
          <w:rFonts w:hint="eastAsia"/>
          <w:sz w:val="28"/>
          <w:szCs w:val="28"/>
        </w:rPr>
        <w:t>2</w:t>
      </w:r>
      <w:r w:rsidRPr="001E26FE">
        <w:rPr>
          <w:sz w:val="28"/>
          <w:szCs w:val="28"/>
        </w:rPr>
        <w:t>.2.2</w:t>
      </w:r>
      <w:r w:rsidR="005C4FC7" w:rsidRPr="001E26FE">
        <w:rPr>
          <w:rFonts w:hint="eastAsia"/>
          <w:sz w:val="28"/>
          <w:szCs w:val="28"/>
        </w:rPr>
        <w:t>似然比检验</w:t>
      </w:r>
      <w:r w:rsidR="009079A6" w:rsidRPr="001E26FE">
        <w:rPr>
          <w:rFonts w:hint="eastAsia"/>
          <w:sz w:val="28"/>
          <w:szCs w:val="28"/>
        </w:rPr>
        <w:t>（</w:t>
      </w:r>
      <w:r w:rsidR="009079A6" w:rsidRPr="001E26FE">
        <w:rPr>
          <w:sz w:val="28"/>
          <w:szCs w:val="28"/>
        </w:rPr>
        <w:t>LR Test</w:t>
      </w:r>
      <w:r w:rsidR="009079A6" w:rsidRPr="001E26FE">
        <w:rPr>
          <w:rFonts w:hint="eastAsia"/>
          <w:sz w:val="28"/>
          <w:szCs w:val="28"/>
        </w:rPr>
        <w:t>）</w:t>
      </w:r>
    </w:p>
    <w:p w14:paraId="7A8410F0" w14:textId="44BD5044" w:rsidR="00536CCE" w:rsidRPr="00536CCE" w:rsidRDefault="00536CCE" w:rsidP="00C53EB5">
      <w:pPr>
        <w:spacing w:line="300" w:lineRule="auto"/>
        <w:ind w:firstLineChars="200" w:firstLine="480"/>
        <w:rPr>
          <w:sz w:val="24"/>
        </w:rPr>
      </w:pPr>
      <w:r w:rsidRPr="00536CCE">
        <w:rPr>
          <w:rFonts w:hint="eastAsia"/>
          <w:sz w:val="24"/>
        </w:rPr>
        <w:t>如果约束条件成立则相应的约束模型和非约束模型的极大似然函数是相等的</w:t>
      </w:r>
    </w:p>
    <w:p w14:paraId="01DF8203" w14:textId="77777777" w:rsidR="00536CCE" w:rsidRPr="00536CCE" w:rsidRDefault="00536CCE" w:rsidP="00536CCE">
      <w:pPr>
        <w:spacing w:line="300" w:lineRule="auto"/>
        <w:ind w:firstLineChars="200" w:firstLine="480"/>
        <w:rPr>
          <w:sz w:val="24"/>
        </w:rPr>
      </w:pPr>
      <w:r w:rsidRPr="00536CCE">
        <w:rPr>
          <w:rFonts w:hint="eastAsia"/>
          <w:sz w:val="24"/>
        </w:rPr>
        <w:t>具体步骤如下：</w:t>
      </w:r>
    </w:p>
    <w:p w14:paraId="79643ABA" w14:textId="205E7E90" w:rsidR="00536CCE" w:rsidRPr="00536CCE" w:rsidRDefault="00536CCE" w:rsidP="00536CCE">
      <w:pPr>
        <w:pStyle w:val="af5"/>
        <w:numPr>
          <w:ilvl w:val="0"/>
          <w:numId w:val="24"/>
        </w:numPr>
        <w:spacing w:line="300" w:lineRule="auto"/>
        <w:ind w:firstLineChars="0"/>
        <w:rPr>
          <w:sz w:val="24"/>
        </w:rPr>
      </w:pPr>
      <w:r w:rsidRPr="00536CCE">
        <w:rPr>
          <w:rFonts w:hint="eastAsia"/>
          <w:sz w:val="24"/>
        </w:rPr>
        <w:t>估计限制模型的参数（</w:t>
      </w:r>
      <w:r w:rsidRPr="00536CCE">
        <w:rPr>
          <w:i/>
          <w:iCs/>
          <w:sz w:val="24"/>
        </w:rPr>
        <w:t>α</w:t>
      </w:r>
      <w:proofErr w:type="spellStart"/>
      <w:r w:rsidRPr="00536CCE">
        <w:rPr>
          <w:i/>
          <w:iCs/>
          <w:sz w:val="24"/>
          <w:vertAlign w:val="subscript"/>
        </w:rPr>
        <w:t>i</w:t>
      </w:r>
      <w:proofErr w:type="spellEnd"/>
      <w:r w:rsidRPr="00536CCE">
        <w:rPr>
          <w:i/>
          <w:iCs/>
          <w:sz w:val="24"/>
          <w:vertAlign w:val="subscript"/>
        </w:rPr>
        <w:t xml:space="preserve"> </w:t>
      </w:r>
      <w:r w:rsidRPr="00536CCE">
        <w:rPr>
          <w:sz w:val="24"/>
        </w:rPr>
        <w:t>= 0</w:t>
      </w:r>
      <w:r w:rsidRPr="00536CCE">
        <w:rPr>
          <w:rFonts w:hint="eastAsia"/>
          <w:sz w:val="24"/>
        </w:rPr>
        <w:t>）</w:t>
      </w:r>
    </w:p>
    <w:p w14:paraId="35F01040" w14:textId="58D635AE" w:rsidR="00536CCE" w:rsidRPr="00536CCE" w:rsidRDefault="00536CCE" w:rsidP="00536CCE">
      <w:pPr>
        <w:spacing w:line="300" w:lineRule="auto"/>
        <w:ind w:firstLineChars="200" w:firstLine="480"/>
        <w:rPr>
          <w:sz w:val="24"/>
        </w:rPr>
      </w:pPr>
      <w:r w:rsidRPr="00536CCE">
        <w:rPr>
          <w:rFonts w:hint="eastAsia"/>
          <w:sz w:val="24"/>
        </w:rPr>
        <w:t>2</w:t>
      </w:r>
      <w:r w:rsidRPr="00536CCE">
        <w:rPr>
          <w:sz w:val="24"/>
        </w:rPr>
        <w:t>.</w:t>
      </w:r>
      <w:r w:rsidRPr="00536CCE">
        <w:rPr>
          <w:rFonts w:hint="eastAsia"/>
          <w:sz w:val="24"/>
        </w:rPr>
        <w:t>估计无限制模型的参数</w:t>
      </w:r>
    </w:p>
    <w:p w14:paraId="2634CE09" w14:textId="45CFFFF0" w:rsidR="00536CCE" w:rsidRPr="00536CCE" w:rsidRDefault="00536CCE" w:rsidP="00536CCE">
      <w:pPr>
        <w:spacing w:line="300" w:lineRule="auto"/>
        <w:ind w:firstLineChars="200" w:firstLine="480"/>
        <w:rPr>
          <w:sz w:val="24"/>
        </w:rPr>
      </w:pPr>
      <w:r w:rsidRPr="00536CCE">
        <w:rPr>
          <w:noProof/>
          <w:sz w:val="24"/>
        </w:rPr>
        <w:drawing>
          <wp:anchor distT="0" distB="0" distL="114300" distR="114300" simplePos="0" relativeHeight="251665920" behindDoc="0" locked="0" layoutInCell="1" allowOverlap="1" wp14:anchorId="1FB25329" wp14:editId="40D8195C">
            <wp:simplePos x="0" y="0"/>
            <wp:positionH relativeFrom="column">
              <wp:posOffset>265430</wp:posOffset>
            </wp:positionH>
            <wp:positionV relativeFrom="paragraph">
              <wp:posOffset>248920</wp:posOffset>
            </wp:positionV>
            <wp:extent cx="3157855" cy="365760"/>
            <wp:effectExtent l="0" t="0" r="4445" b="0"/>
            <wp:wrapSquare wrapText="bothSides"/>
            <wp:docPr id="140134618" name="图片 140134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157855" cy="365760"/>
                    </a:xfrm>
                    <a:prstGeom prst="rect">
                      <a:avLst/>
                    </a:prstGeom>
                  </pic:spPr>
                </pic:pic>
              </a:graphicData>
            </a:graphic>
            <wp14:sizeRelH relativeFrom="page">
              <wp14:pctWidth>0</wp14:pctWidth>
            </wp14:sizeRelH>
            <wp14:sizeRelV relativeFrom="page">
              <wp14:pctHeight>0</wp14:pctHeight>
            </wp14:sizeRelV>
          </wp:anchor>
        </w:drawing>
      </w:r>
      <w:r w:rsidRPr="00536CCE">
        <w:rPr>
          <w:rFonts w:hint="eastAsia"/>
          <w:sz w:val="24"/>
        </w:rPr>
        <w:t>3</w:t>
      </w:r>
      <w:r w:rsidRPr="00536CCE">
        <w:rPr>
          <w:sz w:val="24"/>
        </w:rPr>
        <w:t>..</w:t>
      </w:r>
      <w:r w:rsidRPr="00536CCE">
        <w:rPr>
          <w:rFonts w:hint="eastAsia"/>
          <w:sz w:val="24"/>
        </w:rPr>
        <w:t>构造统计量（</w:t>
      </w:r>
      <w:r w:rsidRPr="00536CCE">
        <w:rPr>
          <w:rFonts w:hint="eastAsia"/>
          <w:sz w:val="24"/>
        </w:rPr>
        <w:t>|A|</w:t>
      </w:r>
      <w:r w:rsidRPr="00536CCE">
        <w:rPr>
          <w:rFonts w:hint="eastAsia"/>
          <w:sz w:val="24"/>
        </w:rPr>
        <w:t>矩阵</w:t>
      </w:r>
      <w:r w:rsidRPr="00536CCE">
        <w:rPr>
          <w:rFonts w:hint="eastAsia"/>
          <w:sz w:val="24"/>
        </w:rPr>
        <w:t>A</w:t>
      </w:r>
      <w:r w:rsidRPr="00536CCE">
        <w:rPr>
          <w:rFonts w:hint="eastAsia"/>
          <w:sz w:val="24"/>
        </w:rPr>
        <w:t>的行列式）</w:t>
      </w:r>
    </w:p>
    <w:p w14:paraId="5C659659" w14:textId="4E654691" w:rsidR="00CB413B" w:rsidRDefault="00CB413B" w:rsidP="00CB413B">
      <w:pPr>
        <w:spacing w:line="300" w:lineRule="auto"/>
        <w:ind w:firstLineChars="1000" w:firstLine="2400"/>
        <w:rPr>
          <w:b/>
          <w:bCs/>
          <w:sz w:val="24"/>
        </w:rPr>
      </w:pPr>
      <w:r w:rsidRPr="00CB413B">
        <w:rPr>
          <w:rStyle w:val="mclose"/>
          <w:rFonts w:ascii="Times New Roman" w:hAnsi="Times New Roman" w:hint="eastAsia"/>
          <w:color w:val="4D4D4D"/>
          <w:sz w:val="24"/>
          <w:shd w:val="clear" w:color="auto" w:fill="FFFFFF"/>
        </w:rPr>
        <w:t>（</w:t>
      </w:r>
      <w:r w:rsidRPr="00CB413B">
        <w:rPr>
          <w:rStyle w:val="mclose"/>
          <w:rFonts w:ascii="Times New Roman" w:hAnsi="Times New Roman" w:hint="eastAsia"/>
          <w:color w:val="4D4D4D"/>
          <w:sz w:val="24"/>
          <w:shd w:val="clear" w:color="auto" w:fill="FFFFFF"/>
        </w:rPr>
        <w:t>2</w:t>
      </w:r>
      <w:r w:rsidRPr="00CB413B">
        <w:rPr>
          <w:rStyle w:val="mclose"/>
          <w:rFonts w:ascii="Times New Roman" w:hAnsi="Times New Roman"/>
          <w:color w:val="4D4D4D"/>
          <w:sz w:val="24"/>
          <w:shd w:val="clear" w:color="auto" w:fill="FFFFFF"/>
        </w:rPr>
        <w:t>-1</w:t>
      </w:r>
      <w:r>
        <w:rPr>
          <w:rStyle w:val="mclose"/>
          <w:rFonts w:ascii="Times New Roman" w:hAnsi="Times New Roman"/>
          <w:color w:val="4D4D4D"/>
          <w:sz w:val="24"/>
          <w:shd w:val="clear" w:color="auto" w:fill="FFFFFF"/>
        </w:rPr>
        <w:t>5</w:t>
      </w:r>
      <w:r w:rsidRPr="00CB413B">
        <w:rPr>
          <w:rStyle w:val="mclose"/>
          <w:rFonts w:ascii="Times New Roman" w:hAnsi="Times New Roman" w:hint="eastAsia"/>
          <w:color w:val="4D4D4D"/>
          <w:sz w:val="24"/>
          <w:shd w:val="clear" w:color="auto" w:fill="FFFFFF"/>
        </w:rPr>
        <w:t>）</w:t>
      </w:r>
    </w:p>
    <w:p w14:paraId="4A098796" w14:textId="4B88451B" w:rsidR="00536CCE" w:rsidRPr="00536CCE" w:rsidRDefault="00536CCE" w:rsidP="00536CCE">
      <w:pPr>
        <w:spacing w:line="300" w:lineRule="auto"/>
        <w:ind w:firstLineChars="200" w:firstLine="480"/>
        <w:rPr>
          <w:sz w:val="24"/>
        </w:rPr>
      </w:pPr>
    </w:p>
    <w:p w14:paraId="5D2B0DA7" w14:textId="77777777" w:rsidR="00536CCE" w:rsidRPr="00536CCE" w:rsidRDefault="00536CCE" w:rsidP="00536CCE">
      <w:pPr>
        <w:spacing w:line="300" w:lineRule="auto"/>
        <w:ind w:firstLineChars="200" w:firstLine="480"/>
        <w:rPr>
          <w:sz w:val="24"/>
        </w:rPr>
      </w:pPr>
    </w:p>
    <w:p w14:paraId="0E6119C4" w14:textId="579A7FF0" w:rsidR="00536CCE" w:rsidRPr="00536CCE" w:rsidRDefault="00536CCE" w:rsidP="00536CCE">
      <w:pPr>
        <w:spacing w:line="300" w:lineRule="auto"/>
        <w:ind w:firstLineChars="200" w:firstLine="480"/>
        <w:rPr>
          <w:sz w:val="24"/>
        </w:rPr>
      </w:pPr>
      <w:r w:rsidRPr="00536CCE">
        <w:rPr>
          <w:rFonts w:hint="eastAsia"/>
          <w:sz w:val="24"/>
        </w:rPr>
        <w:t>4</w:t>
      </w:r>
      <w:r w:rsidRPr="00536CCE">
        <w:rPr>
          <w:sz w:val="24"/>
        </w:rPr>
        <w:t>.</w:t>
      </w:r>
      <w:r w:rsidRPr="00536CCE">
        <w:rPr>
          <w:rFonts w:hint="eastAsia"/>
          <w:sz w:val="24"/>
        </w:rPr>
        <w:t>根据统计量计算</w:t>
      </w:r>
      <w:r w:rsidRPr="00536CCE">
        <w:rPr>
          <w:rFonts w:hint="eastAsia"/>
          <w:sz w:val="24"/>
        </w:rPr>
        <w:t xml:space="preserve"> </w:t>
      </w:r>
      <w:r w:rsidRPr="00536CCE">
        <w:rPr>
          <w:i/>
          <w:iCs/>
          <w:sz w:val="24"/>
        </w:rPr>
        <w:t>p</w:t>
      </w:r>
      <w:r w:rsidRPr="00536CCE">
        <w:rPr>
          <w:sz w:val="24"/>
        </w:rPr>
        <w:t>-value</w:t>
      </w:r>
    </w:p>
    <w:p w14:paraId="7C8AFDBF" w14:textId="0146B8CD" w:rsidR="00536CCE" w:rsidRPr="00536CCE" w:rsidRDefault="00536CCE" w:rsidP="00536CCE">
      <w:pPr>
        <w:spacing w:line="300" w:lineRule="auto"/>
        <w:ind w:firstLineChars="200" w:firstLine="480"/>
        <w:rPr>
          <w:sz w:val="24"/>
        </w:rPr>
      </w:pPr>
      <w:r w:rsidRPr="00536CCE">
        <w:rPr>
          <w:noProof/>
          <w:sz w:val="24"/>
        </w:rPr>
        <w:drawing>
          <wp:anchor distT="0" distB="0" distL="114300" distR="114300" simplePos="0" relativeHeight="251667968" behindDoc="1" locked="0" layoutInCell="1" allowOverlap="1" wp14:anchorId="3D5FA318" wp14:editId="52C53931">
            <wp:simplePos x="0" y="0"/>
            <wp:positionH relativeFrom="column">
              <wp:posOffset>2661285</wp:posOffset>
            </wp:positionH>
            <wp:positionV relativeFrom="paragraph">
              <wp:posOffset>19050</wp:posOffset>
            </wp:positionV>
            <wp:extent cx="2414905" cy="1596390"/>
            <wp:effectExtent l="19050" t="19050" r="23495" b="22860"/>
            <wp:wrapTight wrapText="bothSides">
              <wp:wrapPolygon edited="0">
                <wp:start x="-170" y="-258"/>
                <wp:lineTo x="-170" y="21652"/>
                <wp:lineTo x="21640" y="21652"/>
                <wp:lineTo x="21640" y="-258"/>
                <wp:lineTo x="-170" y="-258"/>
              </wp:wrapPolygon>
            </wp:wrapTight>
            <wp:docPr id="1475663504" name="图片 1475663504"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63504" name="图片 1475663504" descr="文本, 信件&#10;&#10;描述已自动生成"/>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14905" cy="1596390"/>
                    </a:xfrm>
                    <a:prstGeom prst="rect">
                      <a:avLst/>
                    </a:prstGeom>
                    <a:ln w="19050">
                      <a:solidFill>
                        <a:srgbClr val="C00000"/>
                      </a:solidFill>
                    </a:ln>
                  </pic:spPr>
                </pic:pic>
              </a:graphicData>
            </a:graphic>
            <wp14:sizeRelH relativeFrom="margin">
              <wp14:pctWidth>0</wp14:pctWidth>
            </wp14:sizeRelH>
            <wp14:sizeRelV relativeFrom="margin">
              <wp14:pctHeight>0</wp14:pctHeight>
            </wp14:sizeRelV>
          </wp:anchor>
        </w:drawing>
      </w:r>
      <w:r w:rsidRPr="00536CCE">
        <w:rPr>
          <w:noProof/>
          <w:sz w:val="24"/>
        </w:rPr>
        <w:drawing>
          <wp:anchor distT="0" distB="0" distL="114300" distR="114300" simplePos="0" relativeHeight="251666944" behindDoc="0" locked="0" layoutInCell="1" allowOverlap="1" wp14:anchorId="7F7E23D5" wp14:editId="648E210C">
            <wp:simplePos x="0" y="0"/>
            <wp:positionH relativeFrom="column">
              <wp:posOffset>284480</wp:posOffset>
            </wp:positionH>
            <wp:positionV relativeFrom="paragraph">
              <wp:posOffset>85090</wp:posOffset>
            </wp:positionV>
            <wp:extent cx="2129790" cy="1023620"/>
            <wp:effectExtent l="19050" t="19050" r="22860" b="24130"/>
            <wp:wrapSquare wrapText="bothSides"/>
            <wp:docPr id="440714758" name="图片 440714758"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14758" name="图片 440714758" descr="文本, 信件&#10;&#10;描述已自动生成"/>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29790" cy="1023620"/>
                    </a:xfrm>
                    <a:prstGeom prst="rect">
                      <a:avLst/>
                    </a:prstGeom>
                    <a:ln w="19050">
                      <a:solidFill>
                        <a:srgbClr val="C00000"/>
                      </a:solidFill>
                    </a:ln>
                  </pic:spPr>
                </pic:pic>
              </a:graphicData>
            </a:graphic>
            <wp14:sizeRelH relativeFrom="page">
              <wp14:pctWidth>0</wp14:pctWidth>
            </wp14:sizeRelH>
            <wp14:sizeRelV relativeFrom="page">
              <wp14:pctHeight>0</wp14:pctHeight>
            </wp14:sizeRelV>
          </wp:anchor>
        </w:drawing>
      </w:r>
    </w:p>
    <w:p w14:paraId="2A38C8DF" w14:textId="18C60F54" w:rsidR="00536CCE" w:rsidRPr="00536CCE" w:rsidRDefault="00536CCE" w:rsidP="00C53EB5">
      <w:pPr>
        <w:spacing w:line="300" w:lineRule="auto"/>
        <w:ind w:firstLineChars="200" w:firstLine="480"/>
        <w:rPr>
          <w:sz w:val="24"/>
        </w:rPr>
      </w:pPr>
    </w:p>
    <w:p w14:paraId="1EC7ED1E" w14:textId="1EAF3C33" w:rsidR="00536CCE" w:rsidRPr="00536CCE" w:rsidRDefault="00536CCE" w:rsidP="00C53EB5">
      <w:pPr>
        <w:spacing w:line="300" w:lineRule="auto"/>
        <w:ind w:firstLineChars="200" w:firstLine="480"/>
        <w:rPr>
          <w:sz w:val="24"/>
        </w:rPr>
      </w:pPr>
    </w:p>
    <w:p w14:paraId="12FD0D3B" w14:textId="77777777" w:rsidR="00CB413B" w:rsidRDefault="00CB413B" w:rsidP="00CB413B">
      <w:pPr>
        <w:spacing w:line="300" w:lineRule="auto"/>
        <w:ind w:firstLineChars="1000" w:firstLine="2400"/>
        <w:rPr>
          <w:b/>
          <w:bCs/>
          <w:sz w:val="24"/>
        </w:rPr>
      </w:pPr>
      <w:r w:rsidRPr="00CB413B">
        <w:rPr>
          <w:rStyle w:val="mclose"/>
          <w:rFonts w:ascii="Times New Roman" w:hAnsi="Times New Roman" w:hint="eastAsia"/>
          <w:color w:val="4D4D4D"/>
          <w:sz w:val="24"/>
          <w:shd w:val="clear" w:color="auto" w:fill="FFFFFF"/>
        </w:rPr>
        <w:t>（</w:t>
      </w:r>
      <w:r w:rsidRPr="00CB413B">
        <w:rPr>
          <w:rStyle w:val="mclose"/>
          <w:rFonts w:ascii="Times New Roman" w:hAnsi="Times New Roman" w:hint="eastAsia"/>
          <w:color w:val="4D4D4D"/>
          <w:sz w:val="24"/>
          <w:shd w:val="clear" w:color="auto" w:fill="FFFFFF"/>
        </w:rPr>
        <w:t>2</w:t>
      </w:r>
      <w:r w:rsidRPr="00CB413B">
        <w:rPr>
          <w:rStyle w:val="mclose"/>
          <w:rFonts w:ascii="Times New Roman" w:hAnsi="Times New Roman"/>
          <w:color w:val="4D4D4D"/>
          <w:sz w:val="24"/>
          <w:shd w:val="clear" w:color="auto" w:fill="FFFFFF"/>
        </w:rPr>
        <w:t>-1</w:t>
      </w:r>
      <w:r>
        <w:rPr>
          <w:rStyle w:val="mclose"/>
          <w:rFonts w:ascii="Times New Roman" w:hAnsi="Times New Roman"/>
          <w:color w:val="4D4D4D"/>
          <w:sz w:val="24"/>
          <w:shd w:val="clear" w:color="auto" w:fill="FFFFFF"/>
        </w:rPr>
        <w:t>6</w:t>
      </w:r>
      <w:r w:rsidRPr="00CB413B">
        <w:rPr>
          <w:rStyle w:val="mclose"/>
          <w:rFonts w:ascii="Times New Roman" w:hAnsi="Times New Roman" w:hint="eastAsia"/>
          <w:color w:val="4D4D4D"/>
          <w:sz w:val="24"/>
          <w:shd w:val="clear" w:color="auto" w:fill="FFFFFF"/>
        </w:rPr>
        <w:t>）</w:t>
      </w:r>
    </w:p>
    <w:p w14:paraId="17C0D4CA" w14:textId="3673DAE9" w:rsidR="00536CCE" w:rsidRPr="00CB413B" w:rsidRDefault="00CB413B" w:rsidP="00CB413B">
      <w:pPr>
        <w:spacing w:line="300" w:lineRule="auto"/>
        <w:ind w:firstLineChars="3400" w:firstLine="8160"/>
        <w:rPr>
          <w:b/>
          <w:bCs/>
          <w:sz w:val="24"/>
        </w:rPr>
      </w:pPr>
      <w:r w:rsidRPr="00CB413B">
        <w:rPr>
          <w:rStyle w:val="mclose"/>
          <w:rFonts w:ascii="Times New Roman" w:hAnsi="Times New Roman" w:hint="eastAsia"/>
          <w:color w:val="4D4D4D"/>
          <w:sz w:val="24"/>
          <w:shd w:val="clear" w:color="auto" w:fill="FFFFFF"/>
        </w:rPr>
        <w:t>（</w:t>
      </w:r>
      <w:r w:rsidRPr="00CB413B">
        <w:rPr>
          <w:rStyle w:val="mclose"/>
          <w:rFonts w:ascii="Times New Roman" w:hAnsi="Times New Roman" w:hint="eastAsia"/>
          <w:color w:val="4D4D4D"/>
          <w:sz w:val="24"/>
          <w:shd w:val="clear" w:color="auto" w:fill="FFFFFF"/>
        </w:rPr>
        <w:t>2</w:t>
      </w:r>
      <w:r w:rsidRPr="00CB413B">
        <w:rPr>
          <w:rStyle w:val="mclose"/>
          <w:rFonts w:ascii="Times New Roman" w:hAnsi="Times New Roman"/>
          <w:color w:val="4D4D4D"/>
          <w:sz w:val="24"/>
          <w:shd w:val="clear" w:color="auto" w:fill="FFFFFF"/>
        </w:rPr>
        <w:t>-1</w:t>
      </w:r>
      <w:r>
        <w:rPr>
          <w:rStyle w:val="mclose"/>
          <w:rFonts w:ascii="Times New Roman" w:hAnsi="Times New Roman"/>
          <w:color w:val="4D4D4D"/>
          <w:sz w:val="24"/>
          <w:shd w:val="clear" w:color="auto" w:fill="FFFFFF"/>
        </w:rPr>
        <w:t>7</w:t>
      </w:r>
      <w:r w:rsidRPr="00CB413B">
        <w:rPr>
          <w:rStyle w:val="mclose"/>
          <w:rFonts w:ascii="Times New Roman" w:hAnsi="Times New Roman" w:hint="eastAsia"/>
          <w:color w:val="4D4D4D"/>
          <w:sz w:val="24"/>
          <w:shd w:val="clear" w:color="auto" w:fill="FFFFFF"/>
        </w:rPr>
        <w:t>）</w:t>
      </w:r>
    </w:p>
    <w:p w14:paraId="09278850" w14:textId="268465B0" w:rsidR="00C41E45" w:rsidRDefault="00C41E45" w:rsidP="00230795">
      <w:pPr>
        <w:spacing w:line="300" w:lineRule="auto"/>
        <w:ind w:firstLineChars="200" w:firstLine="480"/>
        <w:rPr>
          <w:sz w:val="24"/>
        </w:rPr>
      </w:pPr>
      <w:r>
        <w:rPr>
          <w:rFonts w:hint="eastAsia"/>
          <w:sz w:val="24"/>
        </w:rPr>
        <w:t>如果零假设</w:t>
      </w:r>
      <w:r w:rsidRPr="004E43B6">
        <w:rPr>
          <w:sz w:val="24"/>
        </w:rPr>
        <w:t xml:space="preserve">α </w:t>
      </w:r>
      <w:r>
        <w:rPr>
          <w:rFonts w:hint="eastAsia"/>
          <w:sz w:val="24"/>
        </w:rPr>
        <w:t>=</w:t>
      </w:r>
      <w:r w:rsidRPr="004E43B6">
        <w:rPr>
          <w:sz w:val="24"/>
        </w:rPr>
        <w:t>0</w:t>
      </w:r>
      <w:r>
        <w:rPr>
          <w:rFonts w:hint="eastAsia"/>
          <w:sz w:val="24"/>
        </w:rPr>
        <w:t>成立，限制和非限制得到的参数极大似然估计值没有差别，当</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LR</m:t>
            </m:r>
          </m:sub>
        </m:sSub>
      </m:oMath>
      <w:r>
        <w:rPr>
          <w:rFonts w:hint="eastAsia"/>
          <w:sz w:val="24"/>
        </w:rPr>
        <w:t>的值小于给定显著水平的临界值时，不拒绝零假设，</w:t>
      </w:r>
      <w:r>
        <w:rPr>
          <w:rFonts w:hint="eastAsia"/>
          <w:sz w:val="24"/>
        </w:rPr>
        <w:t>C</w:t>
      </w:r>
      <w:r>
        <w:rPr>
          <w:sz w:val="24"/>
        </w:rPr>
        <w:t>APM</w:t>
      </w:r>
      <w:r>
        <w:rPr>
          <w:rFonts w:hint="eastAsia"/>
          <w:sz w:val="24"/>
        </w:rPr>
        <w:t>成立。反之，则拒绝零假设，</w:t>
      </w:r>
      <w:r>
        <w:rPr>
          <w:rFonts w:hint="eastAsia"/>
          <w:sz w:val="24"/>
        </w:rPr>
        <w:t>C</w:t>
      </w:r>
      <w:r>
        <w:rPr>
          <w:sz w:val="24"/>
        </w:rPr>
        <w:t>APM</w:t>
      </w:r>
      <w:r>
        <w:rPr>
          <w:rFonts w:hint="eastAsia"/>
          <w:sz w:val="24"/>
        </w:rPr>
        <w:t>不成立</w:t>
      </w:r>
      <w:r w:rsidR="00217A61">
        <w:rPr>
          <w:rFonts w:hint="eastAsia"/>
          <w:sz w:val="24"/>
        </w:rPr>
        <w:t>，得到的统计量为</w:t>
      </w:r>
      <w:r w:rsidR="00217A61" w:rsidRPr="00230795">
        <w:rPr>
          <w:rFonts w:hint="eastAsia"/>
          <w:sz w:val="24"/>
        </w:rPr>
        <w:t>1</w:t>
      </w:r>
      <w:r w:rsidR="00217A61" w:rsidRPr="00230795">
        <w:rPr>
          <w:sz w:val="24"/>
        </w:rPr>
        <w:t>1.2358</w:t>
      </w:r>
      <w:r w:rsidR="00230795">
        <w:rPr>
          <w:rFonts w:hint="eastAsia"/>
          <w:sz w:val="24"/>
        </w:rPr>
        <w:t>，</w:t>
      </w:r>
      <w:r w:rsidR="009F5F71">
        <w:rPr>
          <w:rFonts w:hint="eastAsia"/>
          <w:sz w:val="24"/>
        </w:rPr>
        <w:t>p</w:t>
      </w:r>
      <w:r w:rsidR="009F5F71">
        <w:rPr>
          <w:rFonts w:hint="eastAsia"/>
          <w:sz w:val="24"/>
        </w:rPr>
        <w:t>值等于</w:t>
      </w:r>
      <w:r w:rsidR="009F5F71">
        <w:t>0.1374</w:t>
      </w:r>
      <w:r w:rsidR="009F5F71">
        <w:rPr>
          <w:rFonts w:hint="eastAsia"/>
          <w:sz w:val="24"/>
        </w:rPr>
        <w:t>不能</w:t>
      </w:r>
      <w:r w:rsidR="00230795">
        <w:rPr>
          <w:rFonts w:hint="eastAsia"/>
          <w:sz w:val="24"/>
        </w:rPr>
        <w:t>拒绝原假设</w:t>
      </w:r>
      <w:r>
        <w:rPr>
          <w:rFonts w:hint="eastAsia"/>
          <w:sz w:val="24"/>
        </w:rPr>
        <w:t>。</w:t>
      </w:r>
    </w:p>
    <w:p w14:paraId="7DEB0FD2" w14:textId="77777777" w:rsidR="00230795" w:rsidRPr="00536CCE" w:rsidRDefault="00230795" w:rsidP="00230795">
      <w:pPr>
        <w:spacing w:line="300" w:lineRule="auto"/>
        <w:ind w:firstLineChars="200" w:firstLine="480"/>
        <w:rPr>
          <w:sz w:val="24"/>
        </w:rPr>
      </w:pPr>
    </w:p>
    <w:p w14:paraId="1A1E06DD" w14:textId="5AAE286F" w:rsidR="0032133F" w:rsidRPr="001E26FE" w:rsidRDefault="001E26FE" w:rsidP="00C53EB5">
      <w:pPr>
        <w:spacing w:line="300" w:lineRule="auto"/>
        <w:ind w:firstLineChars="200" w:firstLine="560"/>
        <w:rPr>
          <w:sz w:val="28"/>
          <w:szCs w:val="28"/>
        </w:rPr>
      </w:pPr>
      <w:r w:rsidRPr="001E26FE">
        <w:rPr>
          <w:sz w:val="28"/>
          <w:szCs w:val="28"/>
        </w:rPr>
        <w:t>2.2.3</w:t>
      </w:r>
      <w:r w:rsidR="001004A1" w:rsidRPr="001E26FE">
        <w:rPr>
          <w:rFonts w:hint="eastAsia"/>
          <w:sz w:val="28"/>
          <w:szCs w:val="28"/>
        </w:rPr>
        <w:t>L</w:t>
      </w:r>
      <w:r w:rsidR="001004A1" w:rsidRPr="001E26FE">
        <w:rPr>
          <w:sz w:val="28"/>
          <w:szCs w:val="28"/>
        </w:rPr>
        <w:t>M</w:t>
      </w:r>
      <w:r w:rsidR="001004A1" w:rsidRPr="001E26FE">
        <w:rPr>
          <w:rFonts w:hint="eastAsia"/>
          <w:sz w:val="28"/>
          <w:szCs w:val="28"/>
        </w:rPr>
        <w:t>检验（拉格朗日检验）</w:t>
      </w:r>
    </w:p>
    <w:p w14:paraId="35658A63" w14:textId="33EE7062" w:rsidR="001004A1" w:rsidRPr="00536CCE" w:rsidRDefault="001004A1" w:rsidP="00C53EB5">
      <w:pPr>
        <w:spacing w:line="300" w:lineRule="auto"/>
        <w:ind w:firstLineChars="200" w:firstLine="480"/>
        <w:rPr>
          <w:sz w:val="24"/>
        </w:rPr>
      </w:pPr>
      <w:r w:rsidRPr="00536CCE">
        <w:rPr>
          <w:rFonts w:hint="eastAsia"/>
          <w:sz w:val="24"/>
        </w:rPr>
        <w:t>记</w:t>
      </w:r>
      <w:r w:rsidRPr="00536CCE">
        <w:rPr>
          <w:rFonts w:hint="eastAsia"/>
          <w:sz w:val="24"/>
        </w:rPr>
        <w:t>L</w:t>
      </w:r>
      <w:r w:rsidRPr="00536CCE">
        <w:rPr>
          <w:rFonts w:hint="eastAsia"/>
          <w:sz w:val="24"/>
        </w:rPr>
        <w:t>为非限制模型的对数似然函数，只需估计约束模型。约束条件简单时，适用于</w:t>
      </w:r>
      <w:r w:rsidRPr="00536CCE">
        <w:rPr>
          <w:sz w:val="24"/>
        </w:rPr>
        <w:t>LM</w:t>
      </w:r>
      <w:r w:rsidRPr="00536CCE">
        <w:rPr>
          <w:rFonts w:hint="eastAsia"/>
          <w:sz w:val="24"/>
        </w:rPr>
        <w:t>检验</w:t>
      </w:r>
    </w:p>
    <w:p w14:paraId="1808F6CA" w14:textId="77777777" w:rsidR="001004A1" w:rsidRPr="00536CCE" w:rsidRDefault="001004A1" w:rsidP="001004A1">
      <w:pPr>
        <w:spacing w:line="300" w:lineRule="auto"/>
        <w:ind w:firstLineChars="200" w:firstLine="480"/>
        <w:rPr>
          <w:sz w:val="24"/>
        </w:rPr>
      </w:pPr>
      <w:r w:rsidRPr="00536CCE">
        <w:rPr>
          <w:rFonts w:hint="eastAsia"/>
          <w:sz w:val="24"/>
        </w:rPr>
        <w:t>具体步骤为：</w:t>
      </w:r>
    </w:p>
    <w:p w14:paraId="030D9455" w14:textId="0536B3F6" w:rsidR="001004A1" w:rsidRPr="00536CCE" w:rsidRDefault="001004A1" w:rsidP="00536CCE">
      <w:pPr>
        <w:pStyle w:val="af5"/>
        <w:numPr>
          <w:ilvl w:val="0"/>
          <w:numId w:val="22"/>
        </w:numPr>
        <w:spacing w:line="300" w:lineRule="auto"/>
        <w:ind w:firstLineChars="0"/>
        <w:rPr>
          <w:rFonts w:ascii="宋体" w:hAnsi="宋体"/>
          <w:sz w:val="24"/>
        </w:rPr>
      </w:pPr>
      <w:r w:rsidRPr="00536CCE">
        <w:rPr>
          <w:rFonts w:ascii="宋体" w:hAnsi="宋体" w:hint="eastAsia"/>
          <w:sz w:val="24"/>
        </w:rPr>
        <w:t>估计限制模型的参数（</w:t>
      </w:r>
      <w:r w:rsidRPr="00536CCE">
        <w:rPr>
          <w:rFonts w:ascii="宋体" w:hAnsi="宋体"/>
          <w:i/>
          <w:iCs/>
          <w:sz w:val="24"/>
        </w:rPr>
        <w:t>α</w:t>
      </w:r>
      <w:proofErr w:type="spellStart"/>
      <w:r w:rsidRPr="00536CCE">
        <w:rPr>
          <w:rFonts w:ascii="宋体" w:hAnsi="宋体"/>
          <w:i/>
          <w:iCs/>
          <w:sz w:val="24"/>
          <w:vertAlign w:val="subscript"/>
        </w:rPr>
        <w:t>i</w:t>
      </w:r>
      <w:proofErr w:type="spellEnd"/>
      <w:r w:rsidRPr="00536CCE">
        <w:rPr>
          <w:rFonts w:ascii="宋体" w:hAnsi="宋体"/>
          <w:i/>
          <w:iCs/>
          <w:sz w:val="24"/>
          <w:vertAlign w:val="subscript"/>
        </w:rPr>
        <w:t xml:space="preserve"> </w:t>
      </w:r>
      <w:r w:rsidRPr="00536CCE">
        <w:rPr>
          <w:rFonts w:ascii="宋体" w:hAnsi="宋体"/>
          <w:sz w:val="24"/>
        </w:rPr>
        <w:t>= 0</w:t>
      </w:r>
      <w:r w:rsidRPr="00536CCE">
        <w:rPr>
          <w:rFonts w:ascii="宋体" w:hAnsi="宋体" w:hint="eastAsia"/>
          <w:sz w:val="24"/>
        </w:rPr>
        <w:t>）</w:t>
      </w:r>
    </w:p>
    <w:p w14:paraId="50B1D4AB" w14:textId="02F95847" w:rsidR="00536CCE" w:rsidRDefault="00CB413B" w:rsidP="00536CCE">
      <w:pPr>
        <w:spacing w:line="300" w:lineRule="auto"/>
      </w:pPr>
      <w:r w:rsidRPr="001004A1">
        <w:rPr>
          <w:noProof/>
        </w:rPr>
        <w:drawing>
          <wp:anchor distT="0" distB="0" distL="114300" distR="114300" simplePos="0" relativeHeight="251661824" behindDoc="1" locked="0" layoutInCell="1" allowOverlap="1" wp14:anchorId="7B3F4C9D" wp14:editId="7A2362AE">
            <wp:simplePos x="0" y="0"/>
            <wp:positionH relativeFrom="column">
              <wp:posOffset>6350</wp:posOffset>
            </wp:positionH>
            <wp:positionV relativeFrom="paragraph">
              <wp:posOffset>172720</wp:posOffset>
            </wp:positionV>
            <wp:extent cx="1935480" cy="530225"/>
            <wp:effectExtent l="0" t="0" r="7620" b="3175"/>
            <wp:wrapTight wrapText="bothSides">
              <wp:wrapPolygon edited="0">
                <wp:start x="0" y="0"/>
                <wp:lineTo x="0" y="20953"/>
                <wp:lineTo x="21472" y="20953"/>
                <wp:lineTo x="21472" y="0"/>
                <wp:lineTo x="0" y="0"/>
              </wp:wrapPolygon>
            </wp:wrapTight>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rotWithShape="1">
                    <a:blip r:embed="rId31">
                      <a:extLst>
                        <a:ext uri="{28A0092B-C50C-407E-A947-70E740481C1C}">
                          <a14:useLocalDpi xmlns:a14="http://schemas.microsoft.com/office/drawing/2010/main" val="0"/>
                        </a:ext>
                      </a:extLst>
                    </a:blip>
                    <a:srcRect r="65300"/>
                    <a:stretch/>
                  </pic:blipFill>
                  <pic:spPr bwMode="auto">
                    <a:xfrm>
                      <a:off x="0" y="0"/>
                      <a:ext cx="1935480" cy="530225"/>
                    </a:xfrm>
                    <a:prstGeom prst="rect">
                      <a:avLst/>
                    </a:prstGeom>
                    <a:ln>
                      <a:noFill/>
                    </a:ln>
                    <a:extLst>
                      <a:ext uri="{53640926-AAD7-44D8-BBD7-CCE9431645EC}">
                        <a14:shadowObscured xmlns:a14="http://schemas.microsoft.com/office/drawing/2010/main"/>
                      </a:ext>
                    </a:extLst>
                  </pic:spPr>
                </pic:pic>
              </a:graphicData>
            </a:graphic>
          </wp:anchor>
        </w:drawing>
      </w:r>
    </w:p>
    <w:p w14:paraId="667A8C40" w14:textId="1F044C8C" w:rsidR="00536CCE" w:rsidRPr="00CB413B" w:rsidRDefault="00CB413B" w:rsidP="00CB413B">
      <w:pPr>
        <w:spacing w:line="300" w:lineRule="auto"/>
        <w:jc w:val="right"/>
        <w:rPr>
          <w:sz w:val="24"/>
        </w:rPr>
      </w:pPr>
      <w:r w:rsidRPr="00CB413B">
        <w:rPr>
          <w:rFonts w:hint="eastAsia"/>
          <w:sz w:val="24"/>
        </w:rPr>
        <w:t>（</w:t>
      </w:r>
      <w:r w:rsidRPr="00CB413B">
        <w:rPr>
          <w:rFonts w:hint="eastAsia"/>
          <w:sz w:val="24"/>
        </w:rPr>
        <w:t>2</w:t>
      </w:r>
      <w:r w:rsidRPr="00CB413B">
        <w:rPr>
          <w:sz w:val="24"/>
        </w:rPr>
        <w:t>-17</w:t>
      </w:r>
      <w:r w:rsidRPr="00CB413B">
        <w:rPr>
          <w:rFonts w:hint="eastAsia"/>
          <w:sz w:val="24"/>
        </w:rPr>
        <w:t>）</w:t>
      </w:r>
    </w:p>
    <w:p w14:paraId="25D0EEB3" w14:textId="3A8DB13C" w:rsidR="00CB413B" w:rsidRPr="00CB413B" w:rsidRDefault="00CB413B" w:rsidP="00CB413B">
      <w:pPr>
        <w:spacing w:line="300" w:lineRule="auto"/>
        <w:ind w:firstLineChars="3400" w:firstLine="7140"/>
        <w:jc w:val="left"/>
        <w:rPr>
          <w:b/>
          <w:bCs/>
          <w:sz w:val="24"/>
        </w:rPr>
      </w:pPr>
      <w:r>
        <w:rPr>
          <w:rFonts w:hint="eastAsia"/>
        </w:rPr>
        <w:lastRenderedPageBreak/>
        <w:t xml:space="preserve"> </w:t>
      </w:r>
      <w:r>
        <w:t xml:space="preserve">                     </w:t>
      </w:r>
    </w:p>
    <w:p w14:paraId="103FDA66" w14:textId="543BCF44" w:rsidR="00536CCE" w:rsidRDefault="00CB413B" w:rsidP="00536CCE">
      <w:pPr>
        <w:spacing w:line="300" w:lineRule="auto"/>
      </w:pPr>
      <w:r>
        <w:t xml:space="preserve">  </w:t>
      </w:r>
    </w:p>
    <w:p w14:paraId="7F29DCDF" w14:textId="566A6A49" w:rsidR="001004A1" w:rsidRPr="00536CCE" w:rsidRDefault="001004A1" w:rsidP="00536CCE">
      <w:pPr>
        <w:pStyle w:val="af5"/>
        <w:numPr>
          <w:ilvl w:val="0"/>
          <w:numId w:val="22"/>
        </w:numPr>
        <w:spacing w:line="300" w:lineRule="auto"/>
        <w:ind w:firstLineChars="0"/>
        <w:rPr>
          <w:rFonts w:ascii="宋体" w:hAnsi="宋体"/>
          <w:sz w:val="24"/>
        </w:rPr>
      </w:pPr>
      <w:r w:rsidRPr="00536CCE">
        <w:rPr>
          <w:rFonts w:ascii="宋体" w:hAnsi="宋体" w:hint="eastAsia"/>
          <w:sz w:val="24"/>
        </w:rPr>
        <w:t>计算无限制模型似然函数的得分向量和信息矩阵</w:t>
      </w:r>
    </w:p>
    <w:p w14:paraId="6C74C304" w14:textId="2753E4FB" w:rsidR="00536CCE" w:rsidRDefault="00536CCE" w:rsidP="00536CCE">
      <w:pPr>
        <w:spacing w:line="300" w:lineRule="auto"/>
      </w:pPr>
      <w:r w:rsidRPr="001004A1">
        <w:rPr>
          <w:noProof/>
        </w:rPr>
        <w:drawing>
          <wp:anchor distT="0" distB="0" distL="114300" distR="114300" simplePos="0" relativeHeight="251662848" behindDoc="1" locked="0" layoutInCell="1" allowOverlap="1" wp14:anchorId="093C5726" wp14:editId="5A8A37EA">
            <wp:simplePos x="0" y="0"/>
            <wp:positionH relativeFrom="column">
              <wp:posOffset>90170</wp:posOffset>
            </wp:positionH>
            <wp:positionV relativeFrom="paragraph">
              <wp:posOffset>153670</wp:posOffset>
            </wp:positionV>
            <wp:extent cx="3505158" cy="530225"/>
            <wp:effectExtent l="0" t="0" r="635" b="3175"/>
            <wp:wrapTight wrapText="bothSides">
              <wp:wrapPolygon edited="0">
                <wp:start x="0" y="0"/>
                <wp:lineTo x="0" y="20953"/>
                <wp:lineTo x="21487" y="20953"/>
                <wp:lineTo x="21487" y="0"/>
                <wp:lineTo x="0" y="0"/>
              </wp:wrapPolygon>
            </wp:wrapTight>
            <wp:docPr id="36984078" name="图片 36984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rotWithShape="1">
                    <a:blip r:embed="rId31">
                      <a:extLst>
                        <a:ext uri="{28A0092B-C50C-407E-A947-70E740481C1C}">
                          <a14:useLocalDpi xmlns:a14="http://schemas.microsoft.com/office/drawing/2010/main" val="0"/>
                        </a:ext>
                      </a:extLst>
                    </a:blip>
                    <a:srcRect l="37159"/>
                    <a:stretch/>
                  </pic:blipFill>
                  <pic:spPr bwMode="auto">
                    <a:xfrm>
                      <a:off x="0" y="0"/>
                      <a:ext cx="3505158" cy="530225"/>
                    </a:xfrm>
                    <a:prstGeom prst="rect">
                      <a:avLst/>
                    </a:prstGeom>
                    <a:ln>
                      <a:noFill/>
                    </a:ln>
                    <a:extLst>
                      <a:ext uri="{53640926-AAD7-44D8-BBD7-CCE9431645EC}">
                        <a14:shadowObscured xmlns:a14="http://schemas.microsoft.com/office/drawing/2010/main"/>
                      </a:ext>
                    </a:extLst>
                  </pic:spPr>
                </pic:pic>
              </a:graphicData>
            </a:graphic>
          </wp:anchor>
        </w:drawing>
      </w:r>
    </w:p>
    <w:p w14:paraId="4158B456" w14:textId="0B571882" w:rsidR="00536CCE" w:rsidRDefault="00536CCE" w:rsidP="00536CCE">
      <w:pPr>
        <w:spacing w:line="300" w:lineRule="auto"/>
      </w:pPr>
    </w:p>
    <w:p w14:paraId="5E120803" w14:textId="7EC8AADB" w:rsidR="00536CCE" w:rsidRPr="00CB413B" w:rsidRDefault="001D520E" w:rsidP="00536CCE">
      <w:pPr>
        <w:spacing w:line="300" w:lineRule="auto"/>
        <w:rPr>
          <w:sz w:val="24"/>
        </w:rPr>
      </w:pPr>
      <w:r>
        <w:rPr>
          <w:rFonts w:hint="eastAsia"/>
        </w:rPr>
        <w:t xml:space="preserve"> </w:t>
      </w:r>
      <w:r w:rsidR="00CB413B">
        <w:t xml:space="preserve">                       </w:t>
      </w:r>
      <w:r w:rsidR="00CB413B" w:rsidRPr="00CB413B">
        <w:rPr>
          <w:rFonts w:hint="eastAsia"/>
          <w:sz w:val="24"/>
        </w:rPr>
        <w:t>（</w:t>
      </w:r>
      <w:r w:rsidR="00CB413B" w:rsidRPr="00CB413B">
        <w:rPr>
          <w:sz w:val="24"/>
        </w:rPr>
        <w:t>2-18</w:t>
      </w:r>
      <w:r w:rsidR="00CB413B" w:rsidRPr="00CB413B">
        <w:rPr>
          <w:rFonts w:hint="eastAsia"/>
          <w:sz w:val="24"/>
        </w:rPr>
        <w:t>）</w:t>
      </w:r>
    </w:p>
    <w:p w14:paraId="10DE2348" w14:textId="7FEF9332" w:rsidR="00536CCE" w:rsidRDefault="00536CCE" w:rsidP="00536CCE">
      <w:pPr>
        <w:spacing w:line="300" w:lineRule="auto"/>
      </w:pPr>
    </w:p>
    <w:p w14:paraId="24F2EDDF" w14:textId="10F4F8FE" w:rsidR="00536CCE" w:rsidRPr="00536CCE" w:rsidRDefault="001004A1" w:rsidP="00536CCE">
      <w:pPr>
        <w:pStyle w:val="af5"/>
        <w:numPr>
          <w:ilvl w:val="0"/>
          <w:numId w:val="22"/>
        </w:numPr>
        <w:spacing w:line="300" w:lineRule="auto"/>
        <w:ind w:firstLineChars="0"/>
        <w:rPr>
          <w:rFonts w:ascii="宋体" w:hAnsi="宋体"/>
          <w:sz w:val="24"/>
        </w:rPr>
      </w:pPr>
      <w:r w:rsidRPr="00536CCE">
        <w:rPr>
          <w:rFonts w:ascii="宋体" w:hAnsi="宋体" w:hint="eastAsia"/>
          <w:sz w:val="24"/>
        </w:rPr>
        <w:t>构造统计量</w:t>
      </w:r>
    </w:p>
    <w:p w14:paraId="04037153" w14:textId="2100E5F1" w:rsidR="00536CCE" w:rsidRDefault="00536CCE" w:rsidP="00536CCE">
      <w:pPr>
        <w:spacing w:line="300" w:lineRule="auto"/>
      </w:pPr>
      <w:r w:rsidRPr="001004A1">
        <w:rPr>
          <w:noProof/>
        </w:rPr>
        <w:drawing>
          <wp:anchor distT="0" distB="0" distL="114300" distR="114300" simplePos="0" relativeHeight="251663872" behindDoc="0" locked="0" layoutInCell="1" allowOverlap="1" wp14:anchorId="330F6DCF" wp14:editId="649735B3">
            <wp:simplePos x="0" y="0"/>
            <wp:positionH relativeFrom="column">
              <wp:posOffset>166370</wp:posOffset>
            </wp:positionH>
            <wp:positionV relativeFrom="paragraph">
              <wp:posOffset>172720</wp:posOffset>
            </wp:positionV>
            <wp:extent cx="4046220" cy="265430"/>
            <wp:effectExtent l="0" t="0" r="0" b="1270"/>
            <wp:wrapSquare wrapText="bothSides"/>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046220" cy="265430"/>
                    </a:xfrm>
                    <a:prstGeom prst="rect">
                      <a:avLst/>
                    </a:prstGeom>
                  </pic:spPr>
                </pic:pic>
              </a:graphicData>
            </a:graphic>
            <wp14:sizeRelH relativeFrom="page">
              <wp14:pctWidth>0</wp14:pctWidth>
            </wp14:sizeRelH>
            <wp14:sizeRelV relativeFrom="page">
              <wp14:pctHeight>0</wp14:pctHeight>
            </wp14:sizeRelV>
          </wp:anchor>
        </w:drawing>
      </w:r>
    </w:p>
    <w:p w14:paraId="2B6617C1" w14:textId="527E74B2" w:rsidR="00536CCE" w:rsidRPr="00CB413B" w:rsidRDefault="00CB413B" w:rsidP="00CB413B">
      <w:pPr>
        <w:spacing w:line="300" w:lineRule="auto"/>
        <w:ind w:firstLineChars="600" w:firstLine="1440"/>
        <w:rPr>
          <w:rFonts w:ascii="宋体" w:hAnsi="宋体"/>
          <w:sz w:val="24"/>
        </w:rPr>
      </w:pPr>
      <w:r w:rsidRPr="00CB413B">
        <w:rPr>
          <w:rFonts w:hint="eastAsia"/>
          <w:sz w:val="24"/>
        </w:rPr>
        <w:t>（</w:t>
      </w:r>
      <w:r w:rsidRPr="00CB413B">
        <w:rPr>
          <w:sz w:val="24"/>
        </w:rPr>
        <w:t>2-19</w:t>
      </w:r>
      <w:r w:rsidRPr="00CB413B">
        <w:rPr>
          <w:rFonts w:hint="eastAsia"/>
          <w:sz w:val="24"/>
        </w:rPr>
        <w:t>）</w:t>
      </w:r>
    </w:p>
    <w:p w14:paraId="53EAC9F3" w14:textId="3A8214D6" w:rsidR="001004A1" w:rsidRDefault="001004A1" w:rsidP="00536CCE">
      <w:pPr>
        <w:spacing w:line="300" w:lineRule="auto"/>
        <w:ind w:firstLineChars="200" w:firstLine="480"/>
      </w:pPr>
      <w:r>
        <w:rPr>
          <w:rFonts w:ascii="宋体" w:hAnsi="宋体" w:hint="eastAsia"/>
          <w:sz w:val="24"/>
        </w:rPr>
        <w:t>4</w:t>
      </w:r>
      <w:r>
        <w:rPr>
          <w:rFonts w:ascii="宋体" w:hAnsi="宋体"/>
          <w:sz w:val="24"/>
        </w:rPr>
        <w:t>.</w:t>
      </w:r>
      <w:r w:rsidRPr="001004A1">
        <w:rPr>
          <w:rFonts w:ascii="宋体" w:hAnsi="宋体" w:hint="eastAsia"/>
          <w:sz w:val="24"/>
        </w:rPr>
        <w:t xml:space="preserve">根据统计量计算 </w:t>
      </w:r>
      <w:r w:rsidRPr="001004A1">
        <w:rPr>
          <w:rFonts w:ascii="宋体" w:hAnsi="宋体"/>
          <w:i/>
          <w:iCs/>
          <w:sz w:val="24"/>
        </w:rPr>
        <w:t>p</w:t>
      </w:r>
      <w:r w:rsidRPr="001004A1">
        <w:rPr>
          <w:rFonts w:ascii="宋体" w:hAnsi="宋体"/>
          <w:sz w:val="24"/>
        </w:rPr>
        <w:t>-value</w:t>
      </w:r>
    </w:p>
    <w:p w14:paraId="7CF133E3" w14:textId="4B9DD5A3" w:rsidR="001004A1" w:rsidRDefault="00536CCE" w:rsidP="00C53EB5">
      <w:pPr>
        <w:spacing w:line="300" w:lineRule="auto"/>
        <w:ind w:firstLineChars="200" w:firstLine="420"/>
      </w:pPr>
      <w:r w:rsidRPr="001004A1">
        <w:rPr>
          <w:noProof/>
        </w:rPr>
        <w:drawing>
          <wp:anchor distT="0" distB="0" distL="114300" distR="114300" simplePos="0" relativeHeight="251664896" behindDoc="1" locked="0" layoutInCell="1" allowOverlap="1" wp14:anchorId="2B947853" wp14:editId="51B33BA9">
            <wp:simplePos x="0" y="0"/>
            <wp:positionH relativeFrom="column">
              <wp:posOffset>284480</wp:posOffset>
            </wp:positionH>
            <wp:positionV relativeFrom="paragraph">
              <wp:posOffset>157480</wp:posOffset>
            </wp:positionV>
            <wp:extent cx="1535430" cy="737870"/>
            <wp:effectExtent l="19050" t="19050" r="26670" b="24130"/>
            <wp:wrapTight wrapText="bothSides">
              <wp:wrapPolygon edited="0">
                <wp:start x="-268" y="-558"/>
                <wp:lineTo x="-268" y="21749"/>
                <wp:lineTo x="21707" y="21749"/>
                <wp:lineTo x="21707" y="-558"/>
                <wp:lineTo x="-268" y="-558"/>
              </wp:wrapPolygon>
            </wp:wrapTight>
            <wp:docPr id="17" name="图片 16"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文本, 信件&#10;&#10;描述已自动生成"/>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35430" cy="737870"/>
                    </a:xfrm>
                    <a:prstGeom prst="rect">
                      <a:avLst/>
                    </a:prstGeom>
                    <a:ln w="19050">
                      <a:solidFill>
                        <a:srgbClr val="C00000"/>
                      </a:solidFill>
                    </a:ln>
                  </pic:spPr>
                </pic:pic>
              </a:graphicData>
            </a:graphic>
            <wp14:sizeRelH relativeFrom="margin">
              <wp14:pctWidth>0</wp14:pctWidth>
            </wp14:sizeRelH>
            <wp14:sizeRelV relativeFrom="margin">
              <wp14:pctHeight>0</wp14:pctHeight>
            </wp14:sizeRelV>
          </wp:anchor>
        </w:drawing>
      </w:r>
    </w:p>
    <w:p w14:paraId="2C850BC5" w14:textId="584FB990" w:rsidR="001004A1" w:rsidRPr="00CB413B" w:rsidRDefault="00536CCE" w:rsidP="00C53EB5">
      <w:pPr>
        <w:spacing w:line="300" w:lineRule="auto"/>
        <w:ind w:firstLineChars="200" w:firstLine="480"/>
        <w:rPr>
          <w:sz w:val="24"/>
        </w:rPr>
      </w:pPr>
      <w:r w:rsidRPr="00CB413B">
        <w:rPr>
          <w:noProof/>
          <w:sz w:val="24"/>
        </w:rPr>
        <w:drawing>
          <wp:inline distT="0" distB="0" distL="0" distR="0" wp14:anchorId="4D7C21E3" wp14:editId="2E2CD563">
            <wp:extent cx="3409950" cy="567668"/>
            <wp:effectExtent l="19050" t="19050" r="19050" b="23495"/>
            <wp:docPr id="343130985" name="图片 34313098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30985" name="图片 343130985" descr="文本&#10;&#10;描述已自动生成"/>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70758" cy="577791"/>
                    </a:xfrm>
                    <a:prstGeom prst="rect">
                      <a:avLst/>
                    </a:prstGeom>
                    <a:ln w="19050">
                      <a:solidFill>
                        <a:srgbClr val="C00000"/>
                      </a:solidFill>
                    </a:ln>
                  </pic:spPr>
                </pic:pic>
              </a:graphicData>
            </a:graphic>
          </wp:inline>
        </w:drawing>
      </w:r>
    </w:p>
    <w:p w14:paraId="6F118EFB" w14:textId="1BC20F10" w:rsidR="00CB413B" w:rsidRDefault="00CB413B" w:rsidP="00CB413B">
      <w:pPr>
        <w:spacing w:line="300" w:lineRule="auto"/>
        <w:ind w:firstLineChars="700" w:firstLine="1680"/>
        <w:rPr>
          <w:rFonts w:ascii="宋体" w:hAnsi="宋体"/>
          <w:sz w:val="24"/>
        </w:rPr>
      </w:pPr>
      <w:r w:rsidRPr="00CB413B">
        <w:rPr>
          <w:rFonts w:hint="eastAsia"/>
          <w:sz w:val="24"/>
        </w:rPr>
        <w:t>（</w:t>
      </w:r>
      <w:r w:rsidRPr="00CB413B">
        <w:rPr>
          <w:sz w:val="24"/>
        </w:rPr>
        <w:t>2-20</w:t>
      </w:r>
      <w:r w:rsidRPr="00CB413B">
        <w:rPr>
          <w:rFonts w:hint="eastAsia"/>
          <w:sz w:val="24"/>
        </w:rPr>
        <w:t>）</w:t>
      </w:r>
      <w:r>
        <w:rPr>
          <w:rFonts w:hint="eastAsia"/>
        </w:rPr>
        <w:t xml:space="preserve"> </w:t>
      </w:r>
      <w:r>
        <w:t xml:space="preserve">                                     </w:t>
      </w:r>
      <w:r w:rsidRPr="00CB413B">
        <w:rPr>
          <w:sz w:val="24"/>
        </w:rPr>
        <w:t xml:space="preserve"> </w:t>
      </w:r>
      <w:r w:rsidRPr="00CB413B">
        <w:rPr>
          <w:rFonts w:hint="eastAsia"/>
          <w:sz w:val="24"/>
        </w:rPr>
        <w:t>（</w:t>
      </w:r>
      <w:r w:rsidRPr="00CB413B">
        <w:rPr>
          <w:sz w:val="24"/>
        </w:rPr>
        <w:t>2-2</w:t>
      </w:r>
      <w:r>
        <w:rPr>
          <w:sz w:val="24"/>
        </w:rPr>
        <w:t>1</w:t>
      </w:r>
      <w:r w:rsidRPr="00CB413B">
        <w:rPr>
          <w:rFonts w:hint="eastAsia"/>
          <w:sz w:val="24"/>
        </w:rPr>
        <w:t>）</w:t>
      </w:r>
    </w:p>
    <w:p w14:paraId="058EAE8B" w14:textId="77777777" w:rsidR="00CB413B" w:rsidRDefault="00CB413B" w:rsidP="00CB413B">
      <w:pPr>
        <w:spacing w:line="300" w:lineRule="auto"/>
      </w:pPr>
    </w:p>
    <w:p w14:paraId="13B14937" w14:textId="656C059F" w:rsidR="00230795" w:rsidRDefault="00230795" w:rsidP="00230795">
      <w:pPr>
        <w:spacing w:line="300" w:lineRule="auto"/>
        <w:ind w:firstLineChars="200" w:firstLine="480"/>
        <w:rPr>
          <w:sz w:val="24"/>
        </w:rPr>
      </w:pPr>
      <w:r>
        <w:rPr>
          <w:rFonts w:hint="eastAsia"/>
          <w:sz w:val="24"/>
        </w:rPr>
        <w:t>如果零假设</w:t>
      </w:r>
      <w:r w:rsidRPr="004E43B6">
        <w:rPr>
          <w:sz w:val="24"/>
        </w:rPr>
        <w:t xml:space="preserve">α </w:t>
      </w:r>
      <w:r>
        <w:rPr>
          <w:rFonts w:hint="eastAsia"/>
          <w:sz w:val="24"/>
        </w:rPr>
        <w:t>=</w:t>
      </w:r>
      <w:r w:rsidRPr="004E43B6">
        <w:rPr>
          <w:sz w:val="24"/>
        </w:rPr>
        <w:t>0</w:t>
      </w:r>
      <w:r>
        <w:rPr>
          <w:rFonts w:hint="eastAsia"/>
          <w:sz w:val="24"/>
        </w:rPr>
        <w:t>成立</w:t>
      </w:r>
      <w:r>
        <w:rPr>
          <w:rFonts w:hint="eastAsia"/>
          <w:sz w:val="24"/>
        </w:rPr>
        <w:t>L</w:t>
      </w:r>
      <w:r>
        <w:rPr>
          <w:rFonts w:hint="eastAsia"/>
          <w:sz w:val="24"/>
        </w:rPr>
        <w:t>在，一</w:t>
      </w:r>
      <w:proofErr w:type="gramStart"/>
      <w:r>
        <w:rPr>
          <w:rFonts w:hint="eastAsia"/>
          <w:sz w:val="24"/>
        </w:rPr>
        <w:t>阶条件</w:t>
      </w:r>
      <w:proofErr w:type="gramEnd"/>
      <w:r>
        <w:rPr>
          <w:rFonts w:hint="eastAsia"/>
          <w:sz w:val="24"/>
        </w:rPr>
        <w:t>得分向量</w:t>
      </w:r>
      <w:r w:rsidR="001E26FE">
        <w:rPr>
          <w:rFonts w:hint="eastAsia"/>
          <w:sz w:val="24"/>
        </w:rPr>
        <w:t>在</w:t>
      </w:r>
      <w:r w:rsidR="001E26FE" w:rsidRPr="004E43B6">
        <w:rPr>
          <w:sz w:val="24"/>
        </w:rPr>
        <w:t xml:space="preserve">α </w:t>
      </w:r>
      <w:r w:rsidR="001E26FE">
        <w:rPr>
          <w:rFonts w:hint="eastAsia"/>
          <w:sz w:val="24"/>
        </w:rPr>
        <w:t>=</w:t>
      </w:r>
      <w:r w:rsidR="001E26FE" w:rsidRPr="004E43B6">
        <w:rPr>
          <w:sz w:val="24"/>
        </w:rPr>
        <w:t>0</w:t>
      </w:r>
      <w:r w:rsidR="001E26FE">
        <w:rPr>
          <w:rFonts w:hint="eastAsia"/>
          <w:sz w:val="24"/>
        </w:rPr>
        <w:t>的取值接近</w:t>
      </w:r>
      <w:r w:rsidR="001E26FE">
        <w:rPr>
          <w:sz w:val="24"/>
        </w:rPr>
        <w:t>0</w:t>
      </w:r>
      <w:r w:rsidR="001E26FE">
        <w:rPr>
          <w:rFonts w:hint="eastAsia"/>
          <w:sz w:val="24"/>
        </w:rPr>
        <w:t>，当</w:t>
      </w:r>
      <w:r>
        <w:rPr>
          <w:rFonts w:hint="eastAsia"/>
          <w:sz w:val="24"/>
        </w:rPr>
        <w:t>值小于给定显著水平的临界值时，不拒绝零假设，</w:t>
      </w:r>
      <w:r>
        <w:rPr>
          <w:rFonts w:hint="eastAsia"/>
          <w:sz w:val="24"/>
        </w:rPr>
        <w:t>C</w:t>
      </w:r>
      <w:r>
        <w:rPr>
          <w:sz w:val="24"/>
        </w:rPr>
        <w:t>APM</w:t>
      </w:r>
      <w:r>
        <w:rPr>
          <w:rFonts w:hint="eastAsia"/>
          <w:sz w:val="24"/>
        </w:rPr>
        <w:t>成立。反之，则拒绝零假设，</w:t>
      </w:r>
      <w:r>
        <w:rPr>
          <w:rFonts w:hint="eastAsia"/>
          <w:sz w:val="24"/>
        </w:rPr>
        <w:t>C</w:t>
      </w:r>
      <w:r>
        <w:rPr>
          <w:sz w:val="24"/>
        </w:rPr>
        <w:t>APM</w:t>
      </w:r>
      <w:r>
        <w:rPr>
          <w:rFonts w:hint="eastAsia"/>
          <w:sz w:val="24"/>
        </w:rPr>
        <w:t>不成立，</w:t>
      </w:r>
      <w:r w:rsidR="001E26FE">
        <w:rPr>
          <w:rFonts w:hint="eastAsia"/>
          <w:sz w:val="24"/>
        </w:rPr>
        <w:t>从表</w:t>
      </w:r>
      <w:r w:rsidR="001E26FE">
        <w:rPr>
          <w:rFonts w:hint="eastAsia"/>
          <w:sz w:val="24"/>
        </w:rPr>
        <w:t>2</w:t>
      </w:r>
      <w:r w:rsidR="001E26FE">
        <w:rPr>
          <w:sz w:val="24"/>
        </w:rPr>
        <w:t>-1</w:t>
      </w:r>
      <w:r w:rsidR="001E26FE">
        <w:rPr>
          <w:rFonts w:hint="eastAsia"/>
          <w:sz w:val="24"/>
        </w:rPr>
        <w:t>中</w:t>
      </w:r>
      <w:r>
        <w:rPr>
          <w:rFonts w:hint="eastAsia"/>
          <w:sz w:val="24"/>
        </w:rPr>
        <w:t>得到的统计量为</w:t>
      </w:r>
      <w:r w:rsidR="001E26FE" w:rsidRPr="0023063B">
        <w:t>11.30502</w:t>
      </w:r>
      <w:r>
        <w:rPr>
          <w:rFonts w:hint="eastAsia"/>
          <w:sz w:val="24"/>
        </w:rPr>
        <w:t>，</w:t>
      </w:r>
      <w:r>
        <w:rPr>
          <w:rFonts w:hint="eastAsia"/>
          <w:sz w:val="24"/>
        </w:rPr>
        <w:t>p</w:t>
      </w:r>
      <w:r>
        <w:rPr>
          <w:rFonts w:hint="eastAsia"/>
          <w:sz w:val="24"/>
        </w:rPr>
        <w:t>值等于</w:t>
      </w:r>
      <w:r w:rsidR="001E26FE" w:rsidRPr="00C2727B">
        <w:t>0.18501</w:t>
      </w:r>
      <w:r w:rsidR="009F5F71">
        <w:rPr>
          <w:rFonts w:hint="eastAsia"/>
        </w:rPr>
        <w:t>，</w:t>
      </w:r>
      <w:r w:rsidR="009F5F71">
        <w:rPr>
          <w:rFonts w:hint="eastAsia"/>
          <w:sz w:val="24"/>
        </w:rPr>
        <w:t>不能拒绝</w:t>
      </w:r>
      <w:r>
        <w:rPr>
          <w:rFonts w:hint="eastAsia"/>
          <w:sz w:val="24"/>
        </w:rPr>
        <w:t>原假设。</w:t>
      </w:r>
    </w:p>
    <w:p w14:paraId="06135125" w14:textId="2EAD3914" w:rsidR="001004A1" w:rsidRPr="00230795" w:rsidRDefault="001004A1" w:rsidP="00C53EB5">
      <w:pPr>
        <w:spacing w:line="300" w:lineRule="auto"/>
        <w:ind w:firstLineChars="200" w:firstLine="420"/>
      </w:pPr>
    </w:p>
    <w:p w14:paraId="0AE0BA9C" w14:textId="5E2202A6" w:rsidR="00CB413B" w:rsidRDefault="00C573E6" w:rsidP="00CB413B">
      <w:pPr>
        <w:rPr>
          <w:rFonts w:ascii="Times New Roman" w:hAnsi="Times New Roman"/>
          <w:sz w:val="28"/>
          <w:szCs w:val="28"/>
        </w:rPr>
      </w:pPr>
      <w:r w:rsidRPr="00C573E6">
        <w:rPr>
          <w:rFonts w:ascii="Times New Roman" w:hAnsi="Times New Roman"/>
          <w:szCs w:val="21"/>
        </w:rPr>
        <w:t xml:space="preserve"> </w:t>
      </w:r>
      <w:r w:rsidR="00CB413B" w:rsidRPr="00C51D3D">
        <w:rPr>
          <w:rFonts w:ascii="Times New Roman" w:hAnsi="Times New Roman"/>
          <w:sz w:val="28"/>
          <w:szCs w:val="28"/>
        </w:rPr>
        <w:t>2</w:t>
      </w:r>
      <w:r w:rsidR="00CB413B">
        <w:rPr>
          <w:rFonts w:ascii="Times New Roman" w:hAnsi="Times New Roman"/>
          <w:sz w:val="28"/>
          <w:szCs w:val="28"/>
        </w:rPr>
        <w:t>-3</w:t>
      </w:r>
      <w:r w:rsidR="00CB413B">
        <w:rPr>
          <w:rFonts w:ascii="Times New Roman" w:hAnsi="Times New Roman" w:hint="eastAsia"/>
          <w:sz w:val="28"/>
          <w:szCs w:val="28"/>
        </w:rPr>
        <w:t>单因子资产定价模型的横切面检验</w:t>
      </w:r>
    </w:p>
    <w:p w14:paraId="4521AE44" w14:textId="4CB819BF" w:rsidR="006F6D13" w:rsidRPr="000B0B3D" w:rsidRDefault="006F6D13" w:rsidP="006F6D13">
      <w:pPr>
        <w:spacing w:line="300" w:lineRule="auto"/>
        <w:ind w:firstLineChars="200" w:firstLine="480"/>
        <w:rPr>
          <w:sz w:val="24"/>
        </w:rPr>
      </w:pPr>
      <w:r w:rsidRPr="006F6D13">
        <w:rPr>
          <w:rFonts w:hint="eastAsia"/>
          <w:sz w:val="24"/>
        </w:rPr>
        <w:t>惯性效应是指过去表现好的股票（赢者）会继续表现好，过去表现差的</w:t>
      </w:r>
      <w:proofErr w:type="gramStart"/>
      <w:r w:rsidRPr="006F6D13">
        <w:rPr>
          <w:rFonts w:hint="eastAsia"/>
          <w:sz w:val="24"/>
        </w:rPr>
        <w:t>的</w:t>
      </w:r>
      <w:proofErr w:type="gramEnd"/>
      <w:r w:rsidRPr="006F6D13">
        <w:rPr>
          <w:rFonts w:hint="eastAsia"/>
          <w:sz w:val="24"/>
        </w:rPr>
        <w:t>股票（输者）会继</w:t>
      </w:r>
      <w:r w:rsidRPr="000B0B3D">
        <w:rPr>
          <w:rFonts w:hint="eastAsia"/>
          <w:sz w:val="24"/>
        </w:rPr>
        <w:t>续表现差。与惯性效应刚好相反，反转效应指过去表现好的股票接下来会继续表现差，过去表现差的股票接下来会继续表现好</w:t>
      </w:r>
    </w:p>
    <w:p w14:paraId="762AB5B9" w14:textId="5C52C11A" w:rsidR="004F35F5" w:rsidRPr="000B0B3D" w:rsidRDefault="006F6D13" w:rsidP="00A238D3">
      <w:pPr>
        <w:spacing w:line="300" w:lineRule="auto"/>
        <w:ind w:firstLineChars="200" w:firstLine="480"/>
        <w:rPr>
          <w:rFonts w:ascii="Times New Roman" w:hAnsi="Times New Roman"/>
          <w:sz w:val="24"/>
          <w:shd w:val="clear" w:color="auto" w:fill="FFFFFF"/>
        </w:rPr>
      </w:pPr>
      <w:r w:rsidRPr="000B0B3D">
        <w:rPr>
          <w:rFonts w:ascii="Times New Roman" w:hAnsi="Times New Roman" w:hint="eastAsia"/>
          <w:sz w:val="24"/>
        </w:rPr>
        <w:t>实证分析</w:t>
      </w:r>
      <w:r w:rsidR="00187286" w:rsidRPr="000B0B3D">
        <w:rPr>
          <w:rFonts w:ascii="Times New Roman" w:hAnsi="Times New Roman" w:hint="eastAsia"/>
          <w:sz w:val="24"/>
        </w:rPr>
        <w:t>以</w:t>
      </w:r>
      <w:r w:rsidR="00187286" w:rsidRPr="000B0B3D">
        <w:rPr>
          <w:rFonts w:ascii="Times New Roman" w:hAnsi="Times New Roman" w:hint="eastAsia"/>
          <w:sz w:val="24"/>
        </w:rPr>
        <w:t>2</w:t>
      </w:r>
      <w:r w:rsidR="00187286" w:rsidRPr="000B0B3D">
        <w:rPr>
          <w:rFonts w:ascii="Times New Roman" w:hAnsi="Times New Roman"/>
          <w:sz w:val="24"/>
        </w:rPr>
        <w:t>011</w:t>
      </w:r>
      <w:r w:rsidR="00187286" w:rsidRPr="000B0B3D">
        <w:rPr>
          <w:rFonts w:ascii="Times New Roman" w:hAnsi="Times New Roman" w:hint="eastAsia"/>
          <w:sz w:val="24"/>
        </w:rPr>
        <w:t>作为起始年，用十年的数据计算</w:t>
      </w:r>
      <w:r w:rsidR="00187286" w:rsidRPr="000B0B3D">
        <w:rPr>
          <w:rStyle w:val="mord"/>
          <w:rFonts w:ascii="Times New Roman" w:hAnsi="Times New Roman"/>
          <w:sz w:val="24"/>
          <w:shd w:val="clear" w:color="auto" w:fill="FFFFFF"/>
        </w:rPr>
        <w:t>β</w:t>
      </w:r>
      <w:r w:rsidR="00187286" w:rsidRPr="000B0B3D">
        <w:rPr>
          <w:rStyle w:val="mord"/>
          <w:rFonts w:ascii="Times New Roman" w:hAnsi="Times New Roman" w:hint="eastAsia"/>
          <w:sz w:val="24"/>
          <w:shd w:val="clear" w:color="auto" w:fill="FFFFFF"/>
        </w:rPr>
        <w:t>值，</w:t>
      </w:r>
      <w:r w:rsidR="004F35F5" w:rsidRPr="000B0B3D">
        <w:rPr>
          <w:rStyle w:val="mord"/>
          <w:rFonts w:ascii="Times New Roman" w:hAnsi="Times New Roman" w:hint="eastAsia"/>
          <w:sz w:val="24"/>
          <w:shd w:val="clear" w:color="auto" w:fill="FFFFFF"/>
        </w:rPr>
        <w:t>具体步骤为</w:t>
      </w:r>
      <w:r w:rsidR="004F35F5" w:rsidRPr="000B0B3D">
        <w:rPr>
          <w:rFonts w:ascii="Times New Roman" w:hAnsi="Times New Roman" w:hint="eastAsia"/>
          <w:sz w:val="24"/>
          <w:shd w:val="clear" w:color="auto" w:fill="FFFFFF"/>
        </w:rPr>
        <w:t>利用</w:t>
      </w:r>
      <w:r w:rsidR="004F35F5" w:rsidRPr="000B0B3D">
        <w:rPr>
          <w:rFonts w:ascii="Times New Roman" w:hAnsi="Times New Roman"/>
          <w:i/>
          <w:iCs/>
          <w:sz w:val="24"/>
          <w:shd w:val="clear" w:color="auto" w:fill="FFFFFF"/>
        </w:rPr>
        <w:t>t</w:t>
      </w:r>
      <w:r w:rsidR="004F35F5" w:rsidRPr="000B0B3D">
        <w:rPr>
          <w:rFonts w:ascii="Times New Roman" w:hAnsi="Times New Roman"/>
          <w:sz w:val="24"/>
          <w:shd w:val="clear" w:color="auto" w:fill="FFFFFF"/>
        </w:rPr>
        <w:t>-1</w:t>
      </w:r>
      <w:r w:rsidR="004F35F5" w:rsidRPr="000B0B3D">
        <w:rPr>
          <w:rFonts w:ascii="Times New Roman" w:hAnsi="Times New Roman" w:hint="eastAsia"/>
          <w:sz w:val="24"/>
          <w:shd w:val="clear" w:color="auto" w:fill="FFFFFF"/>
        </w:rPr>
        <w:t>时刻之前的信息估计每个股票的</w:t>
      </w:r>
      <w:r w:rsidR="004F35F5" w:rsidRPr="000B0B3D">
        <w:rPr>
          <w:rFonts w:ascii="Times New Roman" w:hAnsi="Times New Roman"/>
          <w:i/>
          <w:iCs/>
          <w:sz w:val="24"/>
          <w:shd w:val="clear" w:color="auto" w:fill="FFFFFF"/>
          <w:lang w:val="el-GR"/>
        </w:rPr>
        <w:t>β</w:t>
      </w:r>
      <w:r w:rsidR="004F35F5" w:rsidRPr="000B0B3D">
        <w:rPr>
          <w:rFonts w:ascii="Times New Roman" w:hAnsi="Times New Roman" w:hint="eastAsia"/>
          <w:i/>
          <w:iCs/>
          <w:sz w:val="24"/>
          <w:shd w:val="clear" w:color="auto" w:fill="FFFFFF"/>
          <w:lang w:val="el-GR"/>
        </w:rPr>
        <w:t>，</w:t>
      </w:r>
      <w:r w:rsidR="004F35F5" w:rsidRPr="000B0B3D">
        <w:rPr>
          <w:rFonts w:ascii="Times New Roman" w:hAnsi="Times New Roman" w:hint="eastAsia"/>
          <w:sz w:val="24"/>
          <w:shd w:val="clear" w:color="auto" w:fill="FFFFFF"/>
        </w:rPr>
        <w:t>将股票按照</w:t>
      </w:r>
      <w:r w:rsidR="004F35F5" w:rsidRPr="000B0B3D">
        <w:rPr>
          <w:rFonts w:ascii="Times New Roman" w:hAnsi="Times New Roman"/>
          <w:i/>
          <w:iCs/>
          <w:sz w:val="24"/>
          <w:shd w:val="clear" w:color="auto" w:fill="FFFFFF"/>
          <w:lang w:val="el-GR"/>
        </w:rPr>
        <w:t>β</w:t>
      </w:r>
      <w:r w:rsidR="004F35F5" w:rsidRPr="000B0B3D">
        <w:rPr>
          <w:rFonts w:ascii="Times New Roman" w:hAnsi="Times New Roman" w:hint="eastAsia"/>
          <w:sz w:val="24"/>
          <w:shd w:val="clear" w:color="auto" w:fill="FFFFFF"/>
        </w:rPr>
        <w:t>大小排序、分组构造投资组合，计算每个投资组合在</w:t>
      </w:r>
      <w:r w:rsidR="004F35F5" w:rsidRPr="000B0B3D">
        <w:rPr>
          <w:rFonts w:ascii="Times New Roman" w:hAnsi="Times New Roman"/>
          <w:i/>
          <w:iCs/>
          <w:sz w:val="24"/>
          <w:shd w:val="clear" w:color="auto" w:fill="FFFFFF"/>
        </w:rPr>
        <w:t>t</w:t>
      </w:r>
      <w:r w:rsidR="004F35F5" w:rsidRPr="000B0B3D">
        <w:rPr>
          <w:rFonts w:ascii="Times New Roman" w:hAnsi="Times New Roman" w:hint="eastAsia"/>
          <w:sz w:val="24"/>
          <w:shd w:val="clear" w:color="auto" w:fill="FFFFFF"/>
        </w:rPr>
        <w:t>时刻的收益率</w:t>
      </w:r>
      <w:r w:rsidR="004F35F5" w:rsidRPr="000B0B3D">
        <w:rPr>
          <w:rStyle w:val="mord"/>
          <w:rFonts w:ascii="Times New Roman" w:hAnsi="Times New Roman" w:hint="eastAsia"/>
          <w:sz w:val="24"/>
          <w:shd w:val="clear" w:color="auto" w:fill="FFFFFF"/>
        </w:rPr>
        <w:t>为</w:t>
      </w:r>
      <w:r w:rsidR="00187286" w:rsidRPr="000B0B3D">
        <w:rPr>
          <w:rStyle w:val="mord"/>
          <w:rFonts w:ascii="Times New Roman" w:hAnsi="Times New Roman" w:hint="eastAsia"/>
          <w:sz w:val="24"/>
          <w:shd w:val="clear" w:color="auto" w:fill="FFFFFF"/>
        </w:rPr>
        <w:t>，将序位最小和最大的两组再平均分成两组形成</w:t>
      </w:r>
      <w:r w:rsidR="00187286" w:rsidRPr="000B0B3D">
        <w:rPr>
          <w:rStyle w:val="mord"/>
          <w:rFonts w:ascii="Times New Roman" w:hAnsi="Times New Roman" w:hint="eastAsia"/>
          <w:sz w:val="24"/>
          <w:shd w:val="clear" w:color="auto" w:fill="FFFFFF"/>
        </w:rPr>
        <w:t>4</w:t>
      </w:r>
      <w:r w:rsidR="00187286" w:rsidRPr="000B0B3D">
        <w:rPr>
          <w:rStyle w:val="mord"/>
          <w:rFonts w:ascii="Times New Roman" w:hAnsi="Times New Roman" w:hint="eastAsia"/>
          <w:sz w:val="24"/>
          <w:shd w:val="clear" w:color="auto" w:fill="FFFFFF"/>
        </w:rPr>
        <w:t>个组合。计算</w:t>
      </w:r>
      <w:r w:rsidR="00187286" w:rsidRPr="000B0B3D">
        <w:rPr>
          <w:rStyle w:val="mord"/>
          <w:rFonts w:ascii="Times New Roman" w:hAnsi="Times New Roman" w:hint="eastAsia"/>
          <w:sz w:val="24"/>
          <w:shd w:val="clear" w:color="auto" w:fill="FFFFFF"/>
        </w:rPr>
        <w:t>4</w:t>
      </w:r>
      <w:r w:rsidR="00187286" w:rsidRPr="000B0B3D">
        <w:rPr>
          <w:rStyle w:val="mord"/>
          <w:rFonts w:ascii="Times New Roman" w:hAnsi="Times New Roman" w:hint="eastAsia"/>
          <w:sz w:val="24"/>
          <w:shd w:val="clear" w:color="auto" w:fill="FFFFFF"/>
        </w:rPr>
        <w:t>个组合从</w:t>
      </w:r>
      <w:r w:rsidR="00187286" w:rsidRPr="000B0B3D">
        <w:rPr>
          <w:rStyle w:val="mord"/>
          <w:rFonts w:ascii="Times New Roman" w:hAnsi="Times New Roman" w:hint="eastAsia"/>
          <w:sz w:val="24"/>
          <w:shd w:val="clear" w:color="auto" w:fill="FFFFFF"/>
        </w:rPr>
        <w:t>2</w:t>
      </w:r>
      <w:r w:rsidR="00187286" w:rsidRPr="000B0B3D">
        <w:rPr>
          <w:rStyle w:val="mord"/>
          <w:rFonts w:ascii="Times New Roman" w:hAnsi="Times New Roman"/>
          <w:sz w:val="24"/>
          <w:shd w:val="clear" w:color="auto" w:fill="FFFFFF"/>
        </w:rPr>
        <w:t>011</w:t>
      </w:r>
      <w:r w:rsidR="00187286" w:rsidRPr="000B0B3D">
        <w:rPr>
          <w:rStyle w:val="mord"/>
          <w:rFonts w:ascii="Times New Roman" w:hAnsi="Times New Roman" w:hint="eastAsia"/>
          <w:sz w:val="24"/>
          <w:shd w:val="clear" w:color="auto" w:fill="FFFFFF"/>
        </w:rPr>
        <w:t>年到</w:t>
      </w:r>
      <w:r w:rsidR="00187286" w:rsidRPr="000B0B3D">
        <w:rPr>
          <w:rStyle w:val="mord"/>
          <w:rFonts w:ascii="Times New Roman" w:hAnsi="Times New Roman" w:hint="eastAsia"/>
          <w:sz w:val="24"/>
          <w:shd w:val="clear" w:color="auto" w:fill="FFFFFF"/>
        </w:rPr>
        <w:t>2</w:t>
      </w:r>
      <w:r w:rsidR="00187286" w:rsidRPr="000B0B3D">
        <w:rPr>
          <w:rStyle w:val="mord"/>
          <w:rFonts w:ascii="Times New Roman" w:hAnsi="Times New Roman"/>
          <w:sz w:val="24"/>
          <w:shd w:val="clear" w:color="auto" w:fill="FFFFFF"/>
        </w:rPr>
        <w:t>021</w:t>
      </w:r>
      <w:r w:rsidR="00187286" w:rsidRPr="000B0B3D">
        <w:rPr>
          <w:rStyle w:val="mord"/>
          <w:rFonts w:ascii="Times New Roman" w:hAnsi="Times New Roman" w:hint="eastAsia"/>
          <w:sz w:val="24"/>
          <w:shd w:val="clear" w:color="auto" w:fill="FFFFFF"/>
        </w:rPr>
        <w:t>年的平均收益率，然后分别计算</w:t>
      </w:r>
      <w:r w:rsidR="00187286" w:rsidRPr="000B0B3D">
        <w:rPr>
          <w:rStyle w:val="mord"/>
          <w:rFonts w:ascii="Times New Roman" w:hAnsi="Times New Roman"/>
          <w:sz w:val="24"/>
          <w:shd w:val="clear" w:color="auto" w:fill="FFFFFF"/>
        </w:rPr>
        <w:t>β</w:t>
      </w:r>
      <w:r w:rsidR="00187286" w:rsidRPr="000B0B3D">
        <w:rPr>
          <w:rStyle w:val="mord"/>
          <w:rFonts w:ascii="Times New Roman" w:hAnsi="Times New Roman" w:hint="eastAsia"/>
          <w:sz w:val="24"/>
          <w:shd w:val="clear" w:color="auto" w:fill="FFFFFF"/>
        </w:rPr>
        <w:t>值最高的组合和</w:t>
      </w:r>
      <w:r w:rsidR="00187286" w:rsidRPr="000B0B3D">
        <w:rPr>
          <w:rStyle w:val="mord"/>
          <w:rFonts w:ascii="Times New Roman" w:hAnsi="Times New Roman"/>
          <w:sz w:val="24"/>
          <w:shd w:val="clear" w:color="auto" w:fill="FFFFFF"/>
        </w:rPr>
        <w:t>β</w:t>
      </w:r>
      <w:r w:rsidR="00187286" w:rsidRPr="000B0B3D">
        <w:rPr>
          <w:rStyle w:val="mord"/>
          <w:rFonts w:ascii="Times New Roman" w:hAnsi="Times New Roman" w:hint="eastAsia"/>
          <w:sz w:val="24"/>
          <w:shd w:val="clear" w:color="auto" w:fill="FFFFFF"/>
        </w:rPr>
        <w:t>值最低的组合的平均收益率，计算</w:t>
      </w:r>
      <w:r w:rsidR="00187286" w:rsidRPr="000B0B3D">
        <w:rPr>
          <w:rStyle w:val="mord"/>
          <w:rFonts w:ascii="Times New Roman" w:hAnsi="Times New Roman" w:hint="eastAsia"/>
          <w:sz w:val="24"/>
          <w:shd w:val="clear" w:color="auto" w:fill="FFFFFF"/>
        </w:rPr>
        <w:t>t</w:t>
      </w:r>
      <w:r w:rsidR="00187286" w:rsidRPr="000B0B3D">
        <w:rPr>
          <w:rStyle w:val="mord"/>
          <w:rFonts w:ascii="Times New Roman" w:hAnsi="Times New Roman" w:hint="eastAsia"/>
          <w:sz w:val="24"/>
          <w:shd w:val="clear" w:color="auto" w:fill="FFFFFF"/>
        </w:rPr>
        <w:t>值和</w:t>
      </w:r>
      <w:proofErr w:type="spellStart"/>
      <w:r w:rsidR="00187286" w:rsidRPr="000B0B3D">
        <w:rPr>
          <w:rStyle w:val="mord"/>
          <w:rFonts w:ascii="Times New Roman" w:hAnsi="Times New Roman" w:hint="eastAsia"/>
          <w:sz w:val="24"/>
          <w:shd w:val="clear" w:color="auto" w:fill="FFFFFF"/>
        </w:rPr>
        <w:t>pvalue</w:t>
      </w:r>
      <w:proofErr w:type="spellEnd"/>
      <w:r w:rsidR="00187286" w:rsidRPr="000B0B3D">
        <w:rPr>
          <w:rStyle w:val="mord"/>
          <w:rFonts w:ascii="Times New Roman" w:hAnsi="Times New Roman" w:hint="eastAsia"/>
          <w:sz w:val="24"/>
          <w:shd w:val="clear" w:color="auto" w:fill="FFFFFF"/>
        </w:rPr>
        <w:t>。</w:t>
      </w:r>
    </w:p>
    <w:p w14:paraId="68B2568D" w14:textId="26819E13" w:rsidR="00187286" w:rsidRPr="004F35F5" w:rsidRDefault="00187286" w:rsidP="006F6D13">
      <w:pPr>
        <w:spacing w:line="300" w:lineRule="auto"/>
        <w:ind w:firstLineChars="200" w:firstLine="480"/>
        <w:rPr>
          <w:rStyle w:val="mord"/>
          <w:rFonts w:ascii="Times New Roman" w:hAnsi="Times New Roman"/>
          <w:color w:val="4D4D4D"/>
          <w:sz w:val="24"/>
          <w:shd w:val="clear" w:color="auto" w:fill="FFFFFF"/>
        </w:rPr>
      </w:pPr>
    </w:p>
    <w:p w14:paraId="6EE12876" w14:textId="4989E0E2" w:rsidR="00187286" w:rsidRDefault="00187286" w:rsidP="00187286">
      <w:pPr>
        <w:spacing w:line="300" w:lineRule="auto"/>
        <w:ind w:firstLineChars="700" w:firstLine="1680"/>
        <w:rPr>
          <w:rFonts w:ascii="宋体" w:hAnsi="宋体"/>
          <w:sz w:val="24"/>
        </w:rPr>
      </w:pPr>
      <w:r>
        <w:rPr>
          <w:rStyle w:val="mord"/>
          <w:rFonts w:ascii="Times New Roman" w:hAnsi="Times New Roman" w:hint="eastAsia"/>
          <w:color w:val="4D4D4D"/>
          <w:sz w:val="24"/>
          <w:shd w:val="clear" w:color="auto" w:fill="FFFFFF"/>
        </w:rPr>
        <w:t>零假设：</w:t>
      </w:r>
      <w:r>
        <w:rPr>
          <w:rStyle w:val="mord"/>
          <w:rFonts w:ascii="Times New Roman" w:hAnsi="Times New Roman" w:hint="eastAsia"/>
          <w:color w:val="4D4D4D"/>
          <w:sz w:val="24"/>
          <w:shd w:val="clear" w:color="auto" w:fill="FFFFFF"/>
        </w:rPr>
        <w:t xml:space="preserve"> </w:t>
      </w:r>
      <w:r>
        <w:rPr>
          <w:rStyle w:val="mord"/>
          <w:rFonts w:ascii="Times New Roman" w:hAnsi="Times New Roman"/>
          <w:color w:val="4D4D4D"/>
          <w:sz w:val="24"/>
          <w:shd w:val="clear" w:color="auto" w:fill="FFFFFF"/>
        </w:rPr>
        <w:t xml:space="preserve">              </w:t>
      </w:r>
    </w:p>
    <w:p w14:paraId="56490DD7" w14:textId="413F7319" w:rsidR="00187286" w:rsidRDefault="00187286" w:rsidP="00187286">
      <w:pPr>
        <w:spacing w:line="300" w:lineRule="auto"/>
        <w:ind w:firstLineChars="600" w:firstLine="1260"/>
        <w:rPr>
          <w:sz w:val="24"/>
        </w:rPr>
      </w:pPr>
      <w:r w:rsidRPr="00187286">
        <w:rPr>
          <w:rFonts w:ascii="Times New Roman" w:hAnsi="Times New Roman"/>
          <w:noProof/>
          <w:szCs w:val="21"/>
        </w:rPr>
        <w:drawing>
          <wp:anchor distT="0" distB="0" distL="114300" distR="114300" simplePos="0" relativeHeight="251683328" behindDoc="1" locked="0" layoutInCell="1" allowOverlap="1" wp14:anchorId="31E9BE59" wp14:editId="17A21D01">
            <wp:simplePos x="0" y="0"/>
            <wp:positionH relativeFrom="column">
              <wp:posOffset>1469390</wp:posOffset>
            </wp:positionH>
            <wp:positionV relativeFrom="paragraph">
              <wp:posOffset>168910</wp:posOffset>
            </wp:positionV>
            <wp:extent cx="1691640" cy="315595"/>
            <wp:effectExtent l="0" t="0" r="3810" b="8255"/>
            <wp:wrapTight wrapText="bothSides">
              <wp:wrapPolygon edited="0">
                <wp:start x="0" y="0"/>
                <wp:lineTo x="0" y="20861"/>
                <wp:lineTo x="21405" y="20861"/>
                <wp:lineTo x="21405" y="0"/>
                <wp:lineTo x="0" y="0"/>
              </wp:wrapPolygon>
            </wp:wrapTight>
            <wp:docPr id="1273356804" name="图片 1273356804" descr="图片包含 游戏机, 桌子,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56804" name="图片 1273356804" descr="图片包含 游戏机, 桌子, 钟表&#10;&#10;描述已自动生成"/>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91640" cy="3155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szCs w:val="21"/>
        </w:rPr>
        <w:t xml:space="preserve"> </w:t>
      </w:r>
    </w:p>
    <w:p w14:paraId="439AD6D7" w14:textId="69D53AA6" w:rsidR="00187286" w:rsidRDefault="00187286" w:rsidP="006F6D13">
      <w:pPr>
        <w:spacing w:line="300" w:lineRule="auto"/>
        <w:ind w:firstLineChars="1300" w:firstLine="3120"/>
        <w:rPr>
          <w:rStyle w:val="mord"/>
          <w:rFonts w:ascii="Times New Roman" w:hAnsi="Times New Roman"/>
          <w:color w:val="4D4D4D"/>
          <w:sz w:val="24"/>
          <w:shd w:val="clear" w:color="auto" w:fill="FFFFFF"/>
        </w:rPr>
      </w:pPr>
      <w:r w:rsidRPr="00CB413B">
        <w:rPr>
          <w:rFonts w:hint="eastAsia"/>
          <w:sz w:val="24"/>
        </w:rPr>
        <w:t>（</w:t>
      </w:r>
      <w:r w:rsidRPr="00CB413B">
        <w:rPr>
          <w:sz w:val="24"/>
        </w:rPr>
        <w:t>2-2</w:t>
      </w:r>
      <w:r>
        <w:rPr>
          <w:sz w:val="24"/>
        </w:rPr>
        <w:t>1</w:t>
      </w:r>
      <w:r w:rsidRPr="00CB413B">
        <w:rPr>
          <w:rFonts w:hint="eastAsia"/>
          <w:sz w:val="24"/>
        </w:rPr>
        <w:t>）</w:t>
      </w:r>
    </w:p>
    <w:p w14:paraId="53025BFD" w14:textId="4A3AB402" w:rsidR="00187286" w:rsidRDefault="00187286" w:rsidP="00C53EB5">
      <w:pPr>
        <w:spacing w:line="300" w:lineRule="auto"/>
        <w:ind w:firstLineChars="200" w:firstLine="420"/>
        <w:rPr>
          <w:rFonts w:ascii="Times New Roman" w:hAnsi="Times New Roman"/>
          <w:szCs w:val="21"/>
        </w:rPr>
      </w:pPr>
    </w:p>
    <w:p w14:paraId="579A1EA2" w14:textId="4918822C" w:rsidR="00187286" w:rsidRDefault="006F6D13" w:rsidP="00C53EB5">
      <w:pPr>
        <w:spacing w:line="300" w:lineRule="auto"/>
        <w:ind w:firstLineChars="200" w:firstLine="420"/>
        <w:rPr>
          <w:rFonts w:ascii="Times New Roman" w:hAnsi="Times New Roman"/>
          <w:szCs w:val="21"/>
        </w:rPr>
      </w:pPr>
      <w:r w:rsidRPr="00187286">
        <w:rPr>
          <w:rFonts w:ascii="Times New Roman" w:hAnsi="Times New Roman"/>
          <w:noProof/>
          <w:szCs w:val="21"/>
        </w:rPr>
        <w:drawing>
          <wp:anchor distT="0" distB="0" distL="114300" distR="114300" simplePos="0" relativeHeight="251682304" behindDoc="1" locked="0" layoutInCell="1" allowOverlap="1" wp14:anchorId="5CDC1C12" wp14:editId="595E336B">
            <wp:simplePos x="0" y="0"/>
            <wp:positionH relativeFrom="column">
              <wp:posOffset>219710</wp:posOffset>
            </wp:positionH>
            <wp:positionV relativeFrom="paragraph">
              <wp:posOffset>119380</wp:posOffset>
            </wp:positionV>
            <wp:extent cx="4358640" cy="541020"/>
            <wp:effectExtent l="0" t="0" r="3810" b="0"/>
            <wp:wrapTight wrapText="bothSides">
              <wp:wrapPolygon edited="0">
                <wp:start x="0" y="0"/>
                <wp:lineTo x="0" y="20535"/>
                <wp:lineTo x="21524" y="20535"/>
                <wp:lineTo x="21524" y="0"/>
                <wp:lineTo x="0" y="0"/>
              </wp:wrapPolygon>
            </wp:wrapTight>
            <wp:docPr id="1728271586" name="图片 1728271586"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71586" name="图片 1728271586" descr="文本, 信件&#10;&#10;描述已自动生成"/>
                    <pic:cNvPicPr>
                      <a:picLocks noChangeAspect="1"/>
                    </pic:cNvPicPr>
                  </pic:nvPicPr>
                  <pic:blipFill rotWithShape="1">
                    <a:blip r:embed="rId36" cstate="print">
                      <a:extLst>
                        <a:ext uri="{28A0092B-C50C-407E-A947-70E740481C1C}">
                          <a14:useLocalDpi xmlns:a14="http://schemas.microsoft.com/office/drawing/2010/main" val="0"/>
                        </a:ext>
                      </a:extLst>
                    </a:blip>
                    <a:srcRect r="1887" b="56707"/>
                    <a:stretch/>
                  </pic:blipFill>
                  <pic:spPr bwMode="auto">
                    <a:xfrm>
                      <a:off x="0" y="0"/>
                      <a:ext cx="4358640" cy="541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E77301" w14:textId="70773536" w:rsidR="006F6D13" w:rsidRDefault="006F6D13" w:rsidP="006F6D13">
      <w:pPr>
        <w:spacing w:line="300" w:lineRule="auto"/>
        <w:ind w:firstLineChars="400" w:firstLine="960"/>
        <w:rPr>
          <w:rStyle w:val="mord"/>
          <w:rFonts w:ascii="Times New Roman" w:hAnsi="Times New Roman"/>
          <w:color w:val="4D4D4D"/>
          <w:sz w:val="24"/>
          <w:shd w:val="clear" w:color="auto" w:fill="FFFFFF"/>
        </w:rPr>
      </w:pPr>
      <w:r w:rsidRPr="00CB413B">
        <w:rPr>
          <w:rFonts w:hint="eastAsia"/>
          <w:sz w:val="24"/>
        </w:rPr>
        <w:t>（</w:t>
      </w:r>
      <w:r w:rsidRPr="00CB413B">
        <w:rPr>
          <w:sz w:val="24"/>
        </w:rPr>
        <w:t>2-2</w:t>
      </w:r>
      <w:r>
        <w:rPr>
          <w:sz w:val="24"/>
        </w:rPr>
        <w:t>2</w:t>
      </w:r>
      <w:r w:rsidRPr="00CB413B">
        <w:rPr>
          <w:rFonts w:hint="eastAsia"/>
          <w:sz w:val="24"/>
        </w:rPr>
        <w:t>）</w:t>
      </w:r>
    </w:p>
    <w:p w14:paraId="6F9083FF" w14:textId="1624C96C" w:rsidR="006F6D13" w:rsidRDefault="006F6D13" w:rsidP="00C53EB5">
      <w:pPr>
        <w:spacing w:line="300" w:lineRule="auto"/>
        <w:ind w:firstLineChars="200" w:firstLine="420"/>
        <w:rPr>
          <w:rFonts w:ascii="Times New Roman" w:hAnsi="Times New Roman"/>
          <w:szCs w:val="21"/>
        </w:rPr>
      </w:pPr>
    </w:p>
    <w:p w14:paraId="36590815" w14:textId="6F12C4B1" w:rsidR="006F6D13" w:rsidRDefault="006F6D13" w:rsidP="006F6D13">
      <w:pPr>
        <w:spacing w:line="300" w:lineRule="auto"/>
        <w:rPr>
          <w:rStyle w:val="mord"/>
          <w:rFonts w:ascii="Times New Roman" w:hAnsi="Times New Roman"/>
          <w:color w:val="4D4D4D"/>
          <w:sz w:val="24"/>
          <w:shd w:val="clear" w:color="auto" w:fill="FFFFFF"/>
        </w:rPr>
      </w:pPr>
      <w:r w:rsidRPr="006F6D13">
        <w:rPr>
          <w:rFonts w:ascii="Times New Roman" w:hAnsi="Times New Roman"/>
          <w:noProof/>
          <w:szCs w:val="21"/>
        </w:rPr>
        <w:drawing>
          <wp:anchor distT="0" distB="0" distL="114300" distR="114300" simplePos="0" relativeHeight="251684352" behindDoc="1" locked="0" layoutInCell="1" allowOverlap="1" wp14:anchorId="370D638F" wp14:editId="2CB04BF4">
            <wp:simplePos x="0" y="0"/>
            <wp:positionH relativeFrom="column">
              <wp:posOffset>1156970</wp:posOffset>
            </wp:positionH>
            <wp:positionV relativeFrom="paragraph">
              <wp:posOffset>100330</wp:posOffset>
            </wp:positionV>
            <wp:extent cx="3770630" cy="601980"/>
            <wp:effectExtent l="0" t="0" r="1270" b="7620"/>
            <wp:wrapTight wrapText="bothSides">
              <wp:wrapPolygon edited="0">
                <wp:start x="0" y="0"/>
                <wp:lineTo x="0" y="21190"/>
                <wp:lineTo x="21498" y="21190"/>
                <wp:lineTo x="21498" y="0"/>
                <wp:lineTo x="0" y="0"/>
              </wp:wrapPolygon>
            </wp:wrapTight>
            <wp:docPr id="1769881427" name="图片 1769881427"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81427" name="图片 1769881427" descr="文本, 信件&#10;&#10;描述已自动生成"/>
                    <pic:cNvPicPr>
                      <a:picLocks noChangeAspect="1"/>
                    </pic:cNvPicPr>
                  </pic:nvPicPr>
                  <pic:blipFill rotWithShape="1">
                    <a:blip r:embed="rId37" cstate="print">
                      <a:extLst>
                        <a:ext uri="{28A0092B-C50C-407E-A947-70E740481C1C}">
                          <a14:useLocalDpi xmlns:a14="http://schemas.microsoft.com/office/drawing/2010/main" val="0"/>
                        </a:ext>
                      </a:extLst>
                    </a:blip>
                    <a:srcRect t="43260"/>
                    <a:stretch/>
                  </pic:blipFill>
                  <pic:spPr bwMode="auto">
                    <a:xfrm>
                      <a:off x="0" y="0"/>
                      <a:ext cx="3770630" cy="601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Cs w:val="21"/>
        </w:rPr>
        <w:t xml:space="preserve"> </w:t>
      </w:r>
      <w:r>
        <w:rPr>
          <w:rFonts w:ascii="Times New Roman" w:hAnsi="Times New Roman"/>
          <w:szCs w:val="21"/>
        </w:rPr>
        <w:t xml:space="preserve">                                                                            </w:t>
      </w:r>
    </w:p>
    <w:p w14:paraId="1C4FEA69" w14:textId="38273873" w:rsidR="006F6D13" w:rsidRPr="006F6D13" w:rsidRDefault="006F6D13" w:rsidP="00C53EB5">
      <w:pPr>
        <w:spacing w:line="300" w:lineRule="auto"/>
        <w:ind w:firstLineChars="200" w:firstLine="420"/>
        <w:rPr>
          <w:rFonts w:ascii="Times New Roman" w:hAnsi="Times New Roman"/>
          <w:sz w:val="24"/>
        </w:rPr>
      </w:pPr>
      <w:r>
        <w:rPr>
          <w:rFonts w:ascii="Times New Roman" w:hAnsi="Times New Roman" w:hint="eastAsia"/>
          <w:szCs w:val="21"/>
        </w:rPr>
        <w:t xml:space="preserve"> </w:t>
      </w:r>
      <w:r>
        <w:rPr>
          <w:rFonts w:ascii="Times New Roman" w:hAnsi="Times New Roman"/>
          <w:szCs w:val="21"/>
        </w:rPr>
        <w:t xml:space="preserve">                   </w:t>
      </w:r>
      <w:r w:rsidRPr="006F6D13">
        <w:rPr>
          <w:rFonts w:ascii="Times New Roman" w:hAnsi="Times New Roman" w:hint="eastAsia"/>
          <w:sz w:val="24"/>
        </w:rPr>
        <w:t>（</w:t>
      </w:r>
      <w:r w:rsidRPr="006F6D13">
        <w:rPr>
          <w:rFonts w:ascii="Times New Roman" w:hAnsi="Times New Roman"/>
          <w:sz w:val="24"/>
        </w:rPr>
        <w:t>2-23</w:t>
      </w:r>
      <w:r w:rsidRPr="006F6D13">
        <w:rPr>
          <w:rFonts w:ascii="Times New Roman" w:hAnsi="Times New Roman" w:hint="eastAsia"/>
          <w:sz w:val="24"/>
        </w:rPr>
        <w:t>）</w:t>
      </w:r>
    </w:p>
    <w:p w14:paraId="5D4C6AED" w14:textId="4359DE54" w:rsidR="006F6D13" w:rsidRDefault="006F6D13" w:rsidP="00C53EB5">
      <w:pPr>
        <w:spacing w:line="300" w:lineRule="auto"/>
        <w:ind w:firstLineChars="200" w:firstLine="420"/>
        <w:rPr>
          <w:rFonts w:ascii="Times New Roman" w:hAnsi="Times New Roman"/>
          <w:szCs w:val="21"/>
        </w:rPr>
      </w:pPr>
      <w:r>
        <w:rPr>
          <w:rFonts w:ascii="Times New Roman" w:hAnsi="Times New Roman" w:hint="eastAsia"/>
          <w:szCs w:val="21"/>
        </w:rPr>
        <w:t xml:space="preserve"> </w:t>
      </w:r>
      <w:r>
        <w:rPr>
          <w:rFonts w:ascii="Times New Roman" w:hAnsi="Times New Roman"/>
          <w:szCs w:val="21"/>
        </w:rPr>
        <w:t xml:space="preserve">                                                              </w:t>
      </w:r>
    </w:p>
    <w:p w14:paraId="7F53BCD5" w14:textId="66ED36A9" w:rsidR="006F6D13" w:rsidRDefault="006F6D13" w:rsidP="006F6D13">
      <w:pPr>
        <w:spacing w:line="300" w:lineRule="auto"/>
        <w:rPr>
          <w:rFonts w:ascii="Times New Roman" w:hAnsi="Times New Roman"/>
          <w:szCs w:val="21"/>
        </w:rPr>
      </w:pPr>
    </w:p>
    <w:p w14:paraId="3428FD92" w14:textId="4F59FDB3" w:rsidR="006F6D13" w:rsidRDefault="006F6D13" w:rsidP="00C53EB5">
      <w:pPr>
        <w:spacing w:line="300" w:lineRule="auto"/>
        <w:ind w:firstLineChars="200" w:firstLine="420"/>
        <w:rPr>
          <w:rFonts w:ascii="Times New Roman" w:hAnsi="Times New Roman"/>
          <w:szCs w:val="21"/>
        </w:rPr>
      </w:pPr>
      <w:r>
        <w:rPr>
          <w:rFonts w:ascii="Times New Roman" w:hAnsi="Times New Roman" w:hint="eastAsia"/>
          <w:szCs w:val="21"/>
        </w:rPr>
        <w:t xml:space="preserve"> </w:t>
      </w:r>
      <w:r>
        <w:rPr>
          <w:rFonts w:ascii="Times New Roman" w:hAnsi="Times New Roman"/>
          <w:szCs w:val="21"/>
        </w:rPr>
        <w:t xml:space="preserve">                                                                        </w:t>
      </w:r>
    </w:p>
    <w:p w14:paraId="145D8E95" w14:textId="3600083B" w:rsidR="006F6D13" w:rsidRDefault="006F6D13" w:rsidP="00C53EB5">
      <w:pPr>
        <w:spacing w:line="300" w:lineRule="auto"/>
        <w:ind w:firstLineChars="200" w:firstLine="420"/>
        <w:rPr>
          <w:rFonts w:ascii="Times New Roman" w:hAnsi="Times New Roman"/>
          <w:szCs w:val="21"/>
        </w:rPr>
      </w:pPr>
      <w:r>
        <w:rPr>
          <w:rFonts w:ascii="Times New Roman" w:hAnsi="Times New Roman" w:hint="eastAsia"/>
          <w:szCs w:val="21"/>
        </w:rPr>
        <w:t xml:space="preserve"> </w:t>
      </w:r>
      <w:r>
        <w:rPr>
          <w:rFonts w:ascii="Times New Roman" w:hAnsi="Times New Roman"/>
          <w:szCs w:val="21"/>
        </w:rPr>
        <w:t xml:space="preserve">      </w:t>
      </w:r>
      <w:r w:rsidR="00E20737">
        <w:rPr>
          <w:rFonts w:ascii="Times New Roman" w:hAnsi="Times New Roman" w:hint="eastAsia"/>
          <w:szCs w:val="21"/>
        </w:rPr>
        <w:t>根据上述步骤，所得结果为</w:t>
      </w:r>
    </w:p>
    <w:tbl>
      <w:tblPr>
        <w:tblStyle w:val="a6"/>
        <w:tblW w:w="0" w:type="auto"/>
        <w:tblLook w:val="04A0" w:firstRow="1" w:lastRow="0" w:firstColumn="1" w:lastColumn="0" w:noHBand="0" w:noVBand="1"/>
      </w:tblPr>
      <w:tblGrid>
        <w:gridCol w:w="1812"/>
        <w:gridCol w:w="1812"/>
        <w:gridCol w:w="1812"/>
        <w:gridCol w:w="1812"/>
        <w:gridCol w:w="1812"/>
      </w:tblGrid>
      <w:tr w:rsidR="00E20737" w:rsidRPr="00E20737" w14:paraId="71037430" w14:textId="77777777" w:rsidTr="00E20737">
        <w:tc>
          <w:tcPr>
            <w:tcW w:w="1812" w:type="dxa"/>
          </w:tcPr>
          <w:p w14:paraId="4AAF85B6" w14:textId="4F0C2FBA" w:rsidR="00E20737" w:rsidRPr="00E20737" w:rsidRDefault="00E20737" w:rsidP="00C53EB5">
            <w:pPr>
              <w:spacing w:line="300" w:lineRule="auto"/>
              <w:rPr>
                <w:rFonts w:ascii="Times New Roman" w:hAnsi="Times New Roman"/>
                <w:sz w:val="24"/>
              </w:rPr>
            </w:pPr>
            <w:r w:rsidRPr="00E20737">
              <w:rPr>
                <w:rFonts w:ascii="Times New Roman" w:hAnsi="Times New Roman" w:hint="eastAsia"/>
                <w:sz w:val="24"/>
              </w:rPr>
              <w:t>序位</w:t>
            </w:r>
          </w:p>
        </w:tc>
        <w:tc>
          <w:tcPr>
            <w:tcW w:w="1812" w:type="dxa"/>
          </w:tcPr>
          <w:p w14:paraId="4AA98590" w14:textId="505261B0" w:rsidR="00E20737" w:rsidRPr="00E20737" w:rsidRDefault="00E20737" w:rsidP="00E20737">
            <w:pPr>
              <w:spacing w:line="300" w:lineRule="auto"/>
              <w:jc w:val="center"/>
              <w:rPr>
                <w:rFonts w:ascii="Times New Roman" w:hAnsi="Times New Roman"/>
                <w:sz w:val="24"/>
              </w:rPr>
            </w:pPr>
            <w:r w:rsidRPr="00E20737">
              <w:rPr>
                <w:rFonts w:ascii="Times New Roman" w:hAnsi="Times New Roman" w:hint="eastAsia"/>
                <w:sz w:val="24"/>
              </w:rPr>
              <w:t>1</w:t>
            </w:r>
          </w:p>
        </w:tc>
        <w:tc>
          <w:tcPr>
            <w:tcW w:w="1812" w:type="dxa"/>
          </w:tcPr>
          <w:p w14:paraId="6475B51C" w14:textId="23DDFED6" w:rsidR="00E20737" w:rsidRPr="00E20737" w:rsidRDefault="00E20737" w:rsidP="00E20737">
            <w:pPr>
              <w:spacing w:line="300" w:lineRule="auto"/>
              <w:jc w:val="center"/>
              <w:rPr>
                <w:rFonts w:ascii="Times New Roman" w:hAnsi="Times New Roman"/>
                <w:sz w:val="24"/>
              </w:rPr>
            </w:pPr>
            <w:r w:rsidRPr="00E20737">
              <w:rPr>
                <w:rFonts w:ascii="Times New Roman" w:hAnsi="Times New Roman" w:hint="eastAsia"/>
                <w:sz w:val="24"/>
              </w:rPr>
              <w:t>2</w:t>
            </w:r>
          </w:p>
        </w:tc>
        <w:tc>
          <w:tcPr>
            <w:tcW w:w="1812" w:type="dxa"/>
          </w:tcPr>
          <w:p w14:paraId="12B1DE2C" w14:textId="168626F2" w:rsidR="00E20737" w:rsidRPr="00E20737" w:rsidRDefault="00E20737" w:rsidP="00E20737">
            <w:pPr>
              <w:spacing w:line="300" w:lineRule="auto"/>
              <w:jc w:val="center"/>
              <w:rPr>
                <w:rFonts w:ascii="Times New Roman" w:hAnsi="Times New Roman"/>
                <w:sz w:val="24"/>
              </w:rPr>
            </w:pPr>
            <w:r w:rsidRPr="00E20737">
              <w:rPr>
                <w:rFonts w:ascii="Times New Roman" w:hAnsi="Times New Roman" w:hint="eastAsia"/>
                <w:sz w:val="24"/>
              </w:rPr>
              <w:t>3</w:t>
            </w:r>
          </w:p>
        </w:tc>
        <w:tc>
          <w:tcPr>
            <w:tcW w:w="1812" w:type="dxa"/>
          </w:tcPr>
          <w:p w14:paraId="4CA50025" w14:textId="3390C52B" w:rsidR="00E20737" w:rsidRPr="00E20737" w:rsidRDefault="00E20737" w:rsidP="00E20737">
            <w:pPr>
              <w:spacing w:line="300" w:lineRule="auto"/>
              <w:jc w:val="center"/>
              <w:rPr>
                <w:rFonts w:ascii="Times New Roman" w:hAnsi="Times New Roman"/>
                <w:sz w:val="24"/>
              </w:rPr>
            </w:pPr>
            <w:r w:rsidRPr="00E20737">
              <w:rPr>
                <w:rFonts w:ascii="Times New Roman" w:hAnsi="Times New Roman" w:hint="eastAsia"/>
                <w:sz w:val="24"/>
              </w:rPr>
              <w:t>4</w:t>
            </w:r>
          </w:p>
        </w:tc>
      </w:tr>
      <w:tr w:rsidR="00E20737" w:rsidRPr="00E20737" w14:paraId="299CA262" w14:textId="77777777" w:rsidTr="00E20737">
        <w:tc>
          <w:tcPr>
            <w:tcW w:w="1812" w:type="dxa"/>
          </w:tcPr>
          <w:p w14:paraId="2C8D5318" w14:textId="77777777" w:rsidR="00E20737" w:rsidRPr="00E20737" w:rsidRDefault="00E20737" w:rsidP="00C53EB5">
            <w:pPr>
              <w:spacing w:line="300" w:lineRule="auto"/>
              <w:rPr>
                <w:rFonts w:ascii="Times New Roman" w:hAnsi="Times New Roman"/>
                <w:sz w:val="24"/>
              </w:rPr>
            </w:pPr>
          </w:p>
        </w:tc>
        <w:tc>
          <w:tcPr>
            <w:tcW w:w="1812" w:type="dxa"/>
          </w:tcPr>
          <w:p w14:paraId="44B98AB9" w14:textId="3D99D78B" w:rsidR="00E20737" w:rsidRPr="00E20737" w:rsidRDefault="00E20737" w:rsidP="00C53EB5">
            <w:pPr>
              <w:spacing w:line="300" w:lineRule="auto"/>
              <w:rPr>
                <w:rFonts w:ascii="Times New Roman" w:hAnsi="Times New Roman"/>
                <w:sz w:val="24"/>
              </w:rPr>
            </w:pPr>
            <w:r w:rsidRPr="00E20737">
              <w:rPr>
                <w:rFonts w:ascii="Times New Roman" w:hAnsi="Times New Roman"/>
                <w:sz w:val="24"/>
              </w:rPr>
              <w:t>0.033948137</w:t>
            </w:r>
          </w:p>
        </w:tc>
        <w:tc>
          <w:tcPr>
            <w:tcW w:w="1812" w:type="dxa"/>
          </w:tcPr>
          <w:p w14:paraId="1D0BAE3B" w14:textId="4D9DFD38" w:rsidR="00E20737" w:rsidRPr="00E20737" w:rsidRDefault="00E20737" w:rsidP="00C53EB5">
            <w:pPr>
              <w:spacing w:line="300" w:lineRule="auto"/>
              <w:rPr>
                <w:rFonts w:ascii="Times New Roman" w:hAnsi="Times New Roman"/>
                <w:sz w:val="24"/>
              </w:rPr>
            </w:pPr>
            <w:r w:rsidRPr="00E20737">
              <w:rPr>
                <w:rFonts w:ascii="Times New Roman" w:hAnsi="Times New Roman"/>
                <w:sz w:val="24"/>
              </w:rPr>
              <w:t>0.00688175</w:t>
            </w:r>
          </w:p>
        </w:tc>
        <w:tc>
          <w:tcPr>
            <w:tcW w:w="1812" w:type="dxa"/>
          </w:tcPr>
          <w:p w14:paraId="6427CACC" w14:textId="4108333F" w:rsidR="00E20737" w:rsidRPr="00E20737" w:rsidRDefault="00E20737" w:rsidP="00C53EB5">
            <w:pPr>
              <w:spacing w:line="300" w:lineRule="auto"/>
              <w:rPr>
                <w:rFonts w:ascii="Times New Roman" w:hAnsi="Times New Roman"/>
                <w:sz w:val="24"/>
              </w:rPr>
            </w:pPr>
            <w:r w:rsidRPr="00E20737">
              <w:rPr>
                <w:rFonts w:ascii="Times New Roman" w:hAnsi="Times New Roman"/>
                <w:sz w:val="24"/>
              </w:rPr>
              <w:t>0.0053916</w:t>
            </w:r>
          </w:p>
        </w:tc>
        <w:tc>
          <w:tcPr>
            <w:tcW w:w="1812" w:type="dxa"/>
          </w:tcPr>
          <w:p w14:paraId="659BEB3E" w14:textId="72A2D2EC" w:rsidR="00E20737" w:rsidRPr="00E20737" w:rsidRDefault="00E20737" w:rsidP="00C53EB5">
            <w:pPr>
              <w:spacing w:line="300" w:lineRule="auto"/>
              <w:rPr>
                <w:rFonts w:ascii="Times New Roman" w:hAnsi="Times New Roman"/>
                <w:sz w:val="24"/>
              </w:rPr>
            </w:pPr>
            <w:r w:rsidRPr="00E20737">
              <w:rPr>
                <w:rFonts w:ascii="Times New Roman" w:hAnsi="Times New Roman"/>
                <w:sz w:val="24"/>
              </w:rPr>
              <w:t>0.001441303</w:t>
            </w:r>
          </w:p>
        </w:tc>
      </w:tr>
    </w:tbl>
    <w:p w14:paraId="3A4892E8" w14:textId="2826EF0D" w:rsidR="00E20737" w:rsidRPr="00D302BB" w:rsidRDefault="00D302BB" w:rsidP="00D302BB">
      <w:pPr>
        <w:spacing w:line="300" w:lineRule="auto"/>
        <w:ind w:firstLineChars="200" w:firstLine="420"/>
        <w:jc w:val="center"/>
        <w:rPr>
          <w:rFonts w:ascii="Times New Roman" w:hAnsi="Times New Roman"/>
          <w:szCs w:val="21"/>
        </w:rPr>
      </w:pPr>
      <w:r w:rsidRPr="00D302BB">
        <w:rPr>
          <w:rFonts w:ascii="Times New Roman" w:hAnsi="Times New Roman" w:hint="eastAsia"/>
          <w:szCs w:val="21"/>
        </w:rPr>
        <w:t>表</w:t>
      </w:r>
      <w:r w:rsidRPr="00D302BB">
        <w:rPr>
          <w:rFonts w:ascii="Times New Roman" w:hAnsi="Times New Roman" w:hint="eastAsia"/>
          <w:szCs w:val="21"/>
        </w:rPr>
        <w:t>2</w:t>
      </w:r>
      <w:r w:rsidRPr="00D302BB">
        <w:rPr>
          <w:rFonts w:ascii="Times New Roman" w:hAnsi="Times New Roman"/>
          <w:szCs w:val="21"/>
        </w:rPr>
        <w:t>-10</w:t>
      </w:r>
      <w:r w:rsidRPr="00D302BB">
        <w:rPr>
          <w:rFonts w:ascii="Times New Roman" w:hAnsi="Times New Roman" w:hint="eastAsia"/>
          <w:szCs w:val="21"/>
        </w:rPr>
        <w:t>资产按</w:t>
      </w:r>
      <w:r w:rsidRPr="00D302BB">
        <w:rPr>
          <w:rFonts w:ascii="Times New Roman" w:hAnsi="Times New Roman" w:hint="eastAsia"/>
          <w:szCs w:val="21"/>
        </w:rPr>
        <w:t>b</w:t>
      </w:r>
      <w:r w:rsidRPr="00D302BB">
        <w:rPr>
          <w:rFonts w:ascii="Times New Roman" w:hAnsi="Times New Roman" w:hint="eastAsia"/>
          <w:szCs w:val="21"/>
        </w:rPr>
        <w:t>值排序</w:t>
      </w:r>
    </w:p>
    <w:p w14:paraId="453242AF" w14:textId="77777777" w:rsidR="00E20737" w:rsidRDefault="00E20737" w:rsidP="00E20737">
      <w:pPr>
        <w:spacing w:line="300" w:lineRule="auto"/>
        <w:ind w:firstLineChars="200" w:firstLine="420"/>
        <w:rPr>
          <w:rFonts w:ascii="Times New Roman" w:hAnsi="Times New Roman"/>
          <w:szCs w:val="21"/>
        </w:rPr>
      </w:pPr>
      <w:r>
        <w:rPr>
          <w:rFonts w:ascii="Times New Roman" w:hAnsi="Times New Roman"/>
          <w:szCs w:val="21"/>
        </w:rPr>
        <w:t>T</w:t>
      </w:r>
      <w:r>
        <w:rPr>
          <w:rFonts w:ascii="Times New Roman" w:hAnsi="Times New Roman" w:hint="eastAsia"/>
          <w:szCs w:val="21"/>
        </w:rPr>
        <w:t>检验结果</w:t>
      </w:r>
    </w:p>
    <w:p w14:paraId="3FE78478" w14:textId="484A7232" w:rsidR="006928B7" w:rsidRDefault="00E20737" w:rsidP="00E20737">
      <w:pPr>
        <w:spacing w:line="300" w:lineRule="auto"/>
        <w:ind w:firstLineChars="200" w:firstLine="420"/>
        <w:rPr>
          <w:rFonts w:ascii="Times New Roman" w:hAnsi="Times New Roman"/>
          <w:szCs w:val="21"/>
        </w:rPr>
      </w:pPr>
      <w:r>
        <w:rPr>
          <w:rFonts w:ascii="Times New Roman" w:hAnsi="Times New Roman"/>
          <w:szCs w:val="21"/>
        </w:rPr>
        <w:t>T</w:t>
      </w:r>
      <w:r>
        <w:rPr>
          <w:rFonts w:ascii="Times New Roman" w:hAnsi="Times New Roman" w:hint="eastAsia"/>
          <w:szCs w:val="21"/>
        </w:rPr>
        <w:t>值：</w:t>
      </w:r>
      <w:r w:rsidRPr="00E20737">
        <w:rPr>
          <w:rFonts w:ascii="Times New Roman" w:hAnsi="Times New Roman"/>
          <w:szCs w:val="21"/>
        </w:rPr>
        <w:t>1.53975788</w:t>
      </w:r>
    </w:p>
    <w:p w14:paraId="7E56A536" w14:textId="2F75A22B" w:rsidR="00E20737" w:rsidRDefault="00E20737" w:rsidP="00E20737">
      <w:pPr>
        <w:spacing w:line="300" w:lineRule="auto"/>
        <w:ind w:firstLineChars="200" w:firstLine="420"/>
        <w:rPr>
          <w:rFonts w:ascii="Times New Roman" w:hAnsi="Times New Roman"/>
          <w:szCs w:val="21"/>
        </w:rPr>
      </w:pPr>
      <w:r>
        <w:rPr>
          <w:rFonts w:ascii="Times New Roman" w:hAnsi="Times New Roman"/>
          <w:szCs w:val="21"/>
        </w:rPr>
        <w:t>P</w:t>
      </w:r>
      <w:r>
        <w:rPr>
          <w:rFonts w:ascii="Times New Roman" w:hAnsi="Times New Roman" w:hint="eastAsia"/>
          <w:szCs w:val="21"/>
        </w:rPr>
        <w:t>值：</w:t>
      </w:r>
      <w:r>
        <w:rPr>
          <w:rFonts w:ascii="Times New Roman" w:hAnsi="Times New Roman" w:hint="eastAsia"/>
          <w:szCs w:val="21"/>
        </w:rPr>
        <w:t>0</w:t>
      </w:r>
      <w:r>
        <w:rPr>
          <w:rFonts w:ascii="Times New Roman" w:hAnsi="Times New Roman"/>
          <w:szCs w:val="21"/>
        </w:rPr>
        <w:t>.7825</w:t>
      </w:r>
    </w:p>
    <w:p w14:paraId="2FD1B7E7" w14:textId="77777777" w:rsidR="006928B7" w:rsidRDefault="006928B7" w:rsidP="00C53EB5">
      <w:pPr>
        <w:spacing w:line="300" w:lineRule="auto"/>
        <w:ind w:firstLineChars="200" w:firstLine="420"/>
        <w:rPr>
          <w:rFonts w:ascii="Times New Roman" w:hAnsi="Times New Roman"/>
          <w:szCs w:val="21"/>
        </w:rPr>
      </w:pPr>
    </w:p>
    <w:p w14:paraId="1C33BF90" w14:textId="0848C026" w:rsidR="009F5F71" w:rsidRDefault="009F5F71" w:rsidP="00C53EB5">
      <w:pPr>
        <w:spacing w:line="300" w:lineRule="auto"/>
        <w:ind w:firstLineChars="200" w:firstLine="420"/>
        <w:rPr>
          <w:rFonts w:ascii="Times New Roman" w:hAnsi="Times New Roman"/>
          <w:szCs w:val="21"/>
        </w:rPr>
      </w:pPr>
    </w:p>
    <w:p w14:paraId="440E0910" w14:textId="697E71D8" w:rsidR="009F5F71" w:rsidRDefault="009F5F71" w:rsidP="00C53EB5">
      <w:pPr>
        <w:spacing w:line="300" w:lineRule="auto"/>
        <w:ind w:firstLineChars="200" w:firstLine="420"/>
        <w:rPr>
          <w:rFonts w:ascii="Times New Roman" w:hAnsi="Times New Roman"/>
          <w:szCs w:val="21"/>
        </w:rPr>
      </w:pPr>
    </w:p>
    <w:p w14:paraId="32E24CCD" w14:textId="2EA92C71" w:rsidR="009F5F71" w:rsidRDefault="009F5F71" w:rsidP="00C53EB5">
      <w:pPr>
        <w:spacing w:line="300" w:lineRule="auto"/>
        <w:ind w:firstLineChars="200" w:firstLine="420"/>
        <w:rPr>
          <w:rFonts w:ascii="Times New Roman" w:hAnsi="Times New Roman"/>
          <w:szCs w:val="21"/>
        </w:rPr>
      </w:pPr>
    </w:p>
    <w:p w14:paraId="733559B9" w14:textId="60BFF289" w:rsidR="009F5F71" w:rsidRDefault="009F5F71" w:rsidP="00CE7A7F">
      <w:pPr>
        <w:spacing w:line="300" w:lineRule="auto"/>
        <w:rPr>
          <w:rFonts w:ascii="Times New Roman" w:hAnsi="Times New Roman"/>
          <w:szCs w:val="21"/>
        </w:rPr>
      </w:pPr>
    </w:p>
    <w:p w14:paraId="0E526158" w14:textId="77777777" w:rsidR="0052648B" w:rsidRDefault="0052648B" w:rsidP="0052648B">
      <w:pPr>
        <w:spacing w:before="240" w:after="240"/>
        <w:jc w:val="center"/>
        <w:rPr>
          <w:rFonts w:ascii="Times New Roman" w:eastAsia="黑体" w:hAnsi="Times New Roman"/>
          <w:sz w:val="36"/>
        </w:rPr>
      </w:pPr>
      <w:r w:rsidRPr="00C51D3D">
        <w:rPr>
          <w:rFonts w:ascii="Times New Roman" w:eastAsia="黑体" w:hAnsi="Times New Roman"/>
          <w:sz w:val="36"/>
        </w:rPr>
        <w:t>3</w:t>
      </w:r>
      <w:r w:rsidR="00B24A50">
        <w:rPr>
          <w:rFonts w:ascii="Times New Roman" w:eastAsia="黑体" w:hAnsi="Times New Roman"/>
          <w:sz w:val="36"/>
        </w:rPr>
        <w:t xml:space="preserve"> </w:t>
      </w:r>
      <w:r w:rsidR="00033DA2" w:rsidRPr="00C51D3D">
        <w:rPr>
          <w:rFonts w:ascii="Times New Roman" w:eastAsia="黑体" w:hAnsi="Times New Roman"/>
          <w:sz w:val="36"/>
        </w:rPr>
        <w:t>结果与讨论</w:t>
      </w:r>
    </w:p>
    <w:p w14:paraId="3BB61940" w14:textId="446834C4" w:rsidR="0052648B" w:rsidRDefault="0052648B" w:rsidP="0052648B">
      <w:pPr>
        <w:rPr>
          <w:rFonts w:ascii="Times New Roman" w:hAnsi="Times New Roman"/>
          <w:sz w:val="28"/>
          <w:szCs w:val="28"/>
        </w:rPr>
      </w:pPr>
      <w:r w:rsidRPr="00C51D3D">
        <w:rPr>
          <w:rFonts w:ascii="Times New Roman" w:hAnsi="Times New Roman"/>
          <w:sz w:val="28"/>
          <w:szCs w:val="28"/>
        </w:rPr>
        <w:t>3.1</w:t>
      </w:r>
      <w:r w:rsidR="00E20737">
        <w:rPr>
          <w:rFonts w:ascii="Times New Roman" w:hAnsi="Times New Roman" w:hint="eastAsia"/>
          <w:sz w:val="28"/>
          <w:szCs w:val="28"/>
        </w:rPr>
        <w:t>单因子资产定价模型的时间序列检验</w:t>
      </w:r>
    </w:p>
    <w:p w14:paraId="12BFE506" w14:textId="1143F140" w:rsidR="00187DD1" w:rsidRDefault="00187DD1" w:rsidP="00E20737">
      <w:pPr>
        <w:spacing w:line="300" w:lineRule="auto"/>
        <w:ind w:firstLineChars="200" w:firstLine="480"/>
        <w:rPr>
          <w:rFonts w:ascii="宋体" w:hAnsi="宋体"/>
          <w:sz w:val="24"/>
        </w:rPr>
      </w:pPr>
      <w:r w:rsidRPr="00E20737">
        <w:rPr>
          <w:rFonts w:hint="eastAsia"/>
          <w:sz w:val="24"/>
        </w:rPr>
        <w:t>透过实证检验</w:t>
      </w:r>
      <w:r w:rsidR="00E20737" w:rsidRPr="00E20737">
        <w:rPr>
          <w:rFonts w:hint="eastAsia"/>
          <w:sz w:val="24"/>
        </w:rPr>
        <w:t>8</w:t>
      </w:r>
      <w:r w:rsidR="00E20737" w:rsidRPr="00E20737">
        <w:rPr>
          <w:rFonts w:hint="eastAsia"/>
          <w:sz w:val="24"/>
        </w:rPr>
        <w:t>只</w:t>
      </w:r>
      <w:r w:rsidRPr="00E20737">
        <w:rPr>
          <w:rFonts w:hint="eastAsia"/>
          <w:sz w:val="24"/>
        </w:rPr>
        <w:t>股票</w:t>
      </w:r>
      <w:r w:rsidRPr="00E20737">
        <w:rPr>
          <w:sz w:val="24"/>
        </w:rPr>
        <w:t>通过</w:t>
      </w:r>
      <w:r w:rsidRPr="00E20737">
        <w:rPr>
          <w:rFonts w:hint="eastAsia"/>
          <w:sz w:val="24"/>
        </w:rPr>
        <w:t>单资产</w:t>
      </w:r>
      <w:r w:rsidRPr="00E20737">
        <w:rPr>
          <w:sz w:val="24"/>
        </w:rPr>
        <w:t>实证分析</w:t>
      </w:r>
      <w:r w:rsidRPr="00E20737">
        <w:rPr>
          <w:rFonts w:hint="eastAsia"/>
          <w:sz w:val="24"/>
        </w:rPr>
        <w:t>，</w:t>
      </w:r>
      <w:r w:rsidRPr="00E20737">
        <w:rPr>
          <w:rFonts w:hint="eastAsia"/>
          <w:sz w:val="24"/>
        </w:rPr>
        <w:t>p</w:t>
      </w:r>
      <w:proofErr w:type="gramStart"/>
      <w:r w:rsidRPr="00E20737">
        <w:rPr>
          <w:rFonts w:hint="eastAsia"/>
          <w:sz w:val="24"/>
        </w:rPr>
        <w:t>值非常</w:t>
      </w:r>
      <w:proofErr w:type="gramEnd"/>
      <w:r w:rsidRPr="00E20737">
        <w:rPr>
          <w:rFonts w:hint="eastAsia"/>
          <w:sz w:val="24"/>
        </w:rPr>
        <w:t>大不论在</w:t>
      </w:r>
      <w:r w:rsidR="001D520E" w:rsidRPr="00E20737">
        <w:rPr>
          <w:rFonts w:hint="eastAsia"/>
          <w:sz w:val="24"/>
        </w:rPr>
        <w:t>0</w:t>
      </w:r>
      <w:r w:rsidR="001D520E" w:rsidRPr="00E20737">
        <w:rPr>
          <w:sz w:val="24"/>
        </w:rPr>
        <w:t>.01</w:t>
      </w:r>
      <w:r w:rsidR="001D520E" w:rsidRPr="00E20737">
        <w:rPr>
          <w:rFonts w:hint="eastAsia"/>
          <w:sz w:val="24"/>
        </w:rPr>
        <w:t>或是</w:t>
      </w:r>
      <w:r w:rsidR="001D520E" w:rsidRPr="00E20737">
        <w:rPr>
          <w:rFonts w:hint="eastAsia"/>
          <w:sz w:val="24"/>
        </w:rPr>
        <w:t>0</w:t>
      </w:r>
      <w:r w:rsidR="001D520E" w:rsidRPr="00E20737">
        <w:rPr>
          <w:sz w:val="24"/>
        </w:rPr>
        <w:t>.05</w:t>
      </w:r>
      <w:r w:rsidR="001D520E" w:rsidRPr="00E20737">
        <w:rPr>
          <w:rFonts w:hint="eastAsia"/>
          <w:sz w:val="24"/>
        </w:rPr>
        <w:t>的显著性水平下都不拒绝</w:t>
      </w:r>
      <m:oMath>
        <m:r>
          <m:rPr>
            <m:sty m:val="p"/>
          </m:rPr>
          <w:rPr>
            <w:rFonts w:ascii="Cambria Math" w:hAnsi="Cambria Math"/>
            <w:sz w:val="24"/>
          </w:rPr>
          <m:t>α</m:t>
        </m:r>
      </m:oMath>
      <w:r w:rsidR="001D520E" w:rsidRPr="00E20737">
        <w:rPr>
          <w:rFonts w:hint="eastAsia"/>
          <w:sz w:val="24"/>
        </w:rPr>
        <w:t>=</w:t>
      </w:r>
      <w:r w:rsidR="001D520E" w:rsidRPr="00E20737">
        <w:rPr>
          <w:sz w:val="24"/>
        </w:rPr>
        <w:t>0</w:t>
      </w:r>
      <w:r w:rsidR="001D520E" w:rsidRPr="00E20737">
        <w:rPr>
          <w:rFonts w:hint="eastAsia"/>
          <w:sz w:val="24"/>
        </w:rPr>
        <w:t>的原假设，</w:t>
      </w:r>
      <w:proofErr w:type="gramStart"/>
      <w:r w:rsidR="00A238D3">
        <w:rPr>
          <w:rFonts w:hint="eastAsia"/>
          <w:sz w:val="24"/>
        </w:rPr>
        <w:t>仅股票</w:t>
      </w:r>
      <w:proofErr w:type="gramEnd"/>
      <w:r w:rsidR="00A238D3" w:rsidRPr="004E359A">
        <w:rPr>
          <w:rFonts w:ascii="Times New Roman" w:hAnsi="Times New Roman"/>
          <w:sz w:val="24"/>
        </w:rPr>
        <w:t>000</w:t>
      </w:r>
      <w:r w:rsidR="00A238D3">
        <w:rPr>
          <w:rFonts w:ascii="Times New Roman" w:hAnsi="Times New Roman"/>
          <w:sz w:val="24"/>
        </w:rPr>
        <w:t>831</w:t>
      </w:r>
      <w:r w:rsidR="00A238D3">
        <w:rPr>
          <w:rFonts w:ascii="Times New Roman" w:hAnsi="Times New Roman" w:hint="eastAsia"/>
          <w:sz w:val="24"/>
        </w:rPr>
        <w:t>和股票</w:t>
      </w:r>
      <w:r w:rsidR="00A238D3" w:rsidRPr="00E65182">
        <w:rPr>
          <w:rFonts w:ascii="Times New Roman" w:hAnsi="Times New Roman"/>
          <w:sz w:val="24"/>
        </w:rPr>
        <w:t>000926</w:t>
      </w:r>
      <w:r w:rsidR="00A238D3">
        <w:rPr>
          <w:rFonts w:ascii="Times New Roman" w:hAnsi="Times New Roman" w:hint="eastAsia"/>
          <w:sz w:val="24"/>
        </w:rPr>
        <w:t>的</w:t>
      </w:r>
      <w:r w:rsidR="00A238D3">
        <w:rPr>
          <w:rFonts w:ascii="Times New Roman" w:hAnsi="Times New Roman" w:hint="eastAsia"/>
          <w:sz w:val="24"/>
        </w:rPr>
        <w:t>p</w:t>
      </w:r>
      <w:r w:rsidR="00A238D3">
        <w:rPr>
          <w:rFonts w:ascii="Times New Roman" w:hAnsi="Times New Roman" w:hint="eastAsia"/>
          <w:sz w:val="24"/>
        </w:rPr>
        <w:t>值分别为</w:t>
      </w:r>
      <w:proofErr w:type="gramStart"/>
      <w:r w:rsidR="00A238D3">
        <w:rPr>
          <w:rFonts w:ascii="Times New Roman" w:hAnsi="Times New Roman" w:hint="eastAsia"/>
          <w:sz w:val="24"/>
        </w:rPr>
        <w:t>为</w:t>
      </w:r>
      <w:proofErr w:type="gramEnd"/>
      <w:r w:rsidR="00A238D3">
        <w:rPr>
          <w:rFonts w:ascii="Times New Roman" w:hAnsi="Times New Roman" w:hint="eastAsia"/>
          <w:sz w:val="24"/>
        </w:rPr>
        <w:t>0</w:t>
      </w:r>
      <w:r w:rsidR="00A238D3">
        <w:rPr>
          <w:rFonts w:ascii="Times New Roman" w:hAnsi="Times New Roman" w:hint="eastAsia"/>
          <w:sz w:val="24"/>
        </w:rPr>
        <w:t>和</w:t>
      </w:r>
      <w:r w:rsidR="00A238D3">
        <w:rPr>
          <w:rFonts w:ascii="Times New Roman" w:hAnsi="Times New Roman" w:hint="eastAsia"/>
          <w:sz w:val="24"/>
        </w:rPr>
        <w:t>0</w:t>
      </w:r>
      <w:r w:rsidR="00A238D3">
        <w:rPr>
          <w:rFonts w:ascii="Times New Roman" w:hAnsi="Times New Roman"/>
          <w:sz w:val="24"/>
        </w:rPr>
        <w:t>.099</w:t>
      </w:r>
      <w:r w:rsidR="00A238D3">
        <w:rPr>
          <w:rFonts w:ascii="Times New Roman" w:hAnsi="Times New Roman" w:hint="eastAsia"/>
          <w:sz w:val="24"/>
        </w:rPr>
        <w:t>，</w:t>
      </w:r>
      <w:r w:rsidR="00A238D3" w:rsidRPr="00A80C06">
        <w:rPr>
          <w:rFonts w:ascii="Times New Roman" w:hAnsi="Times New Roman" w:hint="eastAsia"/>
          <w:b/>
          <w:bCs/>
          <w:sz w:val="24"/>
        </w:rPr>
        <w:t>这两只股票</w:t>
      </w:r>
      <w:r w:rsidR="00A238D3" w:rsidRPr="00A80C06">
        <w:rPr>
          <w:rFonts w:hint="eastAsia"/>
          <w:b/>
          <w:bCs/>
          <w:sz w:val="24"/>
        </w:rPr>
        <w:t>拒绝</w:t>
      </w:r>
      <m:oMath>
        <m:r>
          <m:rPr>
            <m:sty m:val="b"/>
          </m:rPr>
          <w:rPr>
            <w:rFonts w:ascii="Cambria Math" w:hAnsi="Cambria Math"/>
            <w:sz w:val="24"/>
          </w:rPr>
          <m:t>α</m:t>
        </m:r>
      </m:oMath>
      <w:r w:rsidR="00A238D3" w:rsidRPr="00A80C06">
        <w:rPr>
          <w:rFonts w:hint="eastAsia"/>
          <w:b/>
          <w:bCs/>
          <w:sz w:val="24"/>
        </w:rPr>
        <w:t>=</w:t>
      </w:r>
      <w:r w:rsidR="00A238D3" w:rsidRPr="00A80C06">
        <w:rPr>
          <w:b/>
          <w:bCs/>
          <w:sz w:val="24"/>
        </w:rPr>
        <w:t>0</w:t>
      </w:r>
      <w:r w:rsidR="00A238D3" w:rsidRPr="00A80C06">
        <w:rPr>
          <w:rFonts w:hint="eastAsia"/>
          <w:b/>
          <w:bCs/>
          <w:sz w:val="24"/>
        </w:rPr>
        <w:t>的原假设，</w:t>
      </w:r>
      <w:r w:rsidR="00A80C06" w:rsidRPr="00A80C06">
        <w:rPr>
          <w:rFonts w:hint="eastAsia"/>
          <w:b/>
          <w:bCs/>
          <w:sz w:val="24"/>
        </w:rPr>
        <w:t>不能被</w:t>
      </w:r>
      <w:r w:rsidR="00A80C06" w:rsidRPr="00A80C06">
        <w:rPr>
          <w:rFonts w:hint="eastAsia"/>
          <w:b/>
          <w:bCs/>
          <w:sz w:val="24"/>
        </w:rPr>
        <w:t>C</w:t>
      </w:r>
      <w:r w:rsidR="00A80C06" w:rsidRPr="00A80C06">
        <w:rPr>
          <w:b/>
          <w:bCs/>
          <w:sz w:val="24"/>
        </w:rPr>
        <w:t>APM</w:t>
      </w:r>
      <w:r w:rsidR="00A80C06" w:rsidRPr="00A80C06">
        <w:rPr>
          <w:rFonts w:hint="eastAsia"/>
          <w:b/>
          <w:bCs/>
          <w:sz w:val="24"/>
        </w:rPr>
        <w:t>所支持，</w:t>
      </w:r>
      <w:r w:rsidR="00A238D3" w:rsidRPr="00A80C06">
        <w:rPr>
          <w:rFonts w:hint="eastAsia"/>
          <w:b/>
          <w:bCs/>
          <w:sz w:val="24"/>
        </w:rPr>
        <w:t>其余六只股票</w:t>
      </w:r>
      <w:r w:rsidR="00A80C06" w:rsidRPr="00A80C06">
        <w:rPr>
          <w:rFonts w:hint="eastAsia"/>
          <w:b/>
          <w:bCs/>
          <w:sz w:val="24"/>
        </w:rPr>
        <w:t>，</w:t>
      </w:r>
      <w:r w:rsidR="00A80C06" w:rsidRPr="00A80C06">
        <w:rPr>
          <w:rFonts w:hint="eastAsia"/>
          <w:b/>
          <w:bCs/>
          <w:sz w:val="24"/>
        </w:rPr>
        <w:t>constant</w:t>
      </w:r>
      <w:r w:rsidR="00A80C06" w:rsidRPr="00A80C06">
        <w:rPr>
          <w:rFonts w:hint="eastAsia"/>
          <w:b/>
          <w:bCs/>
          <w:sz w:val="24"/>
        </w:rPr>
        <w:t>的</w:t>
      </w:r>
      <w:r w:rsidR="00A80C06" w:rsidRPr="00A80C06">
        <w:rPr>
          <w:rFonts w:hint="eastAsia"/>
          <w:b/>
          <w:bCs/>
          <w:sz w:val="24"/>
        </w:rPr>
        <w:t>p</w:t>
      </w:r>
      <w:r w:rsidR="00A80C06" w:rsidRPr="00A80C06">
        <w:rPr>
          <w:rFonts w:hint="eastAsia"/>
          <w:b/>
          <w:bCs/>
          <w:sz w:val="24"/>
        </w:rPr>
        <w:t>值很大，不能拒绝原假设，</w:t>
      </w:r>
      <w:r w:rsidR="001D520E" w:rsidRPr="00A80C06">
        <w:rPr>
          <w:rFonts w:ascii="宋体" w:hAnsi="宋体" w:hint="eastAsia"/>
          <w:b/>
          <w:bCs/>
          <w:sz w:val="24"/>
        </w:rPr>
        <w:t>单资产检验结果支持C</w:t>
      </w:r>
      <w:r w:rsidR="001D520E" w:rsidRPr="00A80C06">
        <w:rPr>
          <w:rFonts w:ascii="宋体" w:hAnsi="宋体"/>
          <w:b/>
          <w:bCs/>
          <w:sz w:val="24"/>
        </w:rPr>
        <w:t>APM</w:t>
      </w:r>
      <w:r w:rsidR="001D520E" w:rsidRPr="00A80C06">
        <w:rPr>
          <w:rFonts w:ascii="宋体" w:hAnsi="宋体" w:hint="eastAsia"/>
          <w:b/>
          <w:bCs/>
          <w:sz w:val="24"/>
        </w:rPr>
        <w:t>模型</w:t>
      </w:r>
    </w:p>
    <w:p w14:paraId="04B660BA" w14:textId="5426504C" w:rsidR="009F5F71" w:rsidRPr="00E20737" w:rsidRDefault="00007918" w:rsidP="00A80C06">
      <w:pPr>
        <w:spacing w:line="300" w:lineRule="auto"/>
        <w:ind w:firstLineChars="200" w:firstLine="480"/>
        <w:rPr>
          <w:rFonts w:ascii="Times New Roman" w:hAnsi="Times New Roman"/>
          <w:sz w:val="24"/>
        </w:rPr>
      </w:pPr>
      <w:r w:rsidRPr="00E20737">
        <w:rPr>
          <w:sz w:val="24"/>
        </w:rPr>
        <w:t>通过</w:t>
      </w:r>
      <w:proofErr w:type="gramStart"/>
      <w:r w:rsidR="00424778" w:rsidRPr="00E20737">
        <w:rPr>
          <w:rFonts w:hint="eastAsia"/>
          <w:sz w:val="24"/>
        </w:rPr>
        <w:t>多资产</w:t>
      </w:r>
      <w:proofErr w:type="gramEnd"/>
      <w:r w:rsidRPr="00E20737">
        <w:rPr>
          <w:sz w:val="24"/>
        </w:rPr>
        <w:t>实证分析，本文得出的结论</w:t>
      </w:r>
      <w:r w:rsidR="00424778" w:rsidRPr="00E20737">
        <w:rPr>
          <w:rFonts w:hint="eastAsia"/>
          <w:sz w:val="24"/>
        </w:rPr>
        <w:t>为：</w:t>
      </w:r>
      <w:r w:rsidR="009F5F71" w:rsidRPr="00E20737">
        <w:rPr>
          <w:rFonts w:ascii="Times New Roman" w:hAnsi="Times New Roman" w:hint="eastAsia"/>
          <w:sz w:val="24"/>
        </w:rPr>
        <w:t>联合检验不能拒绝原假设，因此，检验股票不存在超额回报率。</w:t>
      </w:r>
      <w:r w:rsidR="00424778" w:rsidRPr="00E20737">
        <w:rPr>
          <w:rFonts w:ascii="Times New Roman" w:hAnsi="Times New Roman" w:hint="eastAsia"/>
          <w:sz w:val="24"/>
        </w:rPr>
        <w:t>所以</w:t>
      </w:r>
      <w:proofErr w:type="gramStart"/>
      <w:r w:rsidR="009F5F71" w:rsidRPr="00E20737">
        <w:rPr>
          <w:rFonts w:ascii="Times New Roman" w:hAnsi="Times New Roman" w:hint="eastAsia"/>
          <w:sz w:val="24"/>
        </w:rPr>
        <w:t>多资产</w:t>
      </w:r>
      <w:proofErr w:type="gramEnd"/>
      <w:r w:rsidR="009F5F71" w:rsidRPr="00E20737">
        <w:rPr>
          <w:rFonts w:ascii="Times New Roman" w:hAnsi="Times New Roman" w:hint="eastAsia"/>
          <w:sz w:val="24"/>
        </w:rPr>
        <w:t>联合检验支持</w:t>
      </w:r>
      <w:r w:rsidR="009F5F71" w:rsidRPr="00E20737">
        <w:rPr>
          <w:rFonts w:ascii="Times New Roman" w:hAnsi="Times New Roman"/>
          <w:sz w:val="24"/>
        </w:rPr>
        <w:t>CAPM</w:t>
      </w:r>
    </w:p>
    <w:p w14:paraId="7B14D336" w14:textId="757FA559" w:rsidR="009F5F71" w:rsidRPr="00E20737" w:rsidRDefault="00BF7981" w:rsidP="00E20737">
      <w:pPr>
        <w:spacing w:line="300" w:lineRule="auto"/>
        <w:ind w:firstLineChars="200" w:firstLine="480"/>
        <w:rPr>
          <w:rFonts w:ascii="Times New Roman" w:hAnsi="Times New Roman"/>
          <w:sz w:val="24"/>
        </w:rPr>
      </w:pPr>
      <w:r w:rsidRPr="00E20737">
        <w:rPr>
          <w:rFonts w:ascii="Times New Roman" w:hAnsi="Times New Roman" w:hint="eastAsia"/>
          <w:sz w:val="24"/>
        </w:rPr>
        <w:t>在</w:t>
      </w:r>
      <w:r w:rsidRPr="00A238D3">
        <w:rPr>
          <w:rFonts w:ascii="宋体" w:hAnsi="宋体" w:hint="eastAsia"/>
          <w:sz w:val="24"/>
        </w:rPr>
        <w:t>计算</w:t>
      </w:r>
      <w:proofErr w:type="gramStart"/>
      <w:r w:rsidRPr="00A238D3">
        <w:rPr>
          <w:rFonts w:ascii="宋体" w:hAnsi="宋体" w:hint="eastAsia"/>
          <w:sz w:val="24"/>
        </w:rPr>
        <w:t>多资产</w:t>
      </w:r>
      <w:proofErr w:type="gramEnd"/>
      <w:r w:rsidRPr="00A238D3">
        <w:rPr>
          <w:rFonts w:ascii="宋体" w:hAnsi="宋体" w:hint="eastAsia"/>
          <w:sz w:val="24"/>
        </w:rPr>
        <w:t>联合检验的时候，翻阅文献大多采用的是月度数据而非老师所用</w:t>
      </w:r>
      <w:proofErr w:type="gramStart"/>
      <w:r w:rsidRPr="00A238D3">
        <w:rPr>
          <w:rFonts w:ascii="宋体" w:hAnsi="宋体" w:hint="eastAsia"/>
          <w:sz w:val="24"/>
        </w:rPr>
        <w:t>的日度数据</w:t>
      </w:r>
      <w:proofErr w:type="gramEnd"/>
      <w:r w:rsidRPr="00A238D3">
        <w:rPr>
          <w:rFonts w:ascii="宋体" w:hAnsi="宋体" w:hint="eastAsia"/>
          <w:sz w:val="24"/>
        </w:rPr>
        <w:t>，如果想对C</w:t>
      </w:r>
      <w:r w:rsidRPr="00A238D3">
        <w:rPr>
          <w:rFonts w:ascii="宋体" w:hAnsi="宋体"/>
          <w:sz w:val="24"/>
        </w:rPr>
        <w:t>APM</w:t>
      </w:r>
      <w:r w:rsidRPr="00A238D3">
        <w:rPr>
          <w:rFonts w:ascii="宋体" w:hAnsi="宋体" w:hint="eastAsia"/>
          <w:sz w:val="24"/>
        </w:rPr>
        <w:t>在中国A股市场的适用性进行研究，就必须考虑到不同时期政府和经济状态对股市的影响，进一步会影响C</w:t>
      </w:r>
      <w:r w:rsidRPr="00A238D3">
        <w:rPr>
          <w:rFonts w:ascii="宋体" w:hAnsi="宋体"/>
          <w:sz w:val="24"/>
        </w:rPr>
        <w:t>APM</w:t>
      </w:r>
      <w:r w:rsidRPr="00A238D3">
        <w:rPr>
          <w:rFonts w:ascii="宋体" w:hAnsi="宋体" w:hint="eastAsia"/>
          <w:sz w:val="24"/>
        </w:rPr>
        <w:t>的</w:t>
      </w:r>
      <w:r w:rsidR="00A238D3" w:rsidRPr="004F35F5">
        <w:rPr>
          <w:rFonts w:ascii="Times New Roman" w:hAnsi="Times New Roman"/>
          <w:i/>
          <w:iCs/>
          <w:color w:val="4D4D4D"/>
          <w:sz w:val="24"/>
          <w:shd w:val="clear" w:color="auto" w:fill="FFFFFF"/>
          <w:lang w:val="el-GR"/>
        </w:rPr>
        <w:t>β</w:t>
      </w:r>
      <w:r w:rsidRPr="00A238D3">
        <w:rPr>
          <w:rFonts w:ascii="宋体" w:hAnsi="宋体" w:hint="eastAsia"/>
          <w:sz w:val="24"/>
        </w:rPr>
        <w:t>值，这时候就需要进行数据的分组，产生非同步交易的情况，结论可能会出现偏差，另外在数据库里面的股票数据常常</w:t>
      </w:r>
      <w:r w:rsidRPr="00A238D3">
        <w:rPr>
          <w:rFonts w:ascii="宋体" w:hAnsi="宋体" w:hint="eastAsia"/>
          <w:sz w:val="24"/>
        </w:rPr>
        <w:lastRenderedPageBreak/>
        <w:t>出现连续几周以上</w:t>
      </w:r>
      <w:proofErr w:type="gramStart"/>
      <w:r w:rsidRPr="00A238D3">
        <w:rPr>
          <w:rFonts w:ascii="宋体" w:hAnsi="宋体" w:hint="eastAsia"/>
          <w:sz w:val="24"/>
        </w:rPr>
        <w:t>不</w:t>
      </w:r>
      <w:proofErr w:type="gramEnd"/>
      <w:r w:rsidRPr="00A238D3">
        <w:rPr>
          <w:rFonts w:ascii="宋体" w:hAnsi="宋体" w:hint="eastAsia"/>
          <w:sz w:val="24"/>
        </w:rPr>
        <w:t>交易，在实证的时候必须将其剔除，导致可用的数据大为减少，综上，月度数据作为实证检验较为合适</w:t>
      </w:r>
      <w:r w:rsidR="00424778" w:rsidRPr="00A238D3">
        <w:rPr>
          <w:rFonts w:ascii="宋体" w:hAnsi="宋体" w:hint="eastAsia"/>
          <w:sz w:val="24"/>
        </w:rPr>
        <w:t>。</w:t>
      </w:r>
    </w:p>
    <w:p w14:paraId="3D837386" w14:textId="689CBD53" w:rsidR="0052648B" w:rsidRPr="00D302BB" w:rsidRDefault="00D302BB" w:rsidP="00D302BB">
      <w:pPr>
        <w:pStyle w:val="ab"/>
        <w:spacing w:before="240"/>
        <w:rPr>
          <w:rFonts w:ascii="宋体" w:hAnsi="宋体"/>
          <w:sz w:val="28"/>
          <w:szCs w:val="28"/>
        </w:rPr>
      </w:pPr>
      <w:r w:rsidRPr="00D302BB">
        <w:rPr>
          <w:rFonts w:ascii="宋体" w:hAnsi="宋体"/>
          <w:sz w:val="28"/>
          <w:szCs w:val="28"/>
        </w:rPr>
        <w:t>3.2</w:t>
      </w:r>
      <w:r w:rsidRPr="00D302BB">
        <w:rPr>
          <w:rFonts w:ascii="宋体" w:hAnsi="宋体" w:hint="eastAsia"/>
          <w:sz w:val="28"/>
          <w:szCs w:val="28"/>
        </w:rPr>
        <w:t>单因子资产定价模型的横切面检验</w:t>
      </w:r>
    </w:p>
    <w:p w14:paraId="7619FD3F" w14:textId="38779574" w:rsidR="00D302BB" w:rsidRPr="00A238D3" w:rsidRDefault="00D302BB" w:rsidP="00D302BB">
      <w:pPr>
        <w:rPr>
          <w:rFonts w:ascii="宋体" w:hAnsi="宋体"/>
          <w:sz w:val="24"/>
        </w:rPr>
      </w:pPr>
      <w:r>
        <w:rPr>
          <w:rFonts w:hint="eastAsia"/>
        </w:rPr>
        <w:t xml:space="preserve"> </w:t>
      </w:r>
      <w:r>
        <w:t xml:space="preserve"> </w:t>
      </w:r>
      <w:r w:rsidRPr="00A238D3">
        <w:rPr>
          <w:rFonts w:ascii="宋体" w:hAnsi="宋体" w:hint="eastAsia"/>
          <w:sz w:val="24"/>
        </w:rPr>
        <w:t>透过表2</w:t>
      </w:r>
      <w:r w:rsidRPr="00A238D3">
        <w:rPr>
          <w:rFonts w:ascii="宋体" w:hAnsi="宋体"/>
          <w:sz w:val="24"/>
        </w:rPr>
        <w:t>-10</w:t>
      </w:r>
      <w:r w:rsidRPr="00A238D3">
        <w:rPr>
          <w:rFonts w:ascii="宋体" w:hAnsi="宋体" w:hint="eastAsia"/>
          <w:sz w:val="24"/>
        </w:rPr>
        <w:t>可得知，</w:t>
      </w:r>
      <w:proofErr w:type="gramStart"/>
      <w:r w:rsidR="00A238D3">
        <w:rPr>
          <w:rFonts w:ascii="宋体" w:hAnsi="宋体" w:hint="eastAsia"/>
          <w:sz w:val="24"/>
        </w:rPr>
        <w:t>以</w:t>
      </w:r>
      <w:r w:rsidRPr="00A238D3">
        <w:rPr>
          <w:rFonts w:ascii="宋体" w:hAnsi="宋体" w:hint="eastAsia"/>
          <w:sz w:val="24"/>
        </w:rPr>
        <w:t>前</w:t>
      </w:r>
      <w:r w:rsidRPr="00A238D3">
        <w:rPr>
          <w:rFonts w:ascii="宋体" w:hAnsi="宋体"/>
          <w:sz w:val="24"/>
        </w:rPr>
        <w:t>β</w:t>
      </w:r>
      <w:proofErr w:type="gramEnd"/>
      <w:r w:rsidRPr="00A238D3">
        <w:rPr>
          <w:rFonts w:ascii="宋体" w:hAnsi="宋体" w:hint="eastAsia"/>
          <w:sz w:val="24"/>
        </w:rPr>
        <w:t>高的投资组合，再后面十年表现得还是相当稳健，存在惯性效应，不过在实证过程中换一组数据却有明显不同的现象，而存在反转效应，是值得关注的现象，</w:t>
      </w:r>
    </w:p>
    <w:p w14:paraId="6C95827C" w14:textId="6E843845" w:rsidR="00D302BB" w:rsidRPr="00CE7A7F" w:rsidRDefault="00D302BB" w:rsidP="00D302BB">
      <w:pPr>
        <w:rPr>
          <w:rFonts w:ascii="宋体" w:hAnsi="宋体"/>
          <w:sz w:val="28"/>
          <w:szCs w:val="28"/>
        </w:rPr>
      </w:pPr>
      <w:r w:rsidRPr="00CE7A7F">
        <w:rPr>
          <w:rFonts w:ascii="宋体" w:hAnsi="宋体" w:hint="eastAsia"/>
          <w:sz w:val="28"/>
          <w:szCs w:val="28"/>
        </w:rPr>
        <w:t>3</w:t>
      </w:r>
      <w:r w:rsidRPr="00CE7A7F">
        <w:rPr>
          <w:rFonts w:ascii="宋体" w:hAnsi="宋体"/>
          <w:sz w:val="28"/>
          <w:szCs w:val="28"/>
        </w:rPr>
        <w:t>.3</w:t>
      </w:r>
      <w:r w:rsidRPr="00CE7A7F">
        <w:rPr>
          <w:rFonts w:ascii="宋体" w:hAnsi="宋体" w:hint="eastAsia"/>
          <w:sz w:val="28"/>
          <w:szCs w:val="28"/>
        </w:rPr>
        <w:t>总结</w:t>
      </w:r>
    </w:p>
    <w:p w14:paraId="27772B7A" w14:textId="6BDE8E3D" w:rsidR="0052648B" w:rsidRDefault="00F3323D" w:rsidP="0052648B">
      <w:pPr>
        <w:spacing w:line="300" w:lineRule="auto"/>
        <w:ind w:firstLineChars="200" w:firstLine="480"/>
        <w:rPr>
          <w:sz w:val="24"/>
        </w:rPr>
      </w:pPr>
      <w:r w:rsidRPr="00F3323D">
        <w:rPr>
          <w:sz w:val="24"/>
        </w:rPr>
        <w:drawing>
          <wp:anchor distT="0" distB="0" distL="114300" distR="114300" simplePos="0" relativeHeight="251685376" behindDoc="0" locked="0" layoutInCell="1" allowOverlap="1" wp14:anchorId="5F15EE89" wp14:editId="606539AE">
            <wp:simplePos x="0" y="0"/>
            <wp:positionH relativeFrom="column">
              <wp:posOffset>-146050</wp:posOffset>
            </wp:positionH>
            <wp:positionV relativeFrom="paragraph">
              <wp:posOffset>2390140</wp:posOffset>
            </wp:positionV>
            <wp:extent cx="5759450" cy="2824480"/>
            <wp:effectExtent l="0" t="0" r="0" b="0"/>
            <wp:wrapSquare wrapText="bothSides"/>
            <wp:docPr id="829304225" name="图片 1"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04225" name="图片 1" descr="图表, 折线图, 直方图&#10;&#10;描述已自动生成"/>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59450" cy="2824480"/>
                    </a:xfrm>
                    <a:prstGeom prst="rect">
                      <a:avLst/>
                    </a:prstGeom>
                  </pic:spPr>
                </pic:pic>
              </a:graphicData>
            </a:graphic>
            <wp14:sizeRelH relativeFrom="page">
              <wp14:pctWidth>0</wp14:pctWidth>
            </wp14:sizeRelH>
            <wp14:sizeRelV relativeFrom="page">
              <wp14:pctHeight>0</wp14:pctHeight>
            </wp14:sizeRelV>
          </wp:anchor>
        </w:drawing>
      </w:r>
      <w:r w:rsidR="00CE7A7F" w:rsidRPr="00CE7A7F">
        <w:rPr>
          <w:sz w:val="24"/>
        </w:rPr>
        <w:t>随着我国资本市场的不断发展，经历过金融危机后股票市场规范程度的提高，我国证券市场可能越来越接近</w:t>
      </w:r>
      <w:r w:rsidR="00CE7A7F" w:rsidRPr="00CE7A7F">
        <w:rPr>
          <w:sz w:val="24"/>
        </w:rPr>
        <w:t>CAPM</w:t>
      </w:r>
      <w:r w:rsidR="00CE7A7F" w:rsidRPr="00CE7A7F">
        <w:rPr>
          <w:sz w:val="24"/>
        </w:rPr>
        <w:t>模型的假设条件。</w:t>
      </w:r>
      <w:r w:rsidR="00CE7A7F" w:rsidRPr="00CE7A7F">
        <w:rPr>
          <w:rFonts w:hint="eastAsia"/>
          <w:sz w:val="24"/>
        </w:rPr>
        <w:t>透过</w:t>
      </w:r>
      <w:r w:rsidR="00CE7A7F" w:rsidRPr="00CE7A7F">
        <w:rPr>
          <w:sz w:val="24"/>
        </w:rPr>
        <w:t>CAPM</w:t>
      </w:r>
      <w:r w:rsidR="00CE7A7F" w:rsidRPr="00CE7A7F">
        <w:rPr>
          <w:sz w:val="24"/>
        </w:rPr>
        <w:t>模型的实证检验一方面可以使投资者认识到我国股票市场上风险和收益之间的关系，助于做出正确的投资决策，另一方面可以加强管理者对我国证券市场的认识，从而制定出更符合我国证券市场的政策，</w:t>
      </w:r>
      <w:r w:rsidR="00CE7A7F">
        <w:rPr>
          <w:rFonts w:hint="eastAsia"/>
          <w:sz w:val="24"/>
        </w:rPr>
        <w:t>在阅读文献后发现，</w:t>
      </w:r>
      <w:r w:rsidR="00CE7A7F">
        <w:rPr>
          <w:rFonts w:hint="eastAsia"/>
          <w:sz w:val="24"/>
        </w:rPr>
        <w:t>C</w:t>
      </w:r>
      <w:r w:rsidR="00CE7A7F">
        <w:rPr>
          <w:sz w:val="24"/>
        </w:rPr>
        <w:t>APN</w:t>
      </w:r>
      <w:r w:rsidR="00CE7A7F">
        <w:rPr>
          <w:rFonts w:hint="eastAsia"/>
          <w:sz w:val="24"/>
        </w:rPr>
        <w:t>的适用性在不同行业板块也有不同的现象，本文选取的</w:t>
      </w:r>
      <w:r w:rsidR="00CE7A7F">
        <w:rPr>
          <w:rFonts w:hint="eastAsia"/>
          <w:sz w:val="24"/>
        </w:rPr>
        <w:t>8</w:t>
      </w:r>
      <w:r w:rsidR="00CE7A7F">
        <w:rPr>
          <w:rFonts w:hint="eastAsia"/>
          <w:sz w:val="24"/>
        </w:rPr>
        <w:t>只股票进行了单资产时间序列和</w:t>
      </w:r>
      <w:proofErr w:type="gramStart"/>
      <w:r w:rsidR="00CE7A7F">
        <w:rPr>
          <w:rFonts w:hint="eastAsia"/>
          <w:sz w:val="24"/>
        </w:rPr>
        <w:t>多资产</w:t>
      </w:r>
      <w:proofErr w:type="gramEnd"/>
      <w:r w:rsidR="00CE7A7F">
        <w:rPr>
          <w:rFonts w:hint="eastAsia"/>
          <w:sz w:val="24"/>
        </w:rPr>
        <w:t>的联合检验，均支持</w:t>
      </w:r>
      <w:r w:rsidR="00CE7A7F">
        <w:rPr>
          <w:rFonts w:hint="eastAsia"/>
          <w:sz w:val="24"/>
        </w:rPr>
        <w:t>C</w:t>
      </w:r>
      <w:r w:rsidR="00CE7A7F">
        <w:rPr>
          <w:sz w:val="24"/>
        </w:rPr>
        <w:t>APM</w:t>
      </w:r>
      <w:r w:rsidR="00CE7A7F">
        <w:rPr>
          <w:rFonts w:hint="eastAsia"/>
          <w:sz w:val="24"/>
        </w:rPr>
        <w:t>模型。但鉴于所选数据的局限性，样本数不够足够，得出中国</w:t>
      </w:r>
      <w:r w:rsidR="00CE7A7F">
        <w:rPr>
          <w:rFonts w:hint="eastAsia"/>
          <w:sz w:val="24"/>
        </w:rPr>
        <w:t>A</w:t>
      </w:r>
      <w:r w:rsidR="00CE7A7F">
        <w:rPr>
          <w:rFonts w:hint="eastAsia"/>
          <w:sz w:val="24"/>
        </w:rPr>
        <w:t>股市场存在惯性效应，而非反转效应，此次研究无法准确代表是否所有股票皆存在显著惯性效应，往后需要大量考察更多数据才能得知。</w:t>
      </w:r>
    </w:p>
    <w:p w14:paraId="33260F91" w14:textId="1CBBCE1A" w:rsidR="00F3323D" w:rsidRDefault="00F3323D" w:rsidP="0052648B">
      <w:pPr>
        <w:spacing w:line="300" w:lineRule="auto"/>
        <w:ind w:firstLineChars="200" w:firstLine="480"/>
        <w:rPr>
          <w:sz w:val="24"/>
        </w:rPr>
      </w:pPr>
    </w:p>
    <w:p w14:paraId="0867099E" w14:textId="5E40DE56" w:rsidR="00F3323D" w:rsidRDefault="00F3323D" w:rsidP="0052648B">
      <w:pPr>
        <w:spacing w:line="300" w:lineRule="auto"/>
        <w:ind w:firstLineChars="200" w:firstLine="480"/>
        <w:rPr>
          <w:sz w:val="24"/>
        </w:rPr>
      </w:pPr>
      <w:r w:rsidRPr="00F3323D">
        <w:rPr>
          <w:sz w:val="24"/>
        </w:rPr>
        <w:lastRenderedPageBreak/>
        <w:drawing>
          <wp:inline distT="0" distB="0" distL="0" distR="0" wp14:anchorId="799E7CA1" wp14:editId="1A91C049">
            <wp:extent cx="4922520" cy="2442807"/>
            <wp:effectExtent l="0" t="0" r="0" b="0"/>
            <wp:docPr id="756804846" name="图片 1" descr="图表,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04846" name="图片 1" descr="图表, 瀑布图&#10;&#10;描述已自动生成"/>
                    <pic:cNvPicPr/>
                  </pic:nvPicPr>
                  <pic:blipFill>
                    <a:blip r:embed="rId39"/>
                    <a:stretch>
                      <a:fillRect/>
                    </a:stretch>
                  </pic:blipFill>
                  <pic:spPr>
                    <a:xfrm>
                      <a:off x="0" y="0"/>
                      <a:ext cx="4924989" cy="2444032"/>
                    </a:xfrm>
                    <a:prstGeom prst="rect">
                      <a:avLst/>
                    </a:prstGeom>
                  </pic:spPr>
                </pic:pic>
              </a:graphicData>
            </a:graphic>
          </wp:inline>
        </w:drawing>
      </w:r>
    </w:p>
    <w:p w14:paraId="3D86E730" w14:textId="77777777" w:rsidR="00F3323D" w:rsidRDefault="00F3323D" w:rsidP="0052648B">
      <w:pPr>
        <w:spacing w:line="300" w:lineRule="auto"/>
        <w:ind w:firstLineChars="200" w:firstLine="480"/>
        <w:rPr>
          <w:sz w:val="24"/>
        </w:rPr>
      </w:pPr>
    </w:p>
    <w:p w14:paraId="2AD6DAB5" w14:textId="1EF71B25" w:rsidR="00F3323D" w:rsidRDefault="00F3323D" w:rsidP="0052648B">
      <w:pPr>
        <w:spacing w:line="300" w:lineRule="auto"/>
        <w:ind w:firstLineChars="200" w:firstLine="480"/>
        <w:rPr>
          <w:sz w:val="24"/>
        </w:rPr>
      </w:pPr>
      <w:r w:rsidRPr="00F3323D">
        <w:rPr>
          <w:sz w:val="24"/>
        </w:rPr>
        <w:drawing>
          <wp:inline distT="0" distB="0" distL="0" distR="0" wp14:anchorId="08D92ED0" wp14:editId="4DBBABDF">
            <wp:extent cx="4697800" cy="2247900"/>
            <wp:effectExtent l="0" t="0" r="7620" b="0"/>
            <wp:docPr id="442205380" name="图片 1" descr="图表,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05380" name="图片 1" descr="图表, 瀑布图&#10;&#10;描述已自动生成"/>
                    <pic:cNvPicPr/>
                  </pic:nvPicPr>
                  <pic:blipFill>
                    <a:blip r:embed="rId40"/>
                    <a:stretch>
                      <a:fillRect/>
                    </a:stretch>
                  </pic:blipFill>
                  <pic:spPr>
                    <a:xfrm>
                      <a:off x="0" y="0"/>
                      <a:ext cx="4699075" cy="2248510"/>
                    </a:xfrm>
                    <a:prstGeom prst="rect">
                      <a:avLst/>
                    </a:prstGeom>
                  </pic:spPr>
                </pic:pic>
              </a:graphicData>
            </a:graphic>
          </wp:inline>
        </w:drawing>
      </w:r>
    </w:p>
    <w:p w14:paraId="4F4DB75F" w14:textId="77777777" w:rsidR="00F3323D" w:rsidRDefault="00F3323D" w:rsidP="0052648B">
      <w:pPr>
        <w:spacing w:line="300" w:lineRule="auto"/>
        <w:ind w:firstLineChars="200" w:firstLine="480"/>
        <w:rPr>
          <w:sz w:val="24"/>
        </w:rPr>
      </w:pPr>
    </w:p>
    <w:p w14:paraId="298B1662" w14:textId="77777777" w:rsidR="00F3323D" w:rsidRDefault="00F3323D" w:rsidP="0052648B">
      <w:pPr>
        <w:spacing w:line="300" w:lineRule="auto"/>
        <w:ind w:firstLineChars="200" w:firstLine="480"/>
        <w:rPr>
          <w:sz w:val="24"/>
        </w:rPr>
      </w:pPr>
    </w:p>
    <w:p w14:paraId="3DADFC5A" w14:textId="6CAC96D3" w:rsidR="00F3323D" w:rsidRDefault="00F3323D" w:rsidP="0052648B">
      <w:pPr>
        <w:spacing w:line="300" w:lineRule="auto"/>
        <w:ind w:firstLineChars="200" w:firstLine="480"/>
        <w:rPr>
          <w:sz w:val="24"/>
        </w:rPr>
      </w:pPr>
      <w:r w:rsidRPr="00F3323D">
        <w:rPr>
          <w:sz w:val="24"/>
        </w:rPr>
        <w:drawing>
          <wp:inline distT="0" distB="0" distL="0" distR="0" wp14:anchorId="34231630" wp14:editId="648EA773">
            <wp:extent cx="4833735" cy="2453640"/>
            <wp:effectExtent l="0" t="0" r="5080" b="3810"/>
            <wp:docPr id="1224335397" name="图片 1" descr="图表,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35397" name="图片 1" descr="图表, 瀑布图&#10;&#10;描述已自动生成"/>
                    <pic:cNvPicPr/>
                  </pic:nvPicPr>
                  <pic:blipFill>
                    <a:blip r:embed="rId41"/>
                    <a:stretch>
                      <a:fillRect/>
                    </a:stretch>
                  </pic:blipFill>
                  <pic:spPr>
                    <a:xfrm>
                      <a:off x="0" y="0"/>
                      <a:ext cx="4835001" cy="2454283"/>
                    </a:xfrm>
                    <a:prstGeom prst="rect">
                      <a:avLst/>
                    </a:prstGeom>
                  </pic:spPr>
                </pic:pic>
              </a:graphicData>
            </a:graphic>
          </wp:inline>
        </w:drawing>
      </w:r>
    </w:p>
    <w:p w14:paraId="3D8B5C91" w14:textId="77777777" w:rsidR="00F3323D" w:rsidRDefault="00F3323D" w:rsidP="0052648B">
      <w:pPr>
        <w:spacing w:line="300" w:lineRule="auto"/>
        <w:ind w:firstLineChars="200" w:firstLine="480"/>
        <w:rPr>
          <w:sz w:val="24"/>
        </w:rPr>
      </w:pPr>
    </w:p>
    <w:p w14:paraId="72DA0FCB" w14:textId="71A1D0DA" w:rsidR="00F3323D" w:rsidRDefault="00F3323D" w:rsidP="0052648B">
      <w:pPr>
        <w:spacing w:line="300" w:lineRule="auto"/>
        <w:ind w:firstLineChars="200" w:firstLine="480"/>
        <w:rPr>
          <w:sz w:val="24"/>
        </w:rPr>
      </w:pPr>
      <w:r w:rsidRPr="00F3323D">
        <w:rPr>
          <w:sz w:val="24"/>
        </w:rPr>
        <w:lastRenderedPageBreak/>
        <w:drawing>
          <wp:inline distT="0" distB="0" distL="0" distR="0" wp14:anchorId="67D63B19" wp14:editId="151564BE">
            <wp:extent cx="4686300" cy="2270815"/>
            <wp:effectExtent l="0" t="0" r="0" b="0"/>
            <wp:docPr id="244155144" name="图片 1" descr="图表,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55144" name="图片 1" descr="图表, 瀑布图&#10;&#10;描述已自动生成"/>
                    <pic:cNvPicPr/>
                  </pic:nvPicPr>
                  <pic:blipFill>
                    <a:blip r:embed="rId42"/>
                    <a:stretch>
                      <a:fillRect/>
                    </a:stretch>
                  </pic:blipFill>
                  <pic:spPr>
                    <a:xfrm>
                      <a:off x="0" y="0"/>
                      <a:ext cx="4689140" cy="2272191"/>
                    </a:xfrm>
                    <a:prstGeom prst="rect">
                      <a:avLst/>
                    </a:prstGeom>
                  </pic:spPr>
                </pic:pic>
              </a:graphicData>
            </a:graphic>
          </wp:inline>
        </w:drawing>
      </w:r>
    </w:p>
    <w:p w14:paraId="461F2DAA" w14:textId="77777777" w:rsidR="00F3323D" w:rsidRDefault="00F3323D" w:rsidP="0052648B">
      <w:pPr>
        <w:spacing w:line="300" w:lineRule="auto"/>
        <w:ind w:firstLineChars="200" w:firstLine="480"/>
        <w:rPr>
          <w:sz w:val="24"/>
        </w:rPr>
      </w:pPr>
    </w:p>
    <w:p w14:paraId="4D26A5FD" w14:textId="09D468E5" w:rsidR="00F3323D" w:rsidRDefault="00F3323D" w:rsidP="0052648B">
      <w:pPr>
        <w:spacing w:line="300" w:lineRule="auto"/>
        <w:ind w:firstLineChars="200" w:firstLine="480"/>
        <w:rPr>
          <w:sz w:val="24"/>
        </w:rPr>
      </w:pPr>
      <w:r w:rsidRPr="00F3323D">
        <w:rPr>
          <w:sz w:val="24"/>
        </w:rPr>
        <w:drawing>
          <wp:inline distT="0" distB="0" distL="0" distR="0" wp14:anchorId="34C8BDC2" wp14:editId="3EBD2207">
            <wp:extent cx="4869180" cy="2333126"/>
            <wp:effectExtent l="0" t="0" r="7620" b="0"/>
            <wp:docPr id="1321228034" name="图片 1" descr="图表,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28034" name="图片 1" descr="图表, 瀑布图&#10;&#10;描述已自动生成"/>
                    <pic:cNvPicPr/>
                  </pic:nvPicPr>
                  <pic:blipFill>
                    <a:blip r:embed="rId43"/>
                    <a:stretch>
                      <a:fillRect/>
                    </a:stretch>
                  </pic:blipFill>
                  <pic:spPr>
                    <a:xfrm>
                      <a:off x="0" y="0"/>
                      <a:ext cx="4874542" cy="2335695"/>
                    </a:xfrm>
                    <a:prstGeom prst="rect">
                      <a:avLst/>
                    </a:prstGeom>
                  </pic:spPr>
                </pic:pic>
              </a:graphicData>
            </a:graphic>
          </wp:inline>
        </w:drawing>
      </w:r>
    </w:p>
    <w:p w14:paraId="3B2821C2" w14:textId="77777777" w:rsidR="00F3323D" w:rsidRDefault="00F3323D" w:rsidP="0052648B">
      <w:pPr>
        <w:spacing w:line="300" w:lineRule="auto"/>
        <w:ind w:firstLineChars="200" w:firstLine="480"/>
        <w:rPr>
          <w:sz w:val="24"/>
        </w:rPr>
      </w:pPr>
    </w:p>
    <w:p w14:paraId="65AD696A" w14:textId="1E820BDC" w:rsidR="00F3323D" w:rsidRDefault="00F3323D" w:rsidP="0052648B">
      <w:pPr>
        <w:spacing w:line="300" w:lineRule="auto"/>
        <w:ind w:firstLineChars="200" w:firstLine="480"/>
        <w:rPr>
          <w:sz w:val="24"/>
        </w:rPr>
      </w:pPr>
      <w:r w:rsidRPr="00F3323D">
        <w:rPr>
          <w:sz w:val="24"/>
        </w:rPr>
        <w:drawing>
          <wp:inline distT="0" distB="0" distL="0" distR="0" wp14:anchorId="7E0DABBE" wp14:editId="1F2C42D3">
            <wp:extent cx="4943052" cy="2529840"/>
            <wp:effectExtent l="0" t="0" r="0" b="3810"/>
            <wp:docPr id="1675237376"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37376" name="图片 1" descr="图表&#10;&#10;描述已自动生成"/>
                    <pic:cNvPicPr/>
                  </pic:nvPicPr>
                  <pic:blipFill>
                    <a:blip r:embed="rId44"/>
                    <a:stretch>
                      <a:fillRect/>
                    </a:stretch>
                  </pic:blipFill>
                  <pic:spPr>
                    <a:xfrm>
                      <a:off x="0" y="0"/>
                      <a:ext cx="4944835" cy="2530753"/>
                    </a:xfrm>
                    <a:prstGeom prst="rect">
                      <a:avLst/>
                    </a:prstGeom>
                  </pic:spPr>
                </pic:pic>
              </a:graphicData>
            </a:graphic>
          </wp:inline>
        </w:drawing>
      </w:r>
    </w:p>
    <w:p w14:paraId="6BDF7C56" w14:textId="77777777" w:rsidR="00F3323D" w:rsidRDefault="00F3323D" w:rsidP="0052648B">
      <w:pPr>
        <w:spacing w:line="300" w:lineRule="auto"/>
        <w:ind w:firstLineChars="200" w:firstLine="480"/>
        <w:rPr>
          <w:sz w:val="24"/>
        </w:rPr>
      </w:pPr>
    </w:p>
    <w:p w14:paraId="7F0827EC" w14:textId="0E8C1E42" w:rsidR="00F3323D" w:rsidRDefault="00F3323D" w:rsidP="0052648B">
      <w:pPr>
        <w:spacing w:line="300" w:lineRule="auto"/>
        <w:ind w:firstLineChars="200" w:firstLine="480"/>
        <w:rPr>
          <w:sz w:val="24"/>
        </w:rPr>
      </w:pPr>
      <w:r w:rsidRPr="00F3323D">
        <w:rPr>
          <w:sz w:val="24"/>
        </w:rPr>
        <w:lastRenderedPageBreak/>
        <w:drawing>
          <wp:inline distT="0" distB="0" distL="0" distR="0" wp14:anchorId="307190EF" wp14:editId="20E72E5D">
            <wp:extent cx="4914900" cy="2460159"/>
            <wp:effectExtent l="0" t="0" r="0" b="0"/>
            <wp:docPr id="2067559634" name="图片 1" descr="图表,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59634" name="图片 1" descr="图表, 瀑布图&#10;&#10;描述已自动生成"/>
                    <pic:cNvPicPr/>
                  </pic:nvPicPr>
                  <pic:blipFill>
                    <a:blip r:embed="rId45"/>
                    <a:stretch>
                      <a:fillRect/>
                    </a:stretch>
                  </pic:blipFill>
                  <pic:spPr>
                    <a:xfrm>
                      <a:off x="0" y="0"/>
                      <a:ext cx="4919785" cy="2462604"/>
                    </a:xfrm>
                    <a:prstGeom prst="rect">
                      <a:avLst/>
                    </a:prstGeom>
                  </pic:spPr>
                </pic:pic>
              </a:graphicData>
            </a:graphic>
          </wp:inline>
        </w:drawing>
      </w:r>
    </w:p>
    <w:p w14:paraId="01CB5315" w14:textId="77777777" w:rsidR="00F3323D" w:rsidRDefault="00F3323D" w:rsidP="0052648B">
      <w:pPr>
        <w:spacing w:line="300" w:lineRule="auto"/>
        <w:ind w:firstLineChars="200" w:firstLine="480"/>
        <w:rPr>
          <w:sz w:val="24"/>
        </w:rPr>
      </w:pPr>
    </w:p>
    <w:p w14:paraId="3941FC86" w14:textId="7B71CEEE" w:rsidR="00F3323D" w:rsidRDefault="00F3323D" w:rsidP="0052648B">
      <w:pPr>
        <w:spacing w:line="300" w:lineRule="auto"/>
        <w:ind w:firstLineChars="200" w:firstLine="480"/>
        <w:rPr>
          <w:sz w:val="24"/>
        </w:rPr>
      </w:pPr>
      <w:r w:rsidRPr="00F3323D">
        <w:rPr>
          <w:sz w:val="24"/>
        </w:rPr>
        <w:drawing>
          <wp:inline distT="0" distB="0" distL="0" distR="0" wp14:anchorId="581C7725" wp14:editId="3E26527D">
            <wp:extent cx="4968338" cy="2476500"/>
            <wp:effectExtent l="0" t="0" r="3810" b="0"/>
            <wp:docPr id="754999737" name="图片 1" descr="图表,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999737" name="图片 1" descr="图表, 瀑布图&#10;&#10;描述已自动生成"/>
                    <pic:cNvPicPr/>
                  </pic:nvPicPr>
                  <pic:blipFill>
                    <a:blip r:embed="rId46"/>
                    <a:stretch>
                      <a:fillRect/>
                    </a:stretch>
                  </pic:blipFill>
                  <pic:spPr>
                    <a:xfrm>
                      <a:off x="0" y="0"/>
                      <a:ext cx="4970073" cy="2477365"/>
                    </a:xfrm>
                    <a:prstGeom prst="rect">
                      <a:avLst/>
                    </a:prstGeom>
                  </pic:spPr>
                </pic:pic>
              </a:graphicData>
            </a:graphic>
          </wp:inline>
        </w:drawing>
      </w:r>
    </w:p>
    <w:p w14:paraId="05A87BA3" w14:textId="77777777" w:rsidR="00F3323D" w:rsidRDefault="00F3323D" w:rsidP="0052648B">
      <w:pPr>
        <w:spacing w:line="300" w:lineRule="auto"/>
        <w:ind w:firstLineChars="200" w:firstLine="480"/>
        <w:rPr>
          <w:rFonts w:ascii="Times New Roman" w:hAnsi="Times New Roman"/>
          <w:sz w:val="24"/>
        </w:rPr>
      </w:pPr>
    </w:p>
    <w:p w14:paraId="302C653B" w14:textId="703FD1CE" w:rsidR="00F3323D" w:rsidRDefault="00F3323D" w:rsidP="0052648B">
      <w:pPr>
        <w:spacing w:line="300" w:lineRule="auto"/>
        <w:ind w:firstLineChars="200" w:firstLine="480"/>
        <w:rPr>
          <w:rFonts w:ascii="Times New Roman" w:hAnsi="Times New Roman"/>
          <w:sz w:val="24"/>
        </w:rPr>
      </w:pPr>
      <w:r w:rsidRPr="00F3323D">
        <w:rPr>
          <w:rFonts w:ascii="Times New Roman" w:hAnsi="Times New Roman"/>
          <w:sz w:val="24"/>
        </w:rPr>
        <w:drawing>
          <wp:inline distT="0" distB="0" distL="0" distR="0" wp14:anchorId="5B60CDC3" wp14:editId="37E1AAE0">
            <wp:extent cx="4503420" cy="2307320"/>
            <wp:effectExtent l="0" t="0" r="0" b="0"/>
            <wp:docPr id="1017734970" name="图片 1" descr="图表,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34970" name="图片 1" descr="图表, 瀑布图&#10;&#10;描述已自动生成"/>
                    <pic:cNvPicPr/>
                  </pic:nvPicPr>
                  <pic:blipFill>
                    <a:blip r:embed="rId47"/>
                    <a:stretch>
                      <a:fillRect/>
                    </a:stretch>
                  </pic:blipFill>
                  <pic:spPr>
                    <a:xfrm>
                      <a:off x="0" y="0"/>
                      <a:ext cx="4506582" cy="2308940"/>
                    </a:xfrm>
                    <a:prstGeom prst="rect">
                      <a:avLst/>
                    </a:prstGeom>
                  </pic:spPr>
                </pic:pic>
              </a:graphicData>
            </a:graphic>
          </wp:inline>
        </w:drawing>
      </w:r>
    </w:p>
    <w:p w14:paraId="316452A1" w14:textId="2DA56251" w:rsidR="00F3323D" w:rsidRDefault="00F3323D" w:rsidP="0052648B">
      <w:pPr>
        <w:spacing w:line="300" w:lineRule="auto"/>
        <w:ind w:firstLineChars="200" w:firstLine="480"/>
        <w:rPr>
          <w:rFonts w:ascii="Times New Roman" w:hAnsi="Times New Roman"/>
          <w:sz w:val="24"/>
        </w:rPr>
      </w:pPr>
      <w:r w:rsidRPr="00F3323D">
        <w:rPr>
          <w:rFonts w:ascii="Times New Roman" w:hAnsi="Times New Roman"/>
          <w:sz w:val="24"/>
        </w:rPr>
        <w:lastRenderedPageBreak/>
        <w:drawing>
          <wp:inline distT="0" distB="0" distL="0" distR="0" wp14:anchorId="3CB97A91" wp14:editId="1750050B">
            <wp:extent cx="4335780" cy="2253936"/>
            <wp:effectExtent l="0" t="0" r="7620" b="0"/>
            <wp:docPr id="945398485" name="图片 1" descr="图表,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98485" name="图片 1" descr="图表, 瀑布图&#10;&#10;描述已自动生成"/>
                    <pic:cNvPicPr/>
                  </pic:nvPicPr>
                  <pic:blipFill>
                    <a:blip r:embed="rId48"/>
                    <a:stretch>
                      <a:fillRect/>
                    </a:stretch>
                  </pic:blipFill>
                  <pic:spPr>
                    <a:xfrm>
                      <a:off x="0" y="0"/>
                      <a:ext cx="4341660" cy="2256992"/>
                    </a:xfrm>
                    <a:prstGeom prst="rect">
                      <a:avLst/>
                    </a:prstGeom>
                  </pic:spPr>
                </pic:pic>
              </a:graphicData>
            </a:graphic>
          </wp:inline>
        </w:drawing>
      </w:r>
    </w:p>
    <w:p w14:paraId="797A0D20" w14:textId="77777777" w:rsidR="00F3323D" w:rsidRDefault="00F3323D" w:rsidP="0052648B">
      <w:pPr>
        <w:spacing w:line="300" w:lineRule="auto"/>
        <w:ind w:firstLineChars="200" w:firstLine="480"/>
        <w:rPr>
          <w:rFonts w:ascii="Times New Roman" w:hAnsi="Times New Roman"/>
          <w:sz w:val="24"/>
        </w:rPr>
      </w:pPr>
    </w:p>
    <w:p w14:paraId="448E86A0" w14:textId="310803B5" w:rsidR="00F3323D" w:rsidRDefault="00F3323D" w:rsidP="0052648B">
      <w:pPr>
        <w:spacing w:line="300" w:lineRule="auto"/>
        <w:ind w:firstLineChars="200" w:firstLine="480"/>
        <w:rPr>
          <w:rFonts w:ascii="Times New Roman" w:hAnsi="Times New Roman"/>
          <w:sz w:val="24"/>
        </w:rPr>
      </w:pPr>
      <w:r w:rsidRPr="00F3323D">
        <w:rPr>
          <w:rFonts w:ascii="Times New Roman" w:hAnsi="Times New Roman"/>
          <w:sz w:val="24"/>
        </w:rPr>
        <w:drawing>
          <wp:inline distT="0" distB="0" distL="0" distR="0" wp14:anchorId="1B82F4DF" wp14:editId="081DB342">
            <wp:extent cx="4168140" cy="2165870"/>
            <wp:effectExtent l="0" t="0" r="3810" b="6350"/>
            <wp:docPr id="20280819" name="图片 1" descr="图表,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819" name="图片 1" descr="图表, 瀑布图&#10;&#10;描述已自动生成"/>
                    <pic:cNvPicPr/>
                  </pic:nvPicPr>
                  <pic:blipFill>
                    <a:blip r:embed="rId49"/>
                    <a:stretch>
                      <a:fillRect/>
                    </a:stretch>
                  </pic:blipFill>
                  <pic:spPr>
                    <a:xfrm>
                      <a:off x="0" y="0"/>
                      <a:ext cx="4171127" cy="2167422"/>
                    </a:xfrm>
                    <a:prstGeom prst="rect">
                      <a:avLst/>
                    </a:prstGeom>
                  </pic:spPr>
                </pic:pic>
              </a:graphicData>
            </a:graphic>
          </wp:inline>
        </w:drawing>
      </w:r>
    </w:p>
    <w:p w14:paraId="742FE41E" w14:textId="77777777" w:rsidR="00F3323D" w:rsidRDefault="00F3323D" w:rsidP="0052648B">
      <w:pPr>
        <w:spacing w:line="300" w:lineRule="auto"/>
        <w:ind w:firstLineChars="200" w:firstLine="480"/>
        <w:rPr>
          <w:rFonts w:ascii="Times New Roman" w:hAnsi="Times New Roman"/>
          <w:sz w:val="24"/>
        </w:rPr>
      </w:pPr>
    </w:p>
    <w:p w14:paraId="3881D1A5" w14:textId="4DE88925" w:rsidR="00F3323D" w:rsidRDefault="00F3323D" w:rsidP="0052648B">
      <w:pPr>
        <w:spacing w:line="300" w:lineRule="auto"/>
        <w:ind w:firstLineChars="200" w:firstLine="480"/>
        <w:rPr>
          <w:rFonts w:ascii="Times New Roman" w:hAnsi="Times New Roman"/>
          <w:sz w:val="24"/>
        </w:rPr>
      </w:pPr>
      <w:r w:rsidRPr="00F3323D">
        <w:rPr>
          <w:rFonts w:ascii="Times New Roman" w:hAnsi="Times New Roman"/>
          <w:sz w:val="24"/>
        </w:rPr>
        <w:drawing>
          <wp:inline distT="0" distB="0" distL="0" distR="0" wp14:anchorId="6CE220FD" wp14:editId="6772F472">
            <wp:extent cx="4549140" cy="2460147"/>
            <wp:effectExtent l="0" t="0" r="3810" b="0"/>
            <wp:docPr id="1877798873" name="图片 1" descr="图表,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98873" name="图片 1" descr="图表, 瀑布图&#10;&#10;描述已自动生成"/>
                    <pic:cNvPicPr/>
                  </pic:nvPicPr>
                  <pic:blipFill>
                    <a:blip r:embed="rId50"/>
                    <a:stretch>
                      <a:fillRect/>
                    </a:stretch>
                  </pic:blipFill>
                  <pic:spPr>
                    <a:xfrm>
                      <a:off x="0" y="0"/>
                      <a:ext cx="4553273" cy="2462382"/>
                    </a:xfrm>
                    <a:prstGeom prst="rect">
                      <a:avLst/>
                    </a:prstGeom>
                  </pic:spPr>
                </pic:pic>
              </a:graphicData>
            </a:graphic>
          </wp:inline>
        </w:drawing>
      </w:r>
    </w:p>
    <w:p w14:paraId="3113BC5D" w14:textId="5C2B9451" w:rsidR="00F3323D" w:rsidRDefault="00677A25" w:rsidP="0052648B">
      <w:pPr>
        <w:spacing w:line="300" w:lineRule="auto"/>
        <w:ind w:firstLineChars="200" w:firstLine="480"/>
        <w:rPr>
          <w:rFonts w:ascii="Times New Roman" w:hAnsi="Times New Roman"/>
          <w:sz w:val="24"/>
        </w:rPr>
      </w:pPr>
      <w:r w:rsidRPr="00677A25">
        <w:rPr>
          <w:rFonts w:ascii="Times New Roman" w:hAnsi="Times New Roman"/>
          <w:sz w:val="24"/>
        </w:rPr>
        <w:lastRenderedPageBreak/>
        <w:drawing>
          <wp:inline distT="0" distB="0" distL="0" distR="0" wp14:anchorId="0EE5C9A9" wp14:editId="06390594">
            <wp:extent cx="3777269" cy="1897380"/>
            <wp:effectExtent l="0" t="0" r="0" b="7620"/>
            <wp:docPr id="2012014582" name="图片 1" descr="图表,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14582" name="图片 1" descr="图表, 瀑布图&#10;&#10;描述已自动生成"/>
                    <pic:cNvPicPr/>
                  </pic:nvPicPr>
                  <pic:blipFill>
                    <a:blip r:embed="rId51"/>
                    <a:stretch>
                      <a:fillRect/>
                    </a:stretch>
                  </pic:blipFill>
                  <pic:spPr>
                    <a:xfrm>
                      <a:off x="0" y="0"/>
                      <a:ext cx="3780054" cy="1898779"/>
                    </a:xfrm>
                    <a:prstGeom prst="rect">
                      <a:avLst/>
                    </a:prstGeom>
                  </pic:spPr>
                </pic:pic>
              </a:graphicData>
            </a:graphic>
          </wp:inline>
        </w:drawing>
      </w:r>
    </w:p>
    <w:p w14:paraId="3EB23930" w14:textId="77777777" w:rsidR="00677A25" w:rsidRDefault="00677A25" w:rsidP="0052648B">
      <w:pPr>
        <w:spacing w:line="300" w:lineRule="auto"/>
        <w:ind w:firstLineChars="200" w:firstLine="480"/>
        <w:rPr>
          <w:rFonts w:ascii="Times New Roman" w:hAnsi="Times New Roman"/>
          <w:sz w:val="24"/>
        </w:rPr>
      </w:pPr>
    </w:p>
    <w:p w14:paraId="3CE3398C" w14:textId="6DD706A4" w:rsidR="00677A25" w:rsidRDefault="00677A25" w:rsidP="0052648B">
      <w:pPr>
        <w:spacing w:line="300" w:lineRule="auto"/>
        <w:ind w:firstLineChars="200" w:firstLine="480"/>
        <w:rPr>
          <w:rFonts w:ascii="Times New Roman" w:hAnsi="Times New Roman"/>
          <w:sz w:val="24"/>
        </w:rPr>
      </w:pPr>
      <w:r w:rsidRPr="00677A25">
        <w:rPr>
          <w:rFonts w:ascii="Times New Roman" w:hAnsi="Times New Roman"/>
          <w:sz w:val="24"/>
        </w:rPr>
        <w:drawing>
          <wp:inline distT="0" distB="0" distL="0" distR="0" wp14:anchorId="6D26A767" wp14:editId="7E4C6150">
            <wp:extent cx="4537359" cy="2232660"/>
            <wp:effectExtent l="0" t="0" r="0" b="0"/>
            <wp:docPr id="720008711" name="图片 1" descr="图表,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08711" name="图片 1" descr="图表, 瀑布图&#10;&#10;描述已自动生成"/>
                    <pic:cNvPicPr/>
                  </pic:nvPicPr>
                  <pic:blipFill>
                    <a:blip r:embed="rId52"/>
                    <a:stretch>
                      <a:fillRect/>
                    </a:stretch>
                  </pic:blipFill>
                  <pic:spPr>
                    <a:xfrm>
                      <a:off x="0" y="0"/>
                      <a:ext cx="4547786" cy="2237791"/>
                    </a:xfrm>
                    <a:prstGeom prst="rect">
                      <a:avLst/>
                    </a:prstGeom>
                  </pic:spPr>
                </pic:pic>
              </a:graphicData>
            </a:graphic>
          </wp:inline>
        </w:drawing>
      </w:r>
    </w:p>
    <w:p w14:paraId="7834212E" w14:textId="60B2F187" w:rsidR="00677A25" w:rsidRDefault="00677A25" w:rsidP="0052648B">
      <w:pPr>
        <w:spacing w:line="300" w:lineRule="auto"/>
        <w:ind w:firstLineChars="200" w:firstLine="480"/>
        <w:rPr>
          <w:rFonts w:ascii="Times New Roman" w:hAnsi="Times New Roman"/>
          <w:sz w:val="24"/>
        </w:rPr>
      </w:pPr>
      <w:r w:rsidRPr="00677A25">
        <w:rPr>
          <w:rFonts w:ascii="Times New Roman" w:hAnsi="Times New Roman"/>
          <w:sz w:val="24"/>
        </w:rPr>
        <w:drawing>
          <wp:inline distT="0" distB="0" distL="0" distR="0" wp14:anchorId="4BE8B0CB" wp14:editId="7CF0528E">
            <wp:extent cx="4632960" cy="2262335"/>
            <wp:effectExtent l="0" t="0" r="0" b="5080"/>
            <wp:docPr id="329055848" name="图片 1" descr="图表,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55848" name="图片 1" descr="图表, 瀑布图&#10;&#10;描述已自动生成"/>
                    <pic:cNvPicPr/>
                  </pic:nvPicPr>
                  <pic:blipFill>
                    <a:blip r:embed="rId53"/>
                    <a:stretch>
                      <a:fillRect/>
                    </a:stretch>
                  </pic:blipFill>
                  <pic:spPr>
                    <a:xfrm>
                      <a:off x="0" y="0"/>
                      <a:ext cx="4638234" cy="2264911"/>
                    </a:xfrm>
                    <a:prstGeom prst="rect">
                      <a:avLst/>
                    </a:prstGeom>
                  </pic:spPr>
                </pic:pic>
              </a:graphicData>
            </a:graphic>
          </wp:inline>
        </w:drawing>
      </w:r>
    </w:p>
    <w:p w14:paraId="60C648C0" w14:textId="77777777" w:rsidR="00677A25" w:rsidRDefault="00677A25" w:rsidP="0052648B">
      <w:pPr>
        <w:spacing w:line="300" w:lineRule="auto"/>
        <w:ind w:firstLineChars="200" w:firstLine="480"/>
        <w:rPr>
          <w:rFonts w:ascii="Times New Roman" w:hAnsi="Times New Roman"/>
          <w:sz w:val="24"/>
        </w:rPr>
      </w:pPr>
    </w:p>
    <w:p w14:paraId="4216C1F7" w14:textId="77777777" w:rsidR="00677A25" w:rsidRDefault="00677A25" w:rsidP="0052648B">
      <w:pPr>
        <w:spacing w:line="300" w:lineRule="auto"/>
        <w:ind w:firstLineChars="200" w:firstLine="480"/>
        <w:rPr>
          <w:rFonts w:ascii="Times New Roman" w:hAnsi="Times New Roman"/>
          <w:sz w:val="24"/>
        </w:rPr>
      </w:pPr>
    </w:p>
    <w:p w14:paraId="10F89545" w14:textId="77777777" w:rsidR="00677A25" w:rsidRPr="00CE7A7F" w:rsidRDefault="00677A25" w:rsidP="0052648B">
      <w:pPr>
        <w:spacing w:line="300" w:lineRule="auto"/>
        <w:ind w:firstLineChars="200" w:firstLine="480"/>
        <w:rPr>
          <w:rFonts w:ascii="Times New Roman" w:hAnsi="Times New Roman" w:hint="eastAsia"/>
          <w:sz w:val="24"/>
        </w:rPr>
      </w:pPr>
    </w:p>
    <w:p w14:paraId="21CBB240" w14:textId="77777777" w:rsidR="0052648B" w:rsidRPr="00C51D3D" w:rsidRDefault="00033DA2" w:rsidP="0052648B">
      <w:pPr>
        <w:spacing w:before="240" w:after="240"/>
        <w:jc w:val="center"/>
        <w:rPr>
          <w:rFonts w:ascii="Times New Roman" w:eastAsia="黑体" w:hAnsi="Times New Roman"/>
          <w:sz w:val="36"/>
        </w:rPr>
      </w:pPr>
      <w:r w:rsidRPr="00C51D3D">
        <w:rPr>
          <w:rFonts w:ascii="Times New Roman" w:eastAsia="黑体" w:hAnsi="Times New Roman"/>
          <w:sz w:val="36"/>
        </w:rPr>
        <w:t>4</w:t>
      </w:r>
      <w:r w:rsidR="00B24A50">
        <w:rPr>
          <w:rFonts w:ascii="Times New Roman" w:eastAsia="黑体" w:hAnsi="Times New Roman"/>
          <w:sz w:val="36"/>
        </w:rPr>
        <w:t xml:space="preserve"> </w:t>
      </w:r>
      <w:r w:rsidR="0052648B" w:rsidRPr="00C51D3D">
        <w:rPr>
          <w:rFonts w:ascii="Times New Roman" w:eastAsia="黑体" w:hAnsi="Times New Roman"/>
          <w:sz w:val="36"/>
        </w:rPr>
        <w:t>参考文献</w:t>
      </w:r>
    </w:p>
    <w:p w14:paraId="1E820D4E" w14:textId="422F669D" w:rsidR="0052648B" w:rsidRPr="005B6617" w:rsidRDefault="005B6617" w:rsidP="005B6617">
      <w:pPr>
        <w:pStyle w:val="af0"/>
        <w:numPr>
          <w:ilvl w:val="0"/>
          <w:numId w:val="15"/>
        </w:numPr>
        <w:spacing w:line="300" w:lineRule="auto"/>
        <w:ind w:firstLineChars="0"/>
        <w:rPr>
          <w:sz w:val="24"/>
          <w:szCs w:val="24"/>
        </w:rPr>
      </w:pPr>
      <w:r w:rsidRPr="005B6617">
        <w:rPr>
          <w:sz w:val="24"/>
          <w:szCs w:val="24"/>
        </w:rPr>
        <w:t>靳云汇</w:t>
      </w:r>
      <w:r w:rsidRPr="005B6617">
        <w:rPr>
          <w:sz w:val="24"/>
          <w:szCs w:val="24"/>
        </w:rPr>
        <w:t xml:space="preserve"> </w:t>
      </w:r>
      <w:r w:rsidRPr="005B6617">
        <w:rPr>
          <w:sz w:val="24"/>
          <w:szCs w:val="24"/>
        </w:rPr>
        <w:t>刘</w:t>
      </w:r>
      <w:r w:rsidRPr="005B6617">
        <w:rPr>
          <w:sz w:val="24"/>
          <w:szCs w:val="24"/>
        </w:rPr>
        <w:t xml:space="preserve"> </w:t>
      </w:r>
      <w:proofErr w:type="gramStart"/>
      <w:r w:rsidRPr="005B6617">
        <w:rPr>
          <w:sz w:val="24"/>
          <w:szCs w:val="24"/>
        </w:rPr>
        <w:t>霖</w:t>
      </w:r>
      <w:proofErr w:type="gramEnd"/>
      <w:r w:rsidR="0052648B" w:rsidRPr="005B6617">
        <w:rPr>
          <w:sz w:val="24"/>
          <w:szCs w:val="24"/>
        </w:rPr>
        <w:t>．</w:t>
      </w:r>
      <w:r w:rsidRPr="005B6617">
        <w:rPr>
          <w:sz w:val="24"/>
          <w:szCs w:val="24"/>
        </w:rPr>
        <w:t>中国股票市场</w:t>
      </w:r>
      <w:r w:rsidRPr="005B6617">
        <w:rPr>
          <w:sz w:val="24"/>
          <w:szCs w:val="24"/>
        </w:rPr>
        <w:t xml:space="preserve"> CAPM </w:t>
      </w:r>
      <w:r w:rsidRPr="005B6617">
        <w:rPr>
          <w:sz w:val="24"/>
          <w:szCs w:val="24"/>
        </w:rPr>
        <w:t>的实证研究</w:t>
      </w:r>
      <w:r w:rsidR="0052648B" w:rsidRPr="005B6617">
        <w:rPr>
          <w:sz w:val="24"/>
          <w:szCs w:val="24"/>
        </w:rPr>
        <w:t>[J]</w:t>
      </w:r>
      <w:r w:rsidRPr="005B6617">
        <w:rPr>
          <w:sz w:val="24"/>
          <w:szCs w:val="24"/>
        </w:rPr>
        <w:t xml:space="preserve"> </w:t>
      </w:r>
      <w:r w:rsidRPr="005B6617">
        <w:rPr>
          <w:sz w:val="24"/>
          <w:szCs w:val="24"/>
        </w:rPr>
        <w:t>金</w:t>
      </w:r>
      <w:r w:rsidRPr="005B6617">
        <w:rPr>
          <w:sz w:val="24"/>
          <w:szCs w:val="24"/>
        </w:rPr>
        <w:t xml:space="preserve"> </w:t>
      </w:r>
      <w:r w:rsidRPr="005B6617">
        <w:rPr>
          <w:sz w:val="24"/>
          <w:szCs w:val="24"/>
        </w:rPr>
        <w:t>融</w:t>
      </w:r>
      <w:r w:rsidRPr="005B6617">
        <w:rPr>
          <w:sz w:val="24"/>
          <w:szCs w:val="24"/>
        </w:rPr>
        <w:t xml:space="preserve"> </w:t>
      </w:r>
      <w:proofErr w:type="gramStart"/>
      <w:r w:rsidRPr="005B6617">
        <w:rPr>
          <w:sz w:val="24"/>
          <w:szCs w:val="24"/>
        </w:rPr>
        <w:t>研</w:t>
      </w:r>
      <w:proofErr w:type="gramEnd"/>
      <w:r w:rsidRPr="005B6617">
        <w:rPr>
          <w:sz w:val="24"/>
          <w:szCs w:val="24"/>
        </w:rPr>
        <w:t xml:space="preserve"> </w:t>
      </w:r>
      <w:r w:rsidRPr="005B6617">
        <w:rPr>
          <w:sz w:val="24"/>
          <w:szCs w:val="24"/>
        </w:rPr>
        <w:t>究</w:t>
      </w:r>
      <w:r w:rsidR="0052648B" w:rsidRPr="005B6617">
        <w:rPr>
          <w:sz w:val="24"/>
          <w:szCs w:val="24"/>
        </w:rPr>
        <w:t>，</w:t>
      </w:r>
      <w:r w:rsidRPr="005B6617">
        <w:rPr>
          <w:sz w:val="24"/>
          <w:szCs w:val="24"/>
        </w:rPr>
        <w:t>2001</w:t>
      </w:r>
      <w:r w:rsidRPr="005B6617">
        <w:rPr>
          <w:sz w:val="24"/>
          <w:szCs w:val="24"/>
        </w:rPr>
        <w:t>（</w:t>
      </w:r>
      <w:r w:rsidRPr="005B6617">
        <w:rPr>
          <w:sz w:val="24"/>
          <w:szCs w:val="24"/>
        </w:rPr>
        <w:t>07</w:t>
      </w:r>
      <w:r w:rsidR="0052648B" w:rsidRPr="005B6617">
        <w:rPr>
          <w:sz w:val="24"/>
          <w:szCs w:val="24"/>
        </w:rPr>
        <w:t>)</w:t>
      </w:r>
      <w:r w:rsidR="0052648B" w:rsidRPr="005B6617">
        <w:rPr>
          <w:sz w:val="24"/>
          <w:szCs w:val="24"/>
        </w:rPr>
        <w:t>：</w:t>
      </w:r>
      <w:r w:rsidRPr="005B6617">
        <w:rPr>
          <w:sz w:val="24"/>
          <w:szCs w:val="24"/>
        </w:rPr>
        <w:t>106-</w:t>
      </w:r>
      <w:r w:rsidRPr="005B6617">
        <w:rPr>
          <w:sz w:val="24"/>
          <w:szCs w:val="24"/>
        </w:rPr>
        <w:lastRenderedPageBreak/>
        <w:t>115</w:t>
      </w:r>
      <w:r w:rsidR="0052648B" w:rsidRPr="005B6617">
        <w:rPr>
          <w:sz w:val="24"/>
          <w:szCs w:val="24"/>
        </w:rPr>
        <w:t>．</w:t>
      </w:r>
    </w:p>
    <w:p w14:paraId="7E452AD2" w14:textId="1D27A95A" w:rsidR="0052648B" w:rsidRPr="005B6617" w:rsidRDefault="005B6617" w:rsidP="005B6617">
      <w:pPr>
        <w:pStyle w:val="af0"/>
        <w:numPr>
          <w:ilvl w:val="0"/>
          <w:numId w:val="15"/>
        </w:numPr>
        <w:spacing w:line="300" w:lineRule="auto"/>
        <w:ind w:firstLineChars="0"/>
        <w:rPr>
          <w:sz w:val="24"/>
          <w:szCs w:val="24"/>
        </w:rPr>
      </w:pPr>
      <w:r w:rsidRPr="005B6617">
        <w:rPr>
          <w:sz w:val="24"/>
          <w:szCs w:val="24"/>
        </w:rPr>
        <w:t>贾</w:t>
      </w:r>
      <w:r w:rsidRPr="005B6617">
        <w:rPr>
          <w:sz w:val="24"/>
          <w:szCs w:val="24"/>
        </w:rPr>
        <w:t xml:space="preserve"> </w:t>
      </w:r>
      <w:r w:rsidRPr="005B6617">
        <w:rPr>
          <w:sz w:val="24"/>
          <w:szCs w:val="24"/>
        </w:rPr>
        <w:t>权</w:t>
      </w:r>
      <w:r w:rsidRPr="005B6617">
        <w:rPr>
          <w:sz w:val="24"/>
          <w:szCs w:val="24"/>
        </w:rPr>
        <w:t xml:space="preserve"> </w:t>
      </w:r>
      <w:r w:rsidRPr="005B6617">
        <w:rPr>
          <w:sz w:val="24"/>
          <w:szCs w:val="24"/>
        </w:rPr>
        <w:t>陈章武</w:t>
      </w:r>
      <w:r w:rsidRPr="005B6617">
        <w:rPr>
          <w:sz w:val="24"/>
          <w:szCs w:val="24"/>
        </w:rPr>
        <w:t xml:space="preserve"> </w:t>
      </w:r>
      <w:r w:rsidRPr="005B6617">
        <w:rPr>
          <w:sz w:val="24"/>
          <w:szCs w:val="24"/>
        </w:rPr>
        <w:t>中国股市有效性的实证分析</w:t>
      </w:r>
      <w:r w:rsidR="0052648B" w:rsidRPr="005B6617">
        <w:rPr>
          <w:sz w:val="24"/>
          <w:szCs w:val="24"/>
        </w:rPr>
        <w:t>[J]</w:t>
      </w:r>
      <w:r w:rsidR="0052648B" w:rsidRPr="005B6617">
        <w:rPr>
          <w:sz w:val="24"/>
          <w:szCs w:val="24"/>
        </w:rPr>
        <w:t>．</w:t>
      </w:r>
      <w:r w:rsidRPr="005B6617">
        <w:rPr>
          <w:sz w:val="24"/>
          <w:szCs w:val="24"/>
        </w:rPr>
        <w:t>金</w:t>
      </w:r>
      <w:r w:rsidRPr="005B6617">
        <w:rPr>
          <w:sz w:val="24"/>
          <w:szCs w:val="24"/>
        </w:rPr>
        <w:t xml:space="preserve"> </w:t>
      </w:r>
      <w:r w:rsidRPr="005B6617">
        <w:rPr>
          <w:sz w:val="24"/>
          <w:szCs w:val="24"/>
        </w:rPr>
        <w:t>融</w:t>
      </w:r>
      <w:r w:rsidRPr="005B6617">
        <w:rPr>
          <w:sz w:val="24"/>
          <w:szCs w:val="24"/>
        </w:rPr>
        <w:t xml:space="preserve"> </w:t>
      </w:r>
      <w:proofErr w:type="gramStart"/>
      <w:r w:rsidRPr="005B6617">
        <w:rPr>
          <w:sz w:val="24"/>
          <w:szCs w:val="24"/>
        </w:rPr>
        <w:t>研</w:t>
      </w:r>
      <w:proofErr w:type="gramEnd"/>
      <w:r w:rsidRPr="005B6617">
        <w:rPr>
          <w:sz w:val="24"/>
          <w:szCs w:val="24"/>
        </w:rPr>
        <w:t xml:space="preserve"> </w:t>
      </w:r>
      <w:r w:rsidRPr="005B6617">
        <w:rPr>
          <w:sz w:val="24"/>
          <w:szCs w:val="24"/>
        </w:rPr>
        <w:t>究</w:t>
      </w:r>
      <w:r w:rsidR="0052648B" w:rsidRPr="005B6617">
        <w:rPr>
          <w:sz w:val="24"/>
          <w:szCs w:val="24"/>
        </w:rPr>
        <w:t>，</w:t>
      </w:r>
      <w:r w:rsidR="0052648B" w:rsidRPr="005B6617">
        <w:rPr>
          <w:sz w:val="24"/>
          <w:szCs w:val="24"/>
        </w:rPr>
        <w:t>20</w:t>
      </w:r>
      <w:r w:rsidRPr="005B6617">
        <w:rPr>
          <w:sz w:val="24"/>
          <w:szCs w:val="24"/>
        </w:rPr>
        <w:t>03</w:t>
      </w:r>
      <w:r w:rsidR="0052648B" w:rsidRPr="005B6617">
        <w:rPr>
          <w:sz w:val="24"/>
          <w:szCs w:val="24"/>
        </w:rPr>
        <w:t>(</w:t>
      </w:r>
      <w:r w:rsidRPr="005B6617">
        <w:rPr>
          <w:sz w:val="24"/>
          <w:szCs w:val="24"/>
        </w:rPr>
        <w:t>07</w:t>
      </w:r>
      <w:r w:rsidR="0052648B" w:rsidRPr="005B6617">
        <w:rPr>
          <w:sz w:val="24"/>
          <w:szCs w:val="24"/>
        </w:rPr>
        <w:t>)</w:t>
      </w:r>
      <w:r w:rsidR="0052648B" w:rsidRPr="005B6617">
        <w:rPr>
          <w:sz w:val="24"/>
          <w:szCs w:val="24"/>
        </w:rPr>
        <w:t>：</w:t>
      </w:r>
      <w:r w:rsidRPr="005B6617">
        <w:rPr>
          <w:sz w:val="24"/>
          <w:szCs w:val="24"/>
        </w:rPr>
        <w:t>86-92</w:t>
      </w:r>
    </w:p>
    <w:p w14:paraId="0D0BC974" w14:textId="7E6CB878" w:rsidR="005B6617" w:rsidRPr="005B6617" w:rsidRDefault="005B6617" w:rsidP="005B6617">
      <w:pPr>
        <w:pStyle w:val="af0"/>
        <w:numPr>
          <w:ilvl w:val="0"/>
          <w:numId w:val="15"/>
        </w:numPr>
        <w:spacing w:line="300" w:lineRule="auto"/>
        <w:ind w:firstLineChars="0"/>
        <w:rPr>
          <w:sz w:val="24"/>
          <w:szCs w:val="24"/>
        </w:rPr>
      </w:pPr>
      <w:proofErr w:type="spellStart"/>
      <w:r w:rsidRPr="005B6617">
        <w:rPr>
          <w:sz w:val="24"/>
          <w:szCs w:val="24"/>
        </w:rPr>
        <w:t>Huai</w:t>
      </w:r>
      <w:proofErr w:type="spellEnd"/>
      <w:r w:rsidRPr="005B6617">
        <w:rPr>
          <w:sz w:val="24"/>
          <w:szCs w:val="24"/>
        </w:rPr>
        <w:t>-Long Shi Zhi-</w:t>
      </w:r>
      <w:proofErr w:type="spellStart"/>
      <w:r w:rsidRPr="005B6617">
        <w:rPr>
          <w:sz w:val="24"/>
          <w:szCs w:val="24"/>
        </w:rPr>
        <w:t>Qiang</w:t>
      </w:r>
      <w:proofErr w:type="spellEnd"/>
      <w:r w:rsidRPr="005B6617">
        <w:rPr>
          <w:sz w:val="24"/>
          <w:szCs w:val="24"/>
        </w:rPr>
        <w:t xml:space="preserve"> Jiang</w:t>
      </w:r>
      <w:r w:rsidRPr="005B6617">
        <w:rPr>
          <w:sz w:val="24"/>
          <w:szCs w:val="24"/>
        </w:rPr>
        <w:t>，</w:t>
      </w:r>
      <w:r w:rsidRPr="005B6617">
        <w:rPr>
          <w:sz w:val="24"/>
          <w:szCs w:val="24"/>
        </w:rPr>
        <w:t xml:space="preserve">Wei-Xing Zhou </w:t>
      </w:r>
      <w:proofErr w:type="spellStart"/>
      <w:r w:rsidRPr="005B6617">
        <w:rPr>
          <w:sz w:val="24"/>
          <w:szCs w:val="24"/>
        </w:rPr>
        <w:t>Profitavility</w:t>
      </w:r>
      <w:proofErr w:type="spellEnd"/>
      <w:r w:rsidRPr="005B6617">
        <w:rPr>
          <w:sz w:val="24"/>
          <w:szCs w:val="24"/>
        </w:rPr>
        <w:t xml:space="preserve"> of contrarian strategies in the Chinese Stock Market[J]2015,14:1-22</w:t>
      </w:r>
    </w:p>
    <w:p w14:paraId="1CFD15D1" w14:textId="0D7D83D2" w:rsidR="0052648B" w:rsidRPr="005B6617" w:rsidRDefault="006405B9" w:rsidP="005B6617">
      <w:pPr>
        <w:pStyle w:val="af0"/>
        <w:numPr>
          <w:ilvl w:val="0"/>
          <w:numId w:val="15"/>
        </w:numPr>
        <w:spacing w:line="300" w:lineRule="auto"/>
        <w:ind w:firstLineChars="0"/>
        <w:rPr>
          <w:sz w:val="24"/>
          <w:szCs w:val="24"/>
        </w:rPr>
      </w:pPr>
      <w:r w:rsidRPr="005B6617">
        <w:rPr>
          <w:sz w:val="24"/>
          <w:szCs w:val="24"/>
        </w:rPr>
        <w:t>Levy H</w:t>
      </w:r>
      <w:r w:rsidRPr="005B6617">
        <w:rPr>
          <w:sz w:val="24"/>
          <w:szCs w:val="24"/>
        </w:rPr>
        <w:t>．</w:t>
      </w:r>
      <w:r w:rsidRPr="005B6617">
        <w:rPr>
          <w:sz w:val="24"/>
          <w:szCs w:val="24"/>
        </w:rPr>
        <w:t>Equilibrium in an Imperfect Market</w:t>
      </w:r>
      <w:r w:rsidRPr="005B6617">
        <w:rPr>
          <w:sz w:val="24"/>
          <w:szCs w:val="24"/>
        </w:rPr>
        <w:t>：</w:t>
      </w:r>
      <w:r w:rsidRPr="005B6617">
        <w:rPr>
          <w:sz w:val="24"/>
          <w:szCs w:val="24"/>
        </w:rPr>
        <w:t>A Constraint on the Number of Securities in the Portfolio[J]</w:t>
      </w:r>
      <w:r w:rsidRPr="005B6617">
        <w:rPr>
          <w:sz w:val="24"/>
          <w:szCs w:val="24"/>
        </w:rPr>
        <w:t>．</w:t>
      </w:r>
      <w:r w:rsidRPr="005B6617">
        <w:rPr>
          <w:sz w:val="24"/>
          <w:szCs w:val="24"/>
        </w:rPr>
        <w:t>ne American Eco· nomic Review</w:t>
      </w:r>
      <w:r w:rsidRPr="005B6617">
        <w:rPr>
          <w:sz w:val="24"/>
          <w:szCs w:val="24"/>
        </w:rPr>
        <w:t>，</w:t>
      </w:r>
      <w:r w:rsidRPr="005B6617">
        <w:rPr>
          <w:sz w:val="24"/>
          <w:szCs w:val="24"/>
        </w:rPr>
        <w:t>1978</w:t>
      </w:r>
      <w:r w:rsidRPr="005B6617">
        <w:rPr>
          <w:sz w:val="24"/>
          <w:szCs w:val="24"/>
        </w:rPr>
        <w:t>，</w:t>
      </w:r>
      <w:r w:rsidRPr="005B6617">
        <w:rPr>
          <w:sz w:val="24"/>
          <w:szCs w:val="24"/>
        </w:rPr>
        <w:t>68(</w:t>
      </w:r>
      <w:proofErr w:type="gramStart"/>
      <w:r w:rsidRPr="005B6617">
        <w:rPr>
          <w:sz w:val="24"/>
          <w:szCs w:val="24"/>
        </w:rPr>
        <w:t>4)</w:t>
      </w:r>
      <w:r w:rsidRPr="005B6617">
        <w:rPr>
          <w:sz w:val="24"/>
          <w:szCs w:val="24"/>
        </w:rPr>
        <w:t>：</w:t>
      </w:r>
      <w:proofErr w:type="gramEnd"/>
      <w:r w:rsidRPr="005B6617">
        <w:rPr>
          <w:sz w:val="24"/>
          <w:szCs w:val="24"/>
        </w:rPr>
        <w:t>643-658</w:t>
      </w:r>
    </w:p>
    <w:p w14:paraId="4D1C4067" w14:textId="2BEDDE36" w:rsidR="0052648B" w:rsidRPr="005B6617" w:rsidRDefault="001E26FE" w:rsidP="005B6617">
      <w:pPr>
        <w:pStyle w:val="af0"/>
        <w:numPr>
          <w:ilvl w:val="0"/>
          <w:numId w:val="15"/>
        </w:numPr>
        <w:spacing w:line="300" w:lineRule="auto"/>
        <w:ind w:firstLineChars="0"/>
        <w:rPr>
          <w:sz w:val="24"/>
          <w:szCs w:val="24"/>
        </w:rPr>
      </w:pPr>
      <w:r w:rsidRPr="005B6617">
        <w:rPr>
          <w:sz w:val="24"/>
          <w:szCs w:val="24"/>
        </w:rPr>
        <w:t>CHEN, YUE-MING, WENG, YU-TING, DONG, XIAOYU, et al. Wald tests for variance-adjusted equivalence assessment with normal endpoints[J]. Journal of biopharmaceutical statistics,2017,27(2):308-316.</w:t>
      </w:r>
    </w:p>
    <w:p w14:paraId="4FDF9146" w14:textId="77777777" w:rsidR="004D7316" w:rsidRDefault="004D7316" w:rsidP="007A7091">
      <w:pPr>
        <w:rPr>
          <w:rFonts w:ascii="Times New Roman" w:hAnsi="Times New Roman"/>
        </w:rPr>
      </w:pPr>
    </w:p>
    <w:p w14:paraId="380A89B6" w14:textId="77777777" w:rsidR="00A238D3" w:rsidRDefault="00A238D3" w:rsidP="00117CB7">
      <w:pPr>
        <w:jc w:val="center"/>
        <w:rPr>
          <w:rFonts w:ascii="Times New Roman" w:eastAsia="黑体" w:hAnsi="Times New Roman"/>
          <w:sz w:val="36"/>
        </w:rPr>
      </w:pPr>
    </w:p>
    <w:p w14:paraId="6ADAC768" w14:textId="77777777" w:rsidR="00A238D3" w:rsidRDefault="00A238D3" w:rsidP="00117CB7">
      <w:pPr>
        <w:jc w:val="center"/>
        <w:rPr>
          <w:rFonts w:ascii="Times New Roman" w:eastAsia="黑体" w:hAnsi="Times New Roman"/>
          <w:sz w:val="36"/>
        </w:rPr>
      </w:pPr>
    </w:p>
    <w:p w14:paraId="7F3BFA5D" w14:textId="77777777" w:rsidR="00A238D3" w:rsidRDefault="00A238D3" w:rsidP="005B6617">
      <w:pPr>
        <w:rPr>
          <w:rFonts w:ascii="Times New Roman" w:eastAsia="黑体" w:hAnsi="Times New Roman"/>
          <w:sz w:val="36"/>
        </w:rPr>
      </w:pPr>
    </w:p>
    <w:p w14:paraId="4ED50CCF" w14:textId="784EB9D4" w:rsidR="00117CB7" w:rsidRDefault="00117CB7" w:rsidP="00117CB7">
      <w:pPr>
        <w:jc w:val="center"/>
        <w:rPr>
          <w:rFonts w:ascii="Times New Roman" w:eastAsia="黑体" w:hAnsi="Times New Roman"/>
          <w:sz w:val="36"/>
        </w:rPr>
      </w:pPr>
      <w:r>
        <w:rPr>
          <w:rFonts w:ascii="Times New Roman" w:eastAsia="黑体" w:hAnsi="Times New Roman"/>
          <w:sz w:val="36"/>
        </w:rPr>
        <w:t xml:space="preserve">5 </w:t>
      </w:r>
      <w:r>
        <w:rPr>
          <w:rFonts w:ascii="Times New Roman" w:eastAsia="黑体" w:hAnsi="Times New Roman" w:hint="eastAsia"/>
          <w:sz w:val="36"/>
        </w:rPr>
        <w:t>附录</w:t>
      </w:r>
    </w:p>
    <w:p w14:paraId="22161064" w14:textId="77777777" w:rsidR="00102B67" w:rsidRPr="00ED3F08" w:rsidRDefault="00102B67" w:rsidP="00ED3F08">
      <w:pPr>
        <w:pStyle w:val="a7"/>
        <w:ind w:firstLine="0"/>
        <w:rPr>
          <w:rFonts w:ascii="Times New Roman" w:hAnsi="Times New Roman"/>
          <w:kern w:val="0"/>
        </w:rPr>
      </w:pPr>
      <w:proofErr w:type="spellStart"/>
      <w:r w:rsidRPr="00ED3F08">
        <w:rPr>
          <w:rFonts w:ascii="Times New Roman" w:hAnsi="Times New Roman"/>
        </w:rPr>
        <w:t>plt.figure</w:t>
      </w:r>
      <w:proofErr w:type="spellEnd"/>
      <w:r w:rsidRPr="00ED3F08">
        <w:rPr>
          <w:rFonts w:ascii="Times New Roman" w:hAnsi="Times New Roman"/>
        </w:rPr>
        <w:t>(1)</w:t>
      </w:r>
      <w:r w:rsidRPr="00ED3F08">
        <w:rPr>
          <w:rFonts w:ascii="Times New Roman" w:hAnsi="Times New Roman"/>
        </w:rPr>
        <w:br/>
      </w:r>
      <w:proofErr w:type="spellStart"/>
      <w:r w:rsidRPr="00ED3F08">
        <w:rPr>
          <w:rFonts w:ascii="Times New Roman" w:hAnsi="Times New Roman"/>
        </w:rPr>
        <w:t>onedata</w:t>
      </w:r>
      <w:proofErr w:type="spellEnd"/>
      <w:r w:rsidRPr="00ED3F08">
        <w:rPr>
          <w:rFonts w:ascii="Times New Roman" w:hAnsi="Times New Roman"/>
        </w:rPr>
        <w:t>=</w:t>
      </w:r>
      <w:proofErr w:type="spellStart"/>
      <w:r w:rsidRPr="00ED3F08">
        <w:rPr>
          <w:rFonts w:ascii="Times New Roman" w:hAnsi="Times New Roman"/>
        </w:rPr>
        <w:t>pd.read_csv</w:t>
      </w:r>
      <w:proofErr w:type="spellEnd"/>
      <w:r w:rsidRPr="00ED3F08">
        <w:rPr>
          <w:rFonts w:ascii="Times New Roman" w:hAnsi="Times New Roman"/>
        </w:rPr>
        <w:t>('</w:t>
      </w:r>
      <w:proofErr w:type="spellStart"/>
      <w:r w:rsidRPr="00ED3F08">
        <w:rPr>
          <w:rFonts w:ascii="Times New Roman" w:hAnsi="Times New Roman"/>
        </w:rPr>
        <w:t>onedata.csv',encoding</w:t>
      </w:r>
      <w:proofErr w:type="spellEnd"/>
      <w:r w:rsidRPr="00ED3F08">
        <w:rPr>
          <w:rFonts w:ascii="Times New Roman" w:hAnsi="Times New Roman"/>
        </w:rPr>
        <w:t>='GB2312')</w:t>
      </w:r>
      <w:r w:rsidRPr="00ED3F08">
        <w:rPr>
          <w:rFonts w:ascii="Times New Roman" w:hAnsi="Times New Roman"/>
        </w:rPr>
        <w:br/>
      </w:r>
      <w:proofErr w:type="spellStart"/>
      <w:r w:rsidRPr="00ED3F08">
        <w:rPr>
          <w:rFonts w:ascii="Times New Roman" w:hAnsi="Times New Roman"/>
        </w:rPr>
        <w:t>onedata.columns</w:t>
      </w:r>
      <w:proofErr w:type="spellEnd"/>
      <w:r w:rsidRPr="00ED3F08">
        <w:rPr>
          <w:rFonts w:ascii="Times New Roman" w:hAnsi="Times New Roman"/>
        </w:rPr>
        <w:t>= ['</w:t>
      </w:r>
      <w:proofErr w:type="spellStart"/>
      <w:r w:rsidRPr="00ED3F08">
        <w:rPr>
          <w:rFonts w:ascii="Times New Roman" w:hAnsi="Times New Roman"/>
        </w:rPr>
        <w:t>code','date','close','rf</w:t>
      </w:r>
      <w:proofErr w:type="spellEnd"/>
      <w:r w:rsidRPr="00ED3F08">
        <w:rPr>
          <w:rFonts w:ascii="Times New Roman" w:hAnsi="Times New Roman"/>
        </w:rPr>
        <w:t>']</w:t>
      </w:r>
      <w:r w:rsidRPr="00ED3F08">
        <w:rPr>
          <w:rFonts w:ascii="Times New Roman" w:hAnsi="Times New Roman"/>
        </w:rPr>
        <w:br/>
      </w:r>
      <w:proofErr w:type="spellStart"/>
      <w:r w:rsidRPr="00ED3F08">
        <w:rPr>
          <w:rFonts w:ascii="Times New Roman" w:hAnsi="Times New Roman"/>
        </w:rPr>
        <w:t>onedata.dropna</w:t>
      </w:r>
      <w:proofErr w:type="spellEnd"/>
      <w:r w:rsidRPr="00ED3F08">
        <w:rPr>
          <w:rFonts w:ascii="Times New Roman" w:hAnsi="Times New Roman"/>
        </w:rPr>
        <w:t>(</w:t>
      </w:r>
      <w:proofErr w:type="spellStart"/>
      <w:r w:rsidRPr="00ED3F08">
        <w:rPr>
          <w:rFonts w:ascii="Times New Roman" w:hAnsi="Times New Roman"/>
        </w:rPr>
        <w:t>inplace</w:t>
      </w:r>
      <w:proofErr w:type="spellEnd"/>
      <w:r w:rsidRPr="00ED3F08">
        <w:rPr>
          <w:rFonts w:ascii="Times New Roman" w:hAnsi="Times New Roman"/>
        </w:rPr>
        <w:t>=True)</w:t>
      </w:r>
      <w:r w:rsidRPr="00ED3F08">
        <w:rPr>
          <w:rFonts w:ascii="Times New Roman" w:hAnsi="Times New Roman"/>
        </w:rPr>
        <w:br/>
      </w:r>
      <w:proofErr w:type="spellStart"/>
      <w:r w:rsidRPr="00ED3F08">
        <w:rPr>
          <w:rFonts w:ascii="Times New Roman" w:hAnsi="Times New Roman"/>
        </w:rPr>
        <w:t>stk_onecodes</w:t>
      </w:r>
      <w:proofErr w:type="spellEnd"/>
      <w:r w:rsidRPr="00ED3F08">
        <w:rPr>
          <w:rFonts w:ascii="Times New Roman" w:hAnsi="Times New Roman"/>
        </w:rPr>
        <w:t xml:space="preserve"> = </w:t>
      </w:r>
      <w:proofErr w:type="spellStart"/>
      <w:r w:rsidRPr="00ED3F08">
        <w:rPr>
          <w:rFonts w:ascii="Times New Roman" w:hAnsi="Times New Roman"/>
        </w:rPr>
        <w:t>np.unique</w:t>
      </w:r>
      <w:proofErr w:type="spellEnd"/>
      <w:r w:rsidRPr="00ED3F08">
        <w:rPr>
          <w:rFonts w:ascii="Times New Roman" w:hAnsi="Times New Roman"/>
        </w:rPr>
        <w:t>(</w:t>
      </w:r>
      <w:proofErr w:type="spellStart"/>
      <w:r w:rsidRPr="00ED3F08">
        <w:rPr>
          <w:rFonts w:ascii="Times New Roman" w:hAnsi="Times New Roman"/>
        </w:rPr>
        <w:t>onedata</w:t>
      </w:r>
      <w:proofErr w:type="spellEnd"/>
      <w:r w:rsidRPr="00ED3F08">
        <w:rPr>
          <w:rFonts w:ascii="Times New Roman" w:hAnsi="Times New Roman"/>
        </w:rPr>
        <w:t>['code'].values)</w:t>
      </w:r>
      <w:r w:rsidRPr="00ED3F08">
        <w:rPr>
          <w:rFonts w:ascii="Times New Roman" w:hAnsi="Times New Roman"/>
        </w:rPr>
        <w:br/>
        <w:t>print(</w:t>
      </w:r>
      <w:proofErr w:type="spellStart"/>
      <w:r w:rsidRPr="00ED3F08">
        <w:rPr>
          <w:rFonts w:ascii="Times New Roman" w:hAnsi="Times New Roman"/>
        </w:rPr>
        <w:t>stk_onecodes</w:t>
      </w:r>
      <w:proofErr w:type="spellEnd"/>
      <w:r w:rsidRPr="00ED3F08">
        <w:rPr>
          <w:rFonts w:ascii="Times New Roman" w:hAnsi="Times New Roman"/>
        </w:rPr>
        <w:t>)</w:t>
      </w:r>
      <w:r w:rsidRPr="00ED3F08">
        <w:rPr>
          <w:rFonts w:ascii="Times New Roman" w:hAnsi="Times New Roman"/>
        </w:rPr>
        <w:br/>
        <w:t xml:space="preserve">stock_data1 = </w:t>
      </w:r>
      <w:proofErr w:type="spellStart"/>
      <w:r w:rsidRPr="00ED3F08">
        <w:rPr>
          <w:rFonts w:ascii="Times New Roman" w:hAnsi="Times New Roman"/>
        </w:rPr>
        <w:t>onedata</w:t>
      </w:r>
      <w:proofErr w:type="spellEnd"/>
      <w:r w:rsidRPr="00ED3F08">
        <w:rPr>
          <w:rFonts w:ascii="Times New Roman" w:hAnsi="Times New Roman"/>
        </w:rPr>
        <w:t>[</w:t>
      </w:r>
      <w:proofErr w:type="spellStart"/>
      <w:r w:rsidRPr="00ED3F08">
        <w:rPr>
          <w:rFonts w:ascii="Times New Roman" w:hAnsi="Times New Roman"/>
        </w:rPr>
        <w:t>onedata</w:t>
      </w:r>
      <w:proofErr w:type="spellEnd"/>
      <w:r w:rsidRPr="00ED3F08">
        <w:rPr>
          <w:rFonts w:ascii="Times New Roman" w:hAnsi="Times New Roman"/>
        </w:rPr>
        <w:t xml:space="preserve">['code'] == </w:t>
      </w:r>
      <w:proofErr w:type="spellStart"/>
      <w:r w:rsidRPr="00ED3F08">
        <w:rPr>
          <w:rFonts w:ascii="Times New Roman" w:hAnsi="Times New Roman"/>
        </w:rPr>
        <w:t>stk_onecodes</w:t>
      </w:r>
      <w:proofErr w:type="spellEnd"/>
      <w:r w:rsidRPr="00ED3F08">
        <w:rPr>
          <w:rFonts w:ascii="Times New Roman" w:hAnsi="Times New Roman"/>
        </w:rPr>
        <w:t>[0]]</w:t>
      </w:r>
      <w:r w:rsidRPr="00ED3F08">
        <w:rPr>
          <w:rFonts w:ascii="Times New Roman" w:hAnsi="Times New Roman"/>
        </w:rPr>
        <w:br/>
        <w:t>stock_data1['return'] = np.log(stock_data1['close']) - np.log(stock_data1['close'].shift(periods=1))#</w:t>
      </w:r>
      <w:r w:rsidRPr="00ED3F08">
        <w:rPr>
          <w:rFonts w:ascii="Times New Roman" w:hAnsi="Times New Roman"/>
        </w:rPr>
        <w:t>对数收益</w:t>
      </w:r>
      <w:r w:rsidRPr="00ED3F08">
        <w:rPr>
          <w:rFonts w:ascii="Times New Roman" w:hAnsi="Times New Roman"/>
        </w:rPr>
        <w:br/>
        <w:t>stock_data1.dropna(</w:t>
      </w:r>
      <w:proofErr w:type="spellStart"/>
      <w:r w:rsidRPr="00ED3F08">
        <w:rPr>
          <w:rFonts w:ascii="Times New Roman" w:hAnsi="Times New Roman"/>
        </w:rPr>
        <w:t>inplace</w:t>
      </w:r>
      <w:proofErr w:type="spellEnd"/>
      <w:r w:rsidRPr="00ED3F08">
        <w:rPr>
          <w:rFonts w:ascii="Times New Roman" w:hAnsi="Times New Roman"/>
        </w:rPr>
        <w:t>=True)</w:t>
      </w:r>
      <w:r w:rsidRPr="00ED3F08">
        <w:rPr>
          <w:rFonts w:ascii="Times New Roman" w:hAnsi="Times New Roman"/>
        </w:rPr>
        <w:br/>
      </w:r>
      <w:proofErr w:type="spellStart"/>
      <w:r w:rsidRPr="00ED3F08">
        <w:rPr>
          <w:rFonts w:ascii="Times New Roman" w:hAnsi="Times New Roman"/>
        </w:rPr>
        <w:t>ind</w:t>
      </w:r>
      <w:proofErr w:type="spellEnd"/>
      <w:r w:rsidRPr="00ED3F08">
        <w:rPr>
          <w:rFonts w:ascii="Times New Roman" w:hAnsi="Times New Roman"/>
        </w:rPr>
        <w:t xml:space="preserve"> = (stock_data1['return'] &gt;= -0.1) &amp; (stock_data1['return'] &lt;= 0.1)</w:t>
      </w:r>
      <w:r w:rsidRPr="00ED3F08">
        <w:rPr>
          <w:rFonts w:ascii="Times New Roman" w:hAnsi="Times New Roman"/>
        </w:rPr>
        <w:br/>
        <w:t>stock_data1 = stock_data1.loc[</w:t>
      </w:r>
      <w:proofErr w:type="spellStart"/>
      <w:r w:rsidRPr="00ED3F08">
        <w:rPr>
          <w:rFonts w:ascii="Times New Roman" w:hAnsi="Times New Roman"/>
        </w:rPr>
        <w:t>ind</w:t>
      </w:r>
      <w:proofErr w:type="spellEnd"/>
      <w:r w:rsidRPr="00ED3F08">
        <w:rPr>
          <w:rFonts w:ascii="Times New Roman" w:hAnsi="Times New Roman"/>
        </w:rPr>
        <w:t>, :]</w:t>
      </w:r>
      <w:r w:rsidRPr="00ED3F08">
        <w:rPr>
          <w:rFonts w:ascii="Times New Roman" w:hAnsi="Times New Roman"/>
        </w:rPr>
        <w:br/>
      </w:r>
      <w:proofErr w:type="spellStart"/>
      <w:r w:rsidRPr="00ED3F08">
        <w:rPr>
          <w:rFonts w:ascii="Times New Roman" w:hAnsi="Times New Roman"/>
        </w:rPr>
        <w:t>plt.subplot</w:t>
      </w:r>
      <w:proofErr w:type="spellEnd"/>
      <w:r w:rsidRPr="00ED3F08">
        <w:rPr>
          <w:rFonts w:ascii="Times New Roman" w:hAnsi="Times New Roman"/>
        </w:rPr>
        <w:t>(2,2,1)</w:t>
      </w:r>
      <w:r w:rsidRPr="00ED3F08">
        <w:rPr>
          <w:rFonts w:ascii="Times New Roman" w:hAnsi="Times New Roman"/>
        </w:rPr>
        <w:br/>
        <w:t>stock_data1['return'].plot()</w:t>
      </w:r>
      <w:r w:rsidRPr="00ED3F08">
        <w:rPr>
          <w:rFonts w:ascii="Times New Roman" w:hAnsi="Times New Roman"/>
        </w:rPr>
        <w:br/>
        <w:t xml:space="preserve">data300=pd.read_csv('1EShowData_data_Index_daily_price_2001-2021.csv',encoding='GB2312', </w:t>
      </w:r>
      <w:proofErr w:type="spellStart"/>
      <w:r w:rsidRPr="00ED3F08">
        <w:rPr>
          <w:rFonts w:ascii="Times New Roman" w:hAnsi="Times New Roman"/>
        </w:rPr>
        <w:t>usecols</w:t>
      </w:r>
      <w:proofErr w:type="spellEnd"/>
      <w:r w:rsidRPr="00ED3F08">
        <w:rPr>
          <w:rFonts w:ascii="Times New Roman" w:hAnsi="Times New Roman"/>
        </w:rPr>
        <w:t>=[1, 5])</w:t>
      </w:r>
      <w:r w:rsidRPr="00ED3F08">
        <w:rPr>
          <w:rFonts w:ascii="Times New Roman" w:hAnsi="Times New Roman"/>
        </w:rPr>
        <w:br/>
        <w:t>data300.columns=['</w:t>
      </w:r>
      <w:proofErr w:type="spellStart"/>
      <w:r w:rsidRPr="00ED3F08">
        <w:rPr>
          <w:rFonts w:ascii="Times New Roman" w:hAnsi="Times New Roman"/>
        </w:rPr>
        <w:t>date','close</w:t>
      </w:r>
      <w:proofErr w:type="spellEnd"/>
      <w:r w:rsidRPr="00ED3F08">
        <w:rPr>
          <w:rFonts w:ascii="Times New Roman" w:hAnsi="Times New Roman"/>
        </w:rPr>
        <w:t>']</w:t>
      </w:r>
      <w:r w:rsidRPr="00ED3F08">
        <w:rPr>
          <w:rFonts w:ascii="Times New Roman" w:hAnsi="Times New Roman"/>
        </w:rPr>
        <w:br/>
        <w:t>data300.dropna(</w:t>
      </w:r>
      <w:proofErr w:type="spellStart"/>
      <w:r w:rsidRPr="00ED3F08">
        <w:rPr>
          <w:rFonts w:ascii="Times New Roman" w:hAnsi="Times New Roman"/>
        </w:rPr>
        <w:t>inplace</w:t>
      </w:r>
      <w:proofErr w:type="spellEnd"/>
      <w:r w:rsidRPr="00ED3F08">
        <w:rPr>
          <w:rFonts w:ascii="Times New Roman" w:hAnsi="Times New Roman"/>
        </w:rPr>
        <w:t>=True)</w:t>
      </w:r>
      <w:r w:rsidRPr="00ED3F08">
        <w:rPr>
          <w:rFonts w:ascii="Times New Roman" w:hAnsi="Times New Roman"/>
        </w:rPr>
        <w:br/>
        <w:t>data300['return'] = np.log(data300['close']) - np.log(data300['close'].shift(periods=1))</w:t>
      </w:r>
      <w:r w:rsidRPr="00ED3F08">
        <w:rPr>
          <w:rFonts w:ascii="Times New Roman" w:hAnsi="Times New Roman"/>
        </w:rPr>
        <w:br/>
      </w:r>
      <w:proofErr w:type="spellStart"/>
      <w:r w:rsidRPr="00ED3F08">
        <w:rPr>
          <w:rFonts w:ascii="Times New Roman" w:hAnsi="Times New Roman"/>
        </w:rPr>
        <w:t>merge_data</w:t>
      </w:r>
      <w:proofErr w:type="spellEnd"/>
      <w:r w:rsidRPr="00ED3F08">
        <w:rPr>
          <w:rFonts w:ascii="Times New Roman" w:hAnsi="Times New Roman"/>
        </w:rPr>
        <w:t xml:space="preserve"> = </w:t>
      </w:r>
      <w:proofErr w:type="spellStart"/>
      <w:r w:rsidRPr="00ED3F08">
        <w:rPr>
          <w:rFonts w:ascii="Times New Roman" w:hAnsi="Times New Roman"/>
        </w:rPr>
        <w:t>pd.merge</w:t>
      </w:r>
      <w:proofErr w:type="spellEnd"/>
      <w:r w:rsidRPr="00ED3F08">
        <w:rPr>
          <w:rFonts w:ascii="Times New Roman" w:hAnsi="Times New Roman"/>
        </w:rPr>
        <w:t>(left=stock_data1[['date', 'return', 'rf']],right=data300[['</w:t>
      </w:r>
      <w:proofErr w:type="spellStart"/>
      <w:r w:rsidRPr="00ED3F08">
        <w:rPr>
          <w:rFonts w:ascii="Times New Roman" w:hAnsi="Times New Roman"/>
        </w:rPr>
        <w:t>date','return</w:t>
      </w:r>
      <w:proofErr w:type="spellEnd"/>
      <w:r w:rsidRPr="00ED3F08">
        <w:rPr>
          <w:rFonts w:ascii="Times New Roman" w:hAnsi="Times New Roman"/>
        </w:rPr>
        <w:t>']],</w:t>
      </w:r>
      <w:r w:rsidRPr="00ED3F08">
        <w:rPr>
          <w:rFonts w:ascii="Times New Roman" w:hAnsi="Times New Roman"/>
        </w:rPr>
        <w:br/>
        <w:t xml:space="preserve">                      on='date',</w:t>
      </w:r>
      <w:r w:rsidRPr="00ED3F08">
        <w:rPr>
          <w:rFonts w:ascii="Times New Roman" w:hAnsi="Times New Roman"/>
        </w:rPr>
        <w:br/>
        <w:t xml:space="preserve">                      how='inner')#</w:t>
      </w:r>
      <w:r w:rsidRPr="00ED3F08">
        <w:rPr>
          <w:rFonts w:ascii="Times New Roman" w:hAnsi="Times New Roman"/>
        </w:rPr>
        <w:t>第一个为股票第二为指数按照日期去拼</w:t>
      </w:r>
      <w:r w:rsidRPr="00ED3F08">
        <w:rPr>
          <w:rFonts w:ascii="Times New Roman" w:hAnsi="Times New Roman"/>
        </w:rPr>
        <w:br/>
      </w:r>
      <w:proofErr w:type="spellStart"/>
      <w:r w:rsidRPr="00ED3F08">
        <w:rPr>
          <w:rFonts w:ascii="Times New Roman" w:hAnsi="Times New Roman"/>
        </w:rPr>
        <w:t>merge_data.columns</w:t>
      </w:r>
      <w:proofErr w:type="spellEnd"/>
      <w:r w:rsidRPr="00ED3F08">
        <w:rPr>
          <w:rFonts w:ascii="Times New Roman" w:hAnsi="Times New Roman"/>
        </w:rPr>
        <w:t xml:space="preserve"> = ['date', '</w:t>
      </w:r>
      <w:proofErr w:type="spellStart"/>
      <w:r w:rsidRPr="00ED3F08">
        <w:rPr>
          <w:rFonts w:ascii="Times New Roman" w:hAnsi="Times New Roman"/>
        </w:rPr>
        <w:t>return_stk</w:t>
      </w:r>
      <w:proofErr w:type="spellEnd"/>
      <w:r w:rsidRPr="00ED3F08">
        <w:rPr>
          <w:rFonts w:ascii="Times New Roman" w:hAnsi="Times New Roman"/>
        </w:rPr>
        <w:t>', '</w:t>
      </w:r>
      <w:proofErr w:type="spellStart"/>
      <w:r w:rsidRPr="00ED3F08">
        <w:rPr>
          <w:rFonts w:ascii="Times New Roman" w:hAnsi="Times New Roman"/>
        </w:rPr>
        <w:t>rfreturn</w:t>
      </w:r>
      <w:proofErr w:type="spellEnd"/>
      <w:r w:rsidRPr="00ED3F08">
        <w:rPr>
          <w:rFonts w:ascii="Times New Roman" w:hAnsi="Times New Roman"/>
        </w:rPr>
        <w:t>', '</w:t>
      </w:r>
      <w:proofErr w:type="spellStart"/>
      <w:r w:rsidRPr="00ED3F08">
        <w:rPr>
          <w:rFonts w:ascii="Times New Roman" w:hAnsi="Times New Roman"/>
        </w:rPr>
        <w:t>return_ind</w:t>
      </w:r>
      <w:proofErr w:type="spellEnd"/>
      <w:r w:rsidRPr="00ED3F08">
        <w:rPr>
          <w:rFonts w:ascii="Times New Roman" w:hAnsi="Times New Roman"/>
        </w:rPr>
        <w:t>']</w:t>
      </w:r>
      <w:r w:rsidRPr="00ED3F08">
        <w:rPr>
          <w:rFonts w:ascii="Times New Roman" w:hAnsi="Times New Roman"/>
        </w:rPr>
        <w:br/>
      </w:r>
      <w:proofErr w:type="spellStart"/>
      <w:r w:rsidRPr="00ED3F08">
        <w:rPr>
          <w:rFonts w:ascii="Times New Roman" w:hAnsi="Times New Roman"/>
        </w:rPr>
        <w:t>merge_data.dropna</w:t>
      </w:r>
      <w:proofErr w:type="spellEnd"/>
      <w:r w:rsidRPr="00ED3F08">
        <w:rPr>
          <w:rFonts w:ascii="Times New Roman" w:hAnsi="Times New Roman"/>
        </w:rPr>
        <w:t>(</w:t>
      </w:r>
      <w:proofErr w:type="spellStart"/>
      <w:r w:rsidRPr="00ED3F08">
        <w:rPr>
          <w:rFonts w:ascii="Times New Roman" w:hAnsi="Times New Roman"/>
        </w:rPr>
        <w:t>inplace</w:t>
      </w:r>
      <w:proofErr w:type="spellEnd"/>
      <w:r w:rsidRPr="00ED3F08">
        <w:rPr>
          <w:rFonts w:ascii="Times New Roman" w:hAnsi="Times New Roman"/>
        </w:rPr>
        <w:t>=True)</w:t>
      </w:r>
      <w:r w:rsidRPr="00ED3F08">
        <w:rPr>
          <w:rFonts w:ascii="Times New Roman" w:hAnsi="Times New Roman"/>
        </w:rPr>
        <w:br/>
      </w:r>
      <w:proofErr w:type="spellStart"/>
      <w:r w:rsidRPr="00ED3F08">
        <w:rPr>
          <w:rFonts w:ascii="Times New Roman" w:hAnsi="Times New Roman"/>
        </w:rPr>
        <w:lastRenderedPageBreak/>
        <w:t>stk_ret</w:t>
      </w:r>
      <w:proofErr w:type="spellEnd"/>
      <w:r w:rsidRPr="00ED3F08">
        <w:rPr>
          <w:rFonts w:ascii="Times New Roman" w:hAnsi="Times New Roman"/>
        </w:rPr>
        <w:t xml:space="preserve"> = </w:t>
      </w:r>
      <w:proofErr w:type="spellStart"/>
      <w:r w:rsidRPr="00ED3F08">
        <w:rPr>
          <w:rFonts w:ascii="Times New Roman" w:hAnsi="Times New Roman"/>
        </w:rPr>
        <w:t>merge_data</w:t>
      </w:r>
      <w:proofErr w:type="spellEnd"/>
      <w:r w:rsidRPr="00ED3F08">
        <w:rPr>
          <w:rFonts w:ascii="Times New Roman" w:hAnsi="Times New Roman"/>
        </w:rPr>
        <w:t>['</w:t>
      </w:r>
      <w:proofErr w:type="spellStart"/>
      <w:r w:rsidRPr="00ED3F08">
        <w:rPr>
          <w:rFonts w:ascii="Times New Roman" w:hAnsi="Times New Roman"/>
        </w:rPr>
        <w:t>return_stk</w:t>
      </w:r>
      <w:proofErr w:type="spellEnd"/>
      <w:r w:rsidRPr="00ED3F08">
        <w:rPr>
          <w:rFonts w:ascii="Times New Roman" w:hAnsi="Times New Roman"/>
        </w:rPr>
        <w:t>'].values</w:t>
      </w:r>
      <w:r w:rsidRPr="00ED3F08">
        <w:rPr>
          <w:rFonts w:ascii="Times New Roman" w:hAnsi="Times New Roman"/>
        </w:rPr>
        <w:br/>
      </w:r>
      <w:proofErr w:type="spellStart"/>
      <w:r w:rsidRPr="00ED3F08">
        <w:rPr>
          <w:rFonts w:ascii="Times New Roman" w:hAnsi="Times New Roman"/>
        </w:rPr>
        <w:t>rf_ret</w:t>
      </w:r>
      <w:proofErr w:type="spellEnd"/>
      <w:r w:rsidRPr="00ED3F08">
        <w:rPr>
          <w:rFonts w:ascii="Times New Roman" w:hAnsi="Times New Roman"/>
        </w:rPr>
        <w:t xml:space="preserve"> = </w:t>
      </w:r>
      <w:proofErr w:type="spellStart"/>
      <w:r w:rsidRPr="00ED3F08">
        <w:rPr>
          <w:rFonts w:ascii="Times New Roman" w:hAnsi="Times New Roman"/>
        </w:rPr>
        <w:t>merge_data</w:t>
      </w:r>
      <w:proofErr w:type="spellEnd"/>
      <w:r w:rsidRPr="00ED3F08">
        <w:rPr>
          <w:rFonts w:ascii="Times New Roman" w:hAnsi="Times New Roman"/>
        </w:rPr>
        <w:t>['</w:t>
      </w:r>
      <w:proofErr w:type="spellStart"/>
      <w:r w:rsidRPr="00ED3F08">
        <w:rPr>
          <w:rFonts w:ascii="Times New Roman" w:hAnsi="Times New Roman"/>
        </w:rPr>
        <w:t>rfreturn</w:t>
      </w:r>
      <w:proofErr w:type="spellEnd"/>
      <w:r w:rsidRPr="00ED3F08">
        <w:rPr>
          <w:rFonts w:ascii="Times New Roman" w:hAnsi="Times New Roman"/>
        </w:rPr>
        <w:t>'].values</w:t>
      </w:r>
      <w:r w:rsidRPr="00ED3F08">
        <w:rPr>
          <w:rFonts w:ascii="Times New Roman" w:hAnsi="Times New Roman"/>
        </w:rPr>
        <w:br/>
      </w:r>
      <w:proofErr w:type="spellStart"/>
      <w:r w:rsidRPr="00ED3F08">
        <w:rPr>
          <w:rFonts w:ascii="Times New Roman" w:hAnsi="Times New Roman"/>
        </w:rPr>
        <w:t>ind_ret</w:t>
      </w:r>
      <w:proofErr w:type="spellEnd"/>
      <w:r w:rsidRPr="00ED3F08">
        <w:rPr>
          <w:rFonts w:ascii="Times New Roman" w:hAnsi="Times New Roman"/>
        </w:rPr>
        <w:t xml:space="preserve"> = </w:t>
      </w:r>
      <w:proofErr w:type="spellStart"/>
      <w:r w:rsidRPr="00ED3F08">
        <w:rPr>
          <w:rFonts w:ascii="Times New Roman" w:hAnsi="Times New Roman"/>
        </w:rPr>
        <w:t>merge_data</w:t>
      </w:r>
      <w:proofErr w:type="spellEnd"/>
      <w:r w:rsidRPr="00ED3F08">
        <w:rPr>
          <w:rFonts w:ascii="Times New Roman" w:hAnsi="Times New Roman"/>
        </w:rPr>
        <w:t>['</w:t>
      </w:r>
      <w:proofErr w:type="spellStart"/>
      <w:r w:rsidRPr="00ED3F08">
        <w:rPr>
          <w:rFonts w:ascii="Times New Roman" w:hAnsi="Times New Roman"/>
        </w:rPr>
        <w:t>return_ind</w:t>
      </w:r>
      <w:proofErr w:type="spellEnd"/>
      <w:r w:rsidRPr="00ED3F08">
        <w:rPr>
          <w:rFonts w:ascii="Times New Roman" w:hAnsi="Times New Roman"/>
        </w:rPr>
        <w:t>'].values</w:t>
      </w:r>
      <w:r w:rsidRPr="00ED3F08">
        <w:rPr>
          <w:rFonts w:ascii="Times New Roman" w:hAnsi="Times New Roman"/>
        </w:rPr>
        <w:br/>
      </w:r>
      <w:proofErr w:type="spellStart"/>
      <w:r w:rsidRPr="00ED3F08">
        <w:rPr>
          <w:rFonts w:ascii="Times New Roman" w:hAnsi="Times New Roman"/>
        </w:rPr>
        <w:t>plt.subplot</w:t>
      </w:r>
      <w:proofErr w:type="spellEnd"/>
      <w:r w:rsidRPr="00ED3F08">
        <w:rPr>
          <w:rFonts w:ascii="Times New Roman" w:hAnsi="Times New Roman"/>
        </w:rPr>
        <w:t>(2,2,2)</w:t>
      </w:r>
      <w:r w:rsidRPr="00ED3F08">
        <w:rPr>
          <w:rFonts w:ascii="Times New Roman" w:hAnsi="Times New Roman"/>
        </w:rPr>
        <w:br/>
      </w:r>
      <w:proofErr w:type="spellStart"/>
      <w:r w:rsidRPr="00ED3F08">
        <w:rPr>
          <w:rFonts w:ascii="Times New Roman" w:hAnsi="Times New Roman"/>
        </w:rPr>
        <w:t>plt.plot</w:t>
      </w:r>
      <w:proofErr w:type="spellEnd"/>
      <w:r w:rsidRPr="00ED3F08">
        <w:rPr>
          <w:rFonts w:ascii="Times New Roman" w:hAnsi="Times New Roman"/>
        </w:rPr>
        <w:t>(</w:t>
      </w:r>
      <w:proofErr w:type="spellStart"/>
      <w:r w:rsidRPr="00ED3F08">
        <w:rPr>
          <w:rFonts w:ascii="Times New Roman" w:hAnsi="Times New Roman"/>
        </w:rPr>
        <w:t>ind_ret</w:t>
      </w:r>
      <w:proofErr w:type="spellEnd"/>
      <w:r w:rsidRPr="00ED3F08">
        <w:rPr>
          <w:rFonts w:ascii="Times New Roman" w:hAnsi="Times New Roman"/>
        </w:rPr>
        <w:t xml:space="preserve"> - </w:t>
      </w:r>
      <w:proofErr w:type="spellStart"/>
      <w:r w:rsidRPr="00ED3F08">
        <w:rPr>
          <w:rFonts w:ascii="Times New Roman" w:hAnsi="Times New Roman"/>
        </w:rPr>
        <w:t>rf_ret</w:t>
      </w:r>
      <w:proofErr w:type="spellEnd"/>
      <w:r w:rsidRPr="00ED3F08">
        <w:rPr>
          <w:rFonts w:ascii="Times New Roman" w:hAnsi="Times New Roman"/>
        </w:rPr>
        <w:t xml:space="preserve">, </w:t>
      </w:r>
      <w:proofErr w:type="spellStart"/>
      <w:r w:rsidRPr="00ED3F08">
        <w:rPr>
          <w:rFonts w:ascii="Times New Roman" w:hAnsi="Times New Roman"/>
        </w:rPr>
        <w:t>stk_ret</w:t>
      </w:r>
      <w:proofErr w:type="spellEnd"/>
      <w:r w:rsidRPr="00ED3F08">
        <w:rPr>
          <w:rFonts w:ascii="Times New Roman" w:hAnsi="Times New Roman"/>
        </w:rPr>
        <w:t xml:space="preserve"> - </w:t>
      </w:r>
      <w:proofErr w:type="spellStart"/>
      <w:r w:rsidRPr="00ED3F08">
        <w:rPr>
          <w:rFonts w:ascii="Times New Roman" w:hAnsi="Times New Roman"/>
        </w:rPr>
        <w:t>rf_ret</w:t>
      </w:r>
      <w:proofErr w:type="spellEnd"/>
      <w:r w:rsidRPr="00ED3F08">
        <w:rPr>
          <w:rFonts w:ascii="Times New Roman" w:hAnsi="Times New Roman"/>
        </w:rPr>
        <w:t xml:space="preserve">, 'o', </w:t>
      </w:r>
      <w:proofErr w:type="spellStart"/>
      <w:r w:rsidRPr="00ED3F08">
        <w:rPr>
          <w:rFonts w:ascii="Times New Roman" w:hAnsi="Times New Roman"/>
        </w:rPr>
        <w:t>ms</w:t>
      </w:r>
      <w:proofErr w:type="spellEnd"/>
      <w:r w:rsidRPr="00ED3F08">
        <w:rPr>
          <w:rFonts w:ascii="Times New Roman" w:hAnsi="Times New Roman"/>
        </w:rPr>
        <w:t xml:space="preserve">=5, </w:t>
      </w:r>
      <w:proofErr w:type="spellStart"/>
      <w:r w:rsidRPr="00ED3F08">
        <w:rPr>
          <w:rFonts w:ascii="Times New Roman" w:hAnsi="Times New Roman"/>
        </w:rPr>
        <w:t>mfc</w:t>
      </w:r>
      <w:proofErr w:type="spellEnd"/>
      <w:r w:rsidRPr="00ED3F08">
        <w:rPr>
          <w:rFonts w:ascii="Times New Roman" w:hAnsi="Times New Roman"/>
        </w:rPr>
        <w:t xml:space="preserve">='w', </w:t>
      </w:r>
      <w:proofErr w:type="spellStart"/>
      <w:r w:rsidRPr="00ED3F08">
        <w:rPr>
          <w:rFonts w:ascii="Times New Roman" w:hAnsi="Times New Roman"/>
        </w:rPr>
        <w:t>lw</w:t>
      </w:r>
      <w:proofErr w:type="spellEnd"/>
      <w:r w:rsidRPr="00ED3F08">
        <w:rPr>
          <w:rFonts w:ascii="Times New Roman" w:hAnsi="Times New Roman"/>
        </w:rPr>
        <w:t>=2)#</w:t>
      </w:r>
      <w:r w:rsidRPr="00ED3F08">
        <w:rPr>
          <w:rFonts w:ascii="Times New Roman" w:hAnsi="Times New Roman"/>
        </w:rPr>
        <w:t>股票收益减去无风险</w:t>
      </w:r>
      <w:r w:rsidRPr="00ED3F08">
        <w:rPr>
          <w:rFonts w:ascii="Times New Roman" w:hAnsi="Times New Roman"/>
        </w:rPr>
        <w:br/>
      </w:r>
      <w:proofErr w:type="spellStart"/>
      <w:r w:rsidRPr="00ED3F08">
        <w:rPr>
          <w:rFonts w:ascii="Times New Roman" w:hAnsi="Times New Roman"/>
        </w:rPr>
        <w:t>plt.xlabel</w:t>
      </w:r>
      <w:proofErr w:type="spellEnd"/>
      <w:r w:rsidRPr="00ED3F08">
        <w:rPr>
          <w:rFonts w:ascii="Times New Roman" w:hAnsi="Times New Roman"/>
        </w:rPr>
        <w:t>(r'$</w:t>
      </w:r>
      <w:proofErr w:type="spellStart"/>
      <w:r w:rsidRPr="00ED3F08">
        <w:rPr>
          <w:rFonts w:ascii="Times New Roman" w:hAnsi="Times New Roman"/>
        </w:rPr>
        <w:t>r_m</w:t>
      </w:r>
      <w:proofErr w:type="spellEnd"/>
      <w:r w:rsidRPr="00ED3F08">
        <w:rPr>
          <w:rFonts w:ascii="Times New Roman" w:hAnsi="Times New Roman"/>
        </w:rPr>
        <w:t xml:space="preserve"> - </w:t>
      </w:r>
      <w:proofErr w:type="spellStart"/>
      <w:r w:rsidRPr="00ED3F08">
        <w:rPr>
          <w:rFonts w:ascii="Times New Roman" w:hAnsi="Times New Roman"/>
        </w:rPr>
        <w:t>r_f</w:t>
      </w:r>
      <w:proofErr w:type="spellEnd"/>
      <w:r w:rsidRPr="00ED3F08">
        <w:rPr>
          <w:rFonts w:ascii="Times New Roman" w:hAnsi="Times New Roman"/>
        </w:rPr>
        <w:t xml:space="preserve">$', </w:t>
      </w:r>
      <w:proofErr w:type="spellStart"/>
      <w:r w:rsidRPr="00ED3F08">
        <w:rPr>
          <w:rFonts w:ascii="Times New Roman" w:hAnsi="Times New Roman"/>
        </w:rPr>
        <w:t>fontsize</w:t>
      </w:r>
      <w:proofErr w:type="spellEnd"/>
      <w:r w:rsidRPr="00ED3F08">
        <w:rPr>
          <w:rFonts w:ascii="Times New Roman" w:hAnsi="Times New Roman"/>
        </w:rPr>
        <w:t xml:space="preserve"> = 20)</w:t>
      </w:r>
      <w:r w:rsidRPr="00ED3F08">
        <w:rPr>
          <w:rFonts w:ascii="Times New Roman" w:hAnsi="Times New Roman"/>
        </w:rPr>
        <w:br/>
      </w:r>
      <w:proofErr w:type="spellStart"/>
      <w:r w:rsidRPr="00ED3F08">
        <w:rPr>
          <w:rFonts w:ascii="Times New Roman" w:hAnsi="Times New Roman"/>
        </w:rPr>
        <w:t>plt.ylabel</w:t>
      </w:r>
      <w:proofErr w:type="spellEnd"/>
      <w:r w:rsidRPr="00ED3F08">
        <w:rPr>
          <w:rFonts w:ascii="Times New Roman" w:hAnsi="Times New Roman"/>
        </w:rPr>
        <w:t>(r'$</w:t>
      </w:r>
      <w:proofErr w:type="spellStart"/>
      <w:r w:rsidRPr="00ED3F08">
        <w:rPr>
          <w:rFonts w:ascii="Times New Roman" w:hAnsi="Times New Roman"/>
        </w:rPr>
        <w:t>r_i</w:t>
      </w:r>
      <w:proofErr w:type="spellEnd"/>
      <w:r w:rsidRPr="00ED3F08">
        <w:rPr>
          <w:rFonts w:ascii="Times New Roman" w:hAnsi="Times New Roman"/>
        </w:rPr>
        <w:t xml:space="preserve"> - </w:t>
      </w:r>
      <w:proofErr w:type="spellStart"/>
      <w:r w:rsidRPr="00ED3F08">
        <w:rPr>
          <w:rFonts w:ascii="Times New Roman" w:hAnsi="Times New Roman"/>
        </w:rPr>
        <w:t>r_f</w:t>
      </w:r>
      <w:proofErr w:type="spellEnd"/>
      <w:r w:rsidRPr="00ED3F08">
        <w:rPr>
          <w:rFonts w:ascii="Times New Roman" w:hAnsi="Times New Roman"/>
        </w:rPr>
        <w:t xml:space="preserve">$', </w:t>
      </w:r>
      <w:proofErr w:type="spellStart"/>
      <w:r w:rsidRPr="00ED3F08">
        <w:rPr>
          <w:rFonts w:ascii="Times New Roman" w:hAnsi="Times New Roman"/>
        </w:rPr>
        <w:t>fontsize</w:t>
      </w:r>
      <w:proofErr w:type="spellEnd"/>
      <w:r w:rsidRPr="00ED3F08">
        <w:rPr>
          <w:rFonts w:ascii="Times New Roman" w:hAnsi="Times New Roman"/>
        </w:rPr>
        <w:t xml:space="preserve"> = 20)</w:t>
      </w:r>
      <w:r w:rsidRPr="00ED3F08">
        <w:rPr>
          <w:rFonts w:ascii="Times New Roman" w:hAnsi="Times New Roman"/>
        </w:rPr>
        <w:br/>
        <w:t xml:space="preserve">x = </w:t>
      </w:r>
      <w:proofErr w:type="spellStart"/>
      <w:r w:rsidRPr="00ED3F08">
        <w:rPr>
          <w:rFonts w:ascii="Times New Roman" w:hAnsi="Times New Roman"/>
        </w:rPr>
        <w:t>sm.add_constant</w:t>
      </w:r>
      <w:proofErr w:type="spellEnd"/>
      <w:r w:rsidRPr="00ED3F08">
        <w:rPr>
          <w:rFonts w:ascii="Times New Roman" w:hAnsi="Times New Roman"/>
        </w:rPr>
        <w:t>(</w:t>
      </w:r>
      <w:proofErr w:type="spellStart"/>
      <w:r w:rsidRPr="00ED3F08">
        <w:rPr>
          <w:rFonts w:ascii="Times New Roman" w:hAnsi="Times New Roman"/>
        </w:rPr>
        <w:t>ind_ret-rf_ret</w:t>
      </w:r>
      <w:proofErr w:type="spellEnd"/>
      <w:r w:rsidRPr="00ED3F08">
        <w:rPr>
          <w:rFonts w:ascii="Times New Roman" w:hAnsi="Times New Roman"/>
        </w:rPr>
        <w:t>)#</w:t>
      </w:r>
      <w:r w:rsidRPr="00ED3F08">
        <w:rPr>
          <w:rFonts w:ascii="Times New Roman" w:hAnsi="Times New Roman"/>
        </w:rPr>
        <w:t>定义</w:t>
      </w:r>
      <w:r w:rsidRPr="00ED3F08">
        <w:rPr>
          <w:rFonts w:ascii="Times New Roman" w:hAnsi="Times New Roman"/>
        </w:rPr>
        <w:t>x</w:t>
      </w:r>
      <w:r w:rsidRPr="00ED3F08">
        <w:rPr>
          <w:rFonts w:ascii="Times New Roman" w:hAnsi="Times New Roman"/>
        </w:rPr>
        <w:br/>
        <w:t xml:space="preserve">y = </w:t>
      </w:r>
      <w:proofErr w:type="spellStart"/>
      <w:r w:rsidRPr="00ED3F08">
        <w:rPr>
          <w:rFonts w:ascii="Times New Roman" w:hAnsi="Times New Roman"/>
        </w:rPr>
        <w:t>stk_ret</w:t>
      </w:r>
      <w:proofErr w:type="spellEnd"/>
      <w:r w:rsidRPr="00ED3F08">
        <w:rPr>
          <w:rFonts w:ascii="Times New Roman" w:hAnsi="Times New Roman"/>
        </w:rPr>
        <w:t xml:space="preserve"> - </w:t>
      </w:r>
      <w:proofErr w:type="spellStart"/>
      <w:r w:rsidRPr="00ED3F08">
        <w:rPr>
          <w:rFonts w:ascii="Times New Roman" w:hAnsi="Times New Roman"/>
        </w:rPr>
        <w:t>rf_ret</w:t>
      </w:r>
      <w:proofErr w:type="spellEnd"/>
      <w:r w:rsidRPr="00ED3F08">
        <w:rPr>
          <w:rFonts w:ascii="Times New Roman" w:hAnsi="Times New Roman"/>
        </w:rPr>
        <w:br/>
        <w:t xml:space="preserve">model = </w:t>
      </w:r>
      <w:proofErr w:type="spellStart"/>
      <w:r w:rsidRPr="00ED3F08">
        <w:rPr>
          <w:rFonts w:ascii="Times New Roman" w:hAnsi="Times New Roman"/>
        </w:rPr>
        <w:t>sm.OLS</w:t>
      </w:r>
      <w:proofErr w:type="spellEnd"/>
      <w:r w:rsidRPr="00ED3F08">
        <w:rPr>
          <w:rFonts w:ascii="Times New Roman" w:hAnsi="Times New Roman"/>
        </w:rPr>
        <w:t>(y, x)</w:t>
      </w:r>
      <w:r w:rsidRPr="00ED3F08">
        <w:rPr>
          <w:rFonts w:ascii="Times New Roman" w:hAnsi="Times New Roman"/>
        </w:rPr>
        <w:br/>
        <w:t xml:space="preserve">results = </w:t>
      </w:r>
      <w:proofErr w:type="spellStart"/>
      <w:r w:rsidRPr="00ED3F08">
        <w:rPr>
          <w:rFonts w:ascii="Times New Roman" w:hAnsi="Times New Roman"/>
        </w:rPr>
        <w:t>model.fit</w:t>
      </w:r>
      <w:proofErr w:type="spellEnd"/>
      <w:r w:rsidRPr="00ED3F08">
        <w:rPr>
          <w:rFonts w:ascii="Times New Roman" w:hAnsi="Times New Roman"/>
        </w:rPr>
        <w:t>()</w:t>
      </w:r>
      <w:r w:rsidRPr="00ED3F08">
        <w:rPr>
          <w:rFonts w:ascii="Times New Roman" w:hAnsi="Times New Roman"/>
        </w:rPr>
        <w:br/>
        <w:t>print(</w:t>
      </w:r>
      <w:proofErr w:type="spellStart"/>
      <w:r w:rsidRPr="00ED3F08">
        <w:rPr>
          <w:rFonts w:ascii="Times New Roman" w:hAnsi="Times New Roman"/>
        </w:rPr>
        <w:t>results.summary</w:t>
      </w:r>
      <w:proofErr w:type="spellEnd"/>
      <w:r w:rsidRPr="00ED3F08">
        <w:rPr>
          <w:rFonts w:ascii="Times New Roman" w:hAnsi="Times New Roman"/>
        </w:rPr>
        <w:t>())</w:t>
      </w:r>
      <w:r w:rsidRPr="00ED3F08">
        <w:rPr>
          <w:rFonts w:ascii="Times New Roman" w:hAnsi="Times New Roman"/>
        </w:rPr>
        <w:br/>
      </w:r>
      <w:proofErr w:type="spellStart"/>
      <w:r w:rsidRPr="00ED3F08">
        <w:rPr>
          <w:rFonts w:ascii="Times New Roman" w:hAnsi="Times New Roman"/>
        </w:rPr>
        <w:t>plt.show</w:t>
      </w:r>
      <w:proofErr w:type="spellEnd"/>
      <w:r w:rsidRPr="00ED3F08">
        <w:rPr>
          <w:rFonts w:ascii="Times New Roman" w:hAnsi="Times New Roman"/>
        </w:rPr>
        <w:t>()</w:t>
      </w:r>
      <w:r w:rsidRPr="00ED3F08">
        <w:rPr>
          <w:rFonts w:ascii="Times New Roman" w:hAnsi="Times New Roman"/>
        </w:rPr>
        <w:br/>
      </w:r>
      <w:proofErr w:type="spellStart"/>
      <w:r w:rsidRPr="00ED3F08">
        <w:rPr>
          <w:rFonts w:ascii="Times New Roman" w:hAnsi="Times New Roman"/>
        </w:rPr>
        <w:t>plt.figure</w:t>
      </w:r>
      <w:proofErr w:type="spellEnd"/>
      <w:r w:rsidRPr="00ED3F08">
        <w:rPr>
          <w:rFonts w:ascii="Times New Roman" w:hAnsi="Times New Roman"/>
        </w:rPr>
        <w:t>(2)</w:t>
      </w:r>
      <w:r w:rsidRPr="00ED3F08">
        <w:rPr>
          <w:rFonts w:ascii="Times New Roman" w:hAnsi="Times New Roman"/>
        </w:rPr>
        <w:br/>
        <w:t xml:space="preserve">stock_data2 = </w:t>
      </w:r>
      <w:proofErr w:type="spellStart"/>
      <w:r w:rsidRPr="00ED3F08">
        <w:rPr>
          <w:rFonts w:ascii="Times New Roman" w:hAnsi="Times New Roman"/>
        </w:rPr>
        <w:t>onedata</w:t>
      </w:r>
      <w:proofErr w:type="spellEnd"/>
      <w:r w:rsidRPr="00ED3F08">
        <w:rPr>
          <w:rFonts w:ascii="Times New Roman" w:hAnsi="Times New Roman"/>
        </w:rPr>
        <w:t>[</w:t>
      </w:r>
      <w:proofErr w:type="spellStart"/>
      <w:r w:rsidRPr="00ED3F08">
        <w:rPr>
          <w:rFonts w:ascii="Times New Roman" w:hAnsi="Times New Roman"/>
        </w:rPr>
        <w:t>onedata</w:t>
      </w:r>
      <w:proofErr w:type="spellEnd"/>
      <w:r w:rsidRPr="00ED3F08">
        <w:rPr>
          <w:rFonts w:ascii="Times New Roman" w:hAnsi="Times New Roman"/>
        </w:rPr>
        <w:t xml:space="preserve">['code'] == </w:t>
      </w:r>
      <w:proofErr w:type="spellStart"/>
      <w:r w:rsidRPr="00ED3F08">
        <w:rPr>
          <w:rFonts w:ascii="Times New Roman" w:hAnsi="Times New Roman"/>
        </w:rPr>
        <w:t>stk_onecodes</w:t>
      </w:r>
      <w:proofErr w:type="spellEnd"/>
      <w:r w:rsidRPr="00ED3F08">
        <w:rPr>
          <w:rFonts w:ascii="Times New Roman" w:hAnsi="Times New Roman"/>
        </w:rPr>
        <w:t>[1]]</w:t>
      </w:r>
      <w:r w:rsidRPr="00ED3F08">
        <w:rPr>
          <w:rFonts w:ascii="Times New Roman" w:hAnsi="Times New Roman"/>
        </w:rPr>
        <w:br/>
        <w:t>stock_data2['return'] = np.log(stock_data2['close']) - np.log(stock_data2['close'].shift(periods=1))#</w:t>
      </w:r>
      <w:r w:rsidRPr="00ED3F08">
        <w:rPr>
          <w:rFonts w:ascii="Times New Roman" w:hAnsi="Times New Roman"/>
        </w:rPr>
        <w:t>对数收益</w:t>
      </w:r>
      <w:r w:rsidRPr="00ED3F08">
        <w:rPr>
          <w:rFonts w:ascii="Times New Roman" w:hAnsi="Times New Roman"/>
        </w:rPr>
        <w:br/>
        <w:t>stock_data2.dropna(</w:t>
      </w:r>
      <w:proofErr w:type="spellStart"/>
      <w:r w:rsidRPr="00ED3F08">
        <w:rPr>
          <w:rFonts w:ascii="Times New Roman" w:hAnsi="Times New Roman"/>
        </w:rPr>
        <w:t>inplace</w:t>
      </w:r>
      <w:proofErr w:type="spellEnd"/>
      <w:r w:rsidRPr="00ED3F08">
        <w:rPr>
          <w:rFonts w:ascii="Times New Roman" w:hAnsi="Times New Roman"/>
        </w:rPr>
        <w:t>=True)</w:t>
      </w:r>
      <w:r w:rsidRPr="00ED3F08">
        <w:rPr>
          <w:rFonts w:ascii="Times New Roman" w:hAnsi="Times New Roman"/>
        </w:rPr>
        <w:br/>
      </w:r>
      <w:proofErr w:type="spellStart"/>
      <w:r w:rsidRPr="00ED3F08">
        <w:rPr>
          <w:rFonts w:ascii="Times New Roman" w:hAnsi="Times New Roman"/>
        </w:rPr>
        <w:t>ind</w:t>
      </w:r>
      <w:proofErr w:type="spellEnd"/>
      <w:r w:rsidRPr="00ED3F08">
        <w:rPr>
          <w:rFonts w:ascii="Times New Roman" w:hAnsi="Times New Roman"/>
        </w:rPr>
        <w:t xml:space="preserve"> = (stock_data2['return'] &gt;= -0.1) &amp; (stock_data2['return'] &lt;= 0.1)</w:t>
      </w:r>
      <w:r w:rsidRPr="00ED3F08">
        <w:rPr>
          <w:rFonts w:ascii="Times New Roman" w:hAnsi="Times New Roman"/>
        </w:rPr>
        <w:br/>
        <w:t>stock_data2 = stock_data2.loc[</w:t>
      </w:r>
      <w:proofErr w:type="spellStart"/>
      <w:r w:rsidRPr="00ED3F08">
        <w:rPr>
          <w:rFonts w:ascii="Times New Roman" w:hAnsi="Times New Roman"/>
        </w:rPr>
        <w:t>ind</w:t>
      </w:r>
      <w:proofErr w:type="spellEnd"/>
      <w:r w:rsidRPr="00ED3F08">
        <w:rPr>
          <w:rFonts w:ascii="Times New Roman" w:hAnsi="Times New Roman"/>
        </w:rPr>
        <w:t>, :]</w:t>
      </w:r>
      <w:r w:rsidRPr="00ED3F08">
        <w:rPr>
          <w:rFonts w:ascii="Times New Roman" w:hAnsi="Times New Roman"/>
        </w:rPr>
        <w:br/>
      </w:r>
      <w:proofErr w:type="spellStart"/>
      <w:r w:rsidRPr="00ED3F08">
        <w:rPr>
          <w:rFonts w:ascii="Times New Roman" w:hAnsi="Times New Roman"/>
        </w:rPr>
        <w:t>plt.subplot</w:t>
      </w:r>
      <w:proofErr w:type="spellEnd"/>
      <w:r w:rsidRPr="00ED3F08">
        <w:rPr>
          <w:rFonts w:ascii="Times New Roman" w:hAnsi="Times New Roman"/>
        </w:rPr>
        <w:t>(2,2,1)</w:t>
      </w:r>
      <w:r w:rsidRPr="00ED3F08">
        <w:rPr>
          <w:rFonts w:ascii="Times New Roman" w:hAnsi="Times New Roman"/>
        </w:rPr>
        <w:br/>
        <w:t>stock_data2['return'].plot()</w:t>
      </w:r>
      <w:r w:rsidRPr="00ED3F08">
        <w:rPr>
          <w:rFonts w:ascii="Times New Roman" w:hAnsi="Times New Roman"/>
        </w:rPr>
        <w:br/>
      </w:r>
      <w:proofErr w:type="spellStart"/>
      <w:r w:rsidRPr="00ED3F08">
        <w:rPr>
          <w:rFonts w:ascii="Times New Roman" w:hAnsi="Times New Roman"/>
        </w:rPr>
        <w:t>merge_data</w:t>
      </w:r>
      <w:proofErr w:type="spellEnd"/>
      <w:r w:rsidRPr="00ED3F08">
        <w:rPr>
          <w:rFonts w:ascii="Times New Roman" w:hAnsi="Times New Roman"/>
        </w:rPr>
        <w:t xml:space="preserve"> = </w:t>
      </w:r>
      <w:proofErr w:type="spellStart"/>
      <w:r w:rsidRPr="00ED3F08">
        <w:rPr>
          <w:rFonts w:ascii="Times New Roman" w:hAnsi="Times New Roman"/>
        </w:rPr>
        <w:t>pd.merge</w:t>
      </w:r>
      <w:proofErr w:type="spellEnd"/>
      <w:r w:rsidRPr="00ED3F08">
        <w:rPr>
          <w:rFonts w:ascii="Times New Roman" w:hAnsi="Times New Roman"/>
        </w:rPr>
        <w:t>(left=stock_data2[['date', 'return', 'rf']],right=data300[['</w:t>
      </w:r>
      <w:proofErr w:type="spellStart"/>
      <w:r w:rsidRPr="00ED3F08">
        <w:rPr>
          <w:rFonts w:ascii="Times New Roman" w:hAnsi="Times New Roman"/>
        </w:rPr>
        <w:t>date','return</w:t>
      </w:r>
      <w:proofErr w:type="spellEnd"/>
      <w:r w:rsidRPr="00ED3F08">
        <w:rPr>
          <w:rFonts w:ascii="Times New Roman" w:hAnsi="Times New Roman"/>
        </w:rPr>
        <w:t>']],</w:t>
      </w:r>
      <w:r w:rsidRPr="00ED3F08">
        <w:rPr>
          <w:rFonts w:ascii="Times New Roman" w:hAnsi="Times New Roman"/>
        </w:rPr>
        <w:br/>
        <w:t xml:space="preserve">                      on='date',</w:t>
      </w:r>
      <w:r w:rsidRPr="00ED3F08">
        <w:rPr>
          <w:rFonts w:ascii="Times New Roman" w:hAnsi="Times New Roman"/>
        </w:rPr>
        <w:br/>
        <w:t xml:space="preserve">                      how='inner')#</w:t>
      </w:r>
      <w:r w:rsidRPr="00ED3F08">
        <w:rPr>
          <w:rFonts w:ascii="Times New Roman" w:hAnsi="Times New Roman"/>
        </w:rPr>
        <w:t>第一个为股票第二为指数按照日期去拼</w:t>
      </w:r>
      <w:r w:rsidRPr="00ED3F08">
        <w:rPr>
          <w:rFonts w:ascii="Times New Roman" w:hAnsi="Times New Roman"/>
        </w:rPr>
        <w:br/>
      </w:r>
      <w:proofErr w:type="spellStart"/>
      <w:r w:rsidRPr="00ED3F08">
        <w:rPr>
          <w:rFonts w:ascii="Times New Roman" w:hAnsi="Times New Roman"/>
        </w:rPr>
        <w:t>merge_data.columns</w:t>
      </w:r>
      <w:proofErr w:type="spellEnd"/>
      <w:r w:rsidRPr="00ED3F08">
        <w:rPr>
          <w:rFonts w:ascii="Times New Roman" w:hAnsi="Times New Roman"/>
        </w:rPr>
        <w:t xml:space="preserve"> = ['date', '</w:t>
      </w:r>
      <w:proofErr w:type="spellStart"/>
      <w:r w:rsidRPr="00ED3F08">
        <w:rPr>
          <w:rFonts w:ascii="Times New Roman" w:hAnsi="Times New Roman"/>
        </w:rPr>
        <w:t>return_stk</w:t>
      </w:r>
      <w:proofErr w:type="spellEnd"/>
      <w:r w:rsidRPr="00ED3F08">
        <w:rPr>
          <w:rFonts w:ascii="Times New Roman" w:hAnsi="Times New Roman"/>
        </w:rPr>
        <w:t>', '</w:t>
      </w:r>
      <w:proofErr w:type="spellStart"/>
      <w:r w:rsidRPr="00ED3F08">
        <w:rPr>
          <w:rFonts w:ascii="Times New Roman" w:hAnsi="Times New Roman"/>
        </w:rPr>
        <w:t>rfreturn</w:t>
      </w:r>
      <w:proofErr w:type="spellEnd"/>
      <w:r w:rsidRPr="00ED3F08">
        <w:rPr>
          <w:rFonts w:ascii="Times New Roman" w:hAnsi="Times New Roman"/>
        </w:rPr>
        <w:t>', '</w:t>
      </w:r>
      <w:proofErr w:type="spellStart"/>
      <w:r w:rsidRPr="00ED3F08">
        <w:rPr>
          <w:rFonts w:ascii="Times New Roman" w:hAnsi="Times New Roman"/>
        </w:rPr>
        <w:t>return_ind</w:t>
      </w:r>
      <w:proofErr w:type="spellEnd"/>
      <w:r w:rsidRPr="00ED3F08">
        <w:rPr>
          <w:rFonts w:ascii="Times New Roman" w:hAnsi="Times New Roman"/>
        </w:rPr>
        <w:t>']</w:t>
      </w:r>
      <w:r w:rsidRPr="00ED3F08">
        <w:rPr>
          <w:rFonts w:ascii="Times New Roman" w:hAnsi="Times New Roman"/>
        </w:rPr>
        <w:br/>
      </w:r>
      <w:proofErr w:type="spellStart"/>
      <w:r w:rsidRPr="00ED3F08">
        <w:rPr>
          <w:rFonts w:ascii="Times New Roman" w:hAnsi="Times New Roman"/>
        </w:rPr>
        <w:t>merge_data.dropna</w:t>
      </w:r>
      <w:proofErr w:type="spellEnd"/>
      <w:r w:rsidRPr="00ED3F08">
        <w:rPr>
          <w:rFonts w:ascii="Times New Roman" w:hAnsi="Times New Roman"/>
        </w:rPr>
        <w:t>(</w:t>
      </w:r>
      <w:proofErr w:type="spellStart"/>
      <w:r w:rsidRPr="00ED3F08">
        <w:rPr>
          <w:rFonts w:ascii="Times New Roman" w:hAnsi="Times New Roman"/>
        </w:rPr>
        <w:t>inplace</w:t>
      </w:r>
      <w:proofErr w:type="spellEnd"/>
      <w:r w:rsidRPr="00ED3F08">
        <w:rPr>
          <w:rFonts w:ascii="Times New Roman" w:hAnsi="Times New Roman"/>
        </w:rPr>
        <w:t>=True)</w:t>
      </w:r>
      <w:r w:rsidRPr="00ED3F08">
        <w:rPr>
          <w:rFonts w:ascii="Times New Roman" w:hAnsi="Times New Roman"/>
        </w:rPr>
        <w:br/>
      </w:r>
      <w:proofErr w:type="spellStart"/>
      <w:r w:rsidRPr="00ED3F08">
        <w:rPr>
          <w:rFonts w:ascii="Times New Roman" w:hAnsi="Times New Roman"/>
        </w:rPr>
        <w:t>stk_ret</w:t>
      </w:r>
      <w:proofErr w:type="spellEnd"/>
      <w:r w:rsidRPr="00ED3F08">
        <w:rPr>
          <w:rFonts w:ascii="Times New Roman" w:hAnsi="Times New Roman"/>
        </w:rPr>
        <w:t xml:space="preserve"> = </w:t>
      </w:r>
      <w:proofErr w:type="spellStart"/>
      <w:r w:rsidRPr="00ED3F08">
        <w:rPr>
          <w:rFonts w:ascii="Times New Roman" w:hAnsi="Times New Roman"/>
        </w:rPr>
        <w:t>merge_data</w:t>
      </w:r>
      <w:proofErr w:type="spellEnd"/>
      <w:r w:rsidRPr="00ED3F08">
        <w:rPr>
          <w:rFonts w:ascii="Times New Roman" w:hAnsi="Times New Roman"/>
        </w:rPr>
        <w:t>['</w:t>
      </w:r>
      <w:proofErr w:type="spellStart"/>
      <w:r w:rsidRPr="00ED3F08">
        <w:rPr>
          <w:rFonts w:ascii="Times New Roman" w:hAnsi="Times New Roman"/>
        </w:rPr>
        <w:t>return_stk</w:t>
      </w:r>
      <w:proofErr w:type="spellEnd"/>
      <w:r w:rsidRPr="00ED3F08">
        <w:rPr>
          <w:rFonts w:ascii="Times New Roman" w:hAnsi="Times New Roman"/>
        </w:rPr>
        <w:t>'].values</w:t>
      </w:r>
      <w:r w:rsidRPr="00ED3F08">
        <w:rPr>
          <w:rFonts w:ascii="Times New Roman" w:hAnsi="Times New Roman"/>
        </w:rPr>
        <w:br/>
      </w:r>
      <w:proofErr w:type="spellStart"/>
      <w:r w:rsidRPr="00ED3F08">
        <w:rPr>
          <w:rFonts w:ascii="Times New Roman" w:hAnsi="Times New Roman"/>
        </w:rPr>
        <w:t>rf_ret</w:t>
      </w:r>
      <w:proofErr w:type="spellEnd"/>
      <w:r w:rsidRPr="00ED3F08">
        <w:rPr>
          <w:rFonts w:ascii="Times New Roman" w:hAnsi="Times New Roman"/>
        </w:rPr>
        <w:t xml:space="preserve"> = </w:t>
      </w:r>
      <w:proofErr w:type="spellStart"/>
      <w:r w:rsidRPr="00ED3F08">
        <w:rPr>
          <w:rFonts w:ascii="Times New Roman" w:hAnsi="Times New Roman"/>
        </w:rPr>
        <w:t>merge_data</w:t>
      </w:r>
      <w:proofErr w:type="spellEnd"/>
      <w:r w:rsidRPr="00ED3F08">
        <w:rPr>
          <w:rFonts w:ascii="Times New Roman" w:hAnsi="Times New Roman"/>
        </w:rPr>
        <w:t>['</w:t>
      </w:r>
      <w:proofErr w:type="spellStart"/>
      <w:r w:rsidRPr="00ED3F08">
        <w:rPr>
          <w:rFonts w:ascii="Times New Roman" w:hAnsi="Times New Roman"/>
        </w:rPr>
        <w:t>rfreturn</w:t>
      </w:r>
      <w:proofErr w:type="spellEnd"/>
      <w:r w:rsidRPr="00ED3F08">
        <w:rPr>
          <w:rFonts w:ascii="Times New Roman" w:hAnsi="Times New Roman"/>
        </w:rPr>
        <w:t>'].values</w:t>
      </w:r>
      <w:r w:rsidRPr="00ED3F08">
        <w:rPr>
          <w:rFonts w:ascii="Times New Roman" w:hAnsi="Times New Roman"/>
        </w:rPr>
        <w:br/>
      </w:r>
      <w:proofErr w:type="spellStart"/>
      <w:r w:rsidRPr="00ED3F08">
        <w:rPr>
          <w:rFonts w:ascii="Times New Roman" w:hAnsi="Times New Roman"/>
        </w:rPr>
        <w:t>ind_ret</w:t>
      </w:r>
      <w:proofErr w:type="spellEnd"/>
      <w:r w:rsidRPr="00ED3F08">
        <w:rPr>
          <w:rFonts w:ascii="Times New Roman" w:hAnsi="Times New Roman"/>
        </w:rPr>
        <w:t xml:space="preserve"> = </w:t>
      </w:r>
      <w:proofErr w:type="spellStart"/>
      <w:r w:rsidRPr="00ED3F08">
        <w:rPr>
          <w:rFonts w:ascii="Times New Roman" w:hAnsi="Times New Roman"/>
        </w:rPr>
        <w:t>merge_data</w:t>
      </w:r>
      <w:proofErr w:type="spellEnd"/>
      <w:r w:rsidRPr="00ED3F08">
        <w:rPr>
          <w:rFonts w:ascii="Times New Roman" w:hAnsi="Times New Roman"/>
        </w:rPr>
        <w:t>['</w:t>
      </w:r>
      <w:proofErr w:type="spellStart"/>
      <w:r w:rsidRPr="00ED3F08">
        <w:rPr>
          <w:rFonts w:ascii="Times New Roman" w:hAnsi="Times New Roman"/>
        </w:rPr>
        <w:t>return_ind</w:t>
      </w:r>
      <w:proofErr w:type="spellEnd"/>
      <w:r w:rsidRPr="00ED3F08">
        <w:rPr>
          <w:rFonts w:ascii="Times New Roman" w:hAnsi="Times New Roman"/>
        </w:rPr>
        <w:t>'].values</w:t>
      </w:r>
      <w:r w:rsidRPr="00ED3F08">
        <w:rPr>
          <w:rFonts w:ascii="Times New Roman" w:hAnsi="Times New Roman"/>
        </w:rPr>
        <w:br/>
      </w:r>
      <w:proofErr w:type="spellStart"/>
      <w:r w:rsidRPr="00ED3F08">
        <w:rPr>
          <w:rFonts w:ascii="Times New Roman" w:hAnsi="Times New Roman"/>
        </w:rPr>
        <w:t>plt.subplot</w:t>
      </w:r>
      <w:proofErr w:type="spellEnd"/>
      <w:r w:rsidRPr="00ED3F08">
        <w:rPr>
          <w:rFonts w:ascii="Times New Roman" w:hAnsi="Times New Roman"/>
        </w:rPr>
        <w:t>(2,2,2)</w:t>
      </w:r>
      <w:r w:rsidRPr="00ED3F08">
        <w:rPr>
          <w:rFonts w:ascii="Times New Roman" w:hAnsi="Times New Roman"/>
        </w:rPr>
        <w:br/>
      </w:r>
      <w:proofErr w:type="spellStart"/>
      <w:r w:rsidRPr="00ED3F08">
        <w:rPr>
          <w:rFonts w:ascii="Times New Roman" w:hAnsi="Times New Roman"/>
        </w:rPr>
        <w:t>plt.plot</w:t>
      </w:r>
      <w:proofErr w:type="spellEnd"/>
      <w:r w:rsidRPr="00ED3F08">
        <w:rPr>
          <w:rFonts w:ascii="Times New Roman" w:hAnsi="Times New Roman"/>
        </w:rPr>
        <w:t>(</w:t>
      </w:r>
      <w:proofErr w:type="spellStart"/>
      <w:r w:rsidRPr="00ED3F08">
        <w:rPr>
          <w:rFonts w:ascii="Times New Roman" w:hAnsi="Times New Roman"/>
        </w:rPr>
        <w:t>ind_ret</w:t>
      </w:r>
      <w:proofErr w:type="spellEnd"/>
      <w:r w:rsidRPr="00ED3F08">
        <w:rPr>
          <w:rFonts w:ascii="Times New Roman" w:hAnsi="Times New Roman"/>
        </w:rPr>
        <w:t xml:space="preserve"> - </w:t>
      </w:r>
      <w:proofErr w:type="spellStart"/>
      <w:r w:rsidRPr="00ED3F08">
        <w:rPr>
          <w:rFonts w:ascii="Times New Roman" w:hAnsi="Times New Roman"/>
        </w:rPr>
        <w:t>rf_ret</w:t>
      </w:r>
      <w:proofErr w:type="spellEnd"/>
      <w:r w:rsidRPr="00ED3F08">
        <w:rPr>
          <w:rFonts w:ascii="Times New Roman" w:hAnsi="Times New Roman"/>
        </w:rPr>
        <w:t xml:space="preserve">, </w:t>
      </w:r>
      <w:proofErr w:type="spellStart"/>
      <w:r w:rsidRPr="00ED3F08">
        <w:rPr>
          <w:rFonts w:ascii="Times New Roman" w:hAnsi="Times New Roman"/>
        </w:rPr>
        <w:t>stk_ret</w:t>
      </w:r>
      <w:proofErr w:type="spellEnd"/>
      <w:r w:rsidRPr="00ED3F08">
        <w:rPr>
          <w:rFonts w:ascii="Times New Roman" w:hAnsi="Times New Roman"/>
        </w:rPr>
        <w:t xml:space="preserve"> - </w:t>
      </w:r>
      <w:proofErr w:type="spellStart"/>
      <w:r w:rsidRPr="00ED3F08">
        <w:rPr>
          <w:rFonts w:ascii="Times New Roman" w:hAnsi="Times New Roman"/>
        </w:rPr>
        <w:t>rf_ret</w:t>
      </w:r>
      <w:proofErr w:type="spellEnd"/>
      <w:r w:rsidRPr="00ED3F08">
        <w:rPr>
          <w:rFonts w:ascii="Times New Roman" w:hAnsi="Times New Roman"/>
        </w:rPr>
        <w:t xml:space="preserve">, 'o', </w:t>
      </w:r>
      <w:proofErr w:type="spellStart"/>
      <w:r w:rsidRPr="00ED3F08">
        <w:rPr>
          <w:rFonts w:ascii="Times New Roman" w:hAnsi="Times New Roman"/>
        </w:rPr>
        <w:t>ms</w:t>
      </w:r>
      <w:proofErr w:type="spellEnd"/>
      <w:r w:rsidRPr="00ED3F08">
        <w:rPr>
          <w:rFonts w:ascii="Times New Roman" w:hAnsi="Times New Roman"/>
        </w:rPr>
        <w:t xml:space="preserve">=5, </w:t>
      </w:r>
      <w:proofErr w:type="spellStart"/>
      <w:r w:rsidRPr="00ED3F08">
        <w:rPr>
          <w:rFonts w:ascii="Times New Roman" w:hAnsi="Times New Roman"/>
        </w:rPr>
        <w:t>mfc</w:t>
      </w:r>
      <w:proofErr w:type="spellEnd"/>
      <w:r w:rsidRPr="00ED3F08">
        <w:rPr>
          <w:rFonts w:ascii="Times New Roman" w:hAnsi="Times New Roman"/>
        </w:rPr>
        <w:t xml:space="preserve">='w', </w:t>
      </w:r>
      <w:proofErr w:type="spellStart"/>
      <w:r w:rsidRPr="00ED3F08">
        <w:rPr>
          <w:rFonts w:ascii="Times New Roman" w:hAnsi="Times New Roman"/>
        </w:rPr>
        <w:t>lw</w:t>
      </w:r>
      <w:proofErr w:type="spellEnd"/>
      <w:r w:rsidRPr="00ED3F08">
        <w:rPr>
          <w:rFonts w:ascii="Times New Roman" w:hAnsi="Times New Roman"/>
        </w:rPr>
        <w:t>=2)#</w:t>
      </w:r>
      <w:r w:rsidRPr="00ED3F08">
        <w:rPr>
          <w:rFonts w:ascii="Times New Roman" w:hAnsi="Times New Roman"/>
        </w:rPr>
        <w:t>股票收益减去无风险</w:t>
      </w:r>
      <w:r w:rsidRPr="00ED3F08">
        <w:rPr>
          <w:rFonts w:ascii="Times New Roman" w:hAnsi="Times New Roman"/>
        </w:rPr>
        <w:br/>
      </w:r>
      <w:proofErr w:type="spellStart"/>
      <w:r w:rsidRPr="00ED3F08">
        <w:rPr>
          <w:rFonts w:ascii="Times New Roman" w:hAnsi="Times New Roman"/>
        </w:rPr>
        <w:t>plt.xlabel</w:t>
      </w:r>
      <w:proofErr w:type="spellEnd"/>
      <w:r w:rsidRPr="00ED3F08">
        <w:rPr>
          <w:rFonts w:ascii="Times New Roman" w:hAnsi="Times New Roman"/>
        </w:rPr>
        <w:t>(r'$</w:t>
      </w:r>
      <w:proofErr w:type="spellStart"/>
      <w:r w:rsidRPr="00ED3F08">
        <w:rPr>
          <w:rFonts w:ascii="Times New Roman" w:hAnsi="Times New Roman"/>
        </w:rPr>
        <w:t>r_m</w:t>
      </w:r>
      <w:proofErr w:type="spellEnd"/>
      <w:r w:rsidRPr="00ED3F08">
        <w:rPr>
          <w:rFonts w:ascii="Times New Roman" w:hAnsi="Times New Roman"/>
        </w:rPr>
        <w:t xml:space="preserve"> - </w:t>
      </w:r>
      <w:proofErr w:type="spellStart"/>
      <w:r w:rsidRPr="00ED3F08">
        <w:rPr>
          <w:rFonts w:ascii="Times New Roman" w:hAnsi="Times New Roman"/>
        </w:rPr>
        <w:t>r_f</w:t>
      </w:r>
      <w:proofErr w:type="spellEnd"/>
      <w:r w:rsidRPr="00ED3F08">
        <w:rPr>
          <w:rFonts w:ascii="Times New Roman" w:hAnsi="Times New Roman"/>
        </w:rPr>
        <w:t xml:space="preserve">$', </w:t>
      </w:r>
      <w:proofErr w:type="spellStart"/>
      <w:r w:rsidRPr="00ED3F08">
        <w:rPr>
          <w:rFonts w:ascii="Times New Roman" w:hAnsi="Times New Roman"/>
        </w:rPr>
        <w:t>fontsize</w:t>
      </w:r>
      <w:proofErr w:type="spellEnd"/>
      <w:r w:rsidRPr="00ED3F08">
        <w:rPr>
          <w:rFonts w:ascii="Times New Roman" w:hAnsi="Times New Roman"/>
        </w:rPr>
        <w:t xml:space="preserve"> = 20)</w:t>
      </w:r>
      <w:r w:rsidRPr="00ED3F08">
        <w:rPr>
          <w:rFonts w:ascii="Times New Roman" w:hAnsi="Times New Roman"/>
        </w:rPr>
        <w:br/>
      </w:r>
      <w:proofErr w:type="spellStart"/>
      <w:r w:rsidRPr="00ED3F08">
        <w:rPr>
          <w:rFonts w:ascii="Times New Roman" w:hAnsi="Times New Roman"/>
        </w:rPr>
        <w:t>plt.ylabel</w:t>
      </w:r>
      <w:proofErr w:type="spellEnd"/>
      <w:r w:rsidRPr="00ED3F08">
        <w:rPr>
          <w:rFonts w:ascii="Times New Roman" w:hAnsi="Times New Roman"/>
        </w:rPr>
        <w:t>(r'$</w:t>
      </w:r>
      <w:proofErr w:type="spellStart"/>
      <w:r w:rsidRPr="00ED3F08">
        <w:rPr>
          <w:rFonts w:ascii="Times New Roman" w:hAnsi="Times New Roman"/>
        </w:rPr>
        <w:t>r_i</w:t>
      </w:r>
      <w:proofErr w:type="spellEnd"/>
      <w:r w:rsidRPr="00ED3F08">
        <w:rPr>
          <w:rFonts w:ascii="Times New Roman" w:hAnsi="Times New Roman"/>
        </w:rPr>
        <w:t xml:space="preserve"> - </w:t>
      </w:r>
      <w:proofErr w:type="spellStart"/>
      <w:r w:rsidRPr="00ED3F08">
        <w:rPr>
          <w:rFonts w:ascii="Times New Roman" w:hAnsi="Times New Roman"/>
        </w:rPr>
        <w:t>r_f</w:t>
      </w:r>
      <w:proofErr w:type="spellEnd"/>
      <w:r w:rsidRPr="00ED3F08">
        <w:rPr>
          <w:rFonts w:ascii="Times New Roman" w:hAnsi="Times New Roman"/>
        </w:rPr>
        <w:t xml:space="preserve">$', </w:t>
      </w:r>
      <w:proofErr w:type="spellStart"/>
      <w:r w:rsidRPr="00ED3F08">
        <w:rPr>
          <w:rFonts w:ascii="Times New Roman" w:hAnsi="Times New Roman"/>
        </w:rPr>
        <w:t>fontsize</w:t>
      </w:r>
      <w:proofErr w:type="spellEnd"/>
      <w:r w:rsidRPr="00ED3F08">
        <w:rPr>
          <w:rFonts w:ascii="Times New Roman" w:hAnsi="Times New Roman"/>
        </w:rPr>
        <w:t xml:space="preserve"> = 20)</w:t>
      </w:r>
      <w:r w:rsidRPr="00ED3F08">
        <w:rPr>
          <w:rFonts w:ascii="Times New Roman" w:hAnsi="Times New Roman"/>
        </w:rPr>
        <w:br/>
        <w:t xml:space="preserve">x = </w:t>
      </w:r>
      <w:proofErr w:type="spellStart"/>
      <w:r w:rsidRPr="00ED3F08">
        <w:rPr>
          <w:rFonts w:ascii="Times New Roman" w:hAnsi="Times New Roman"/>
        </w:rPr>
        <w:t>sm.add_constant</w:t>
      </w:r>
      <w:proofErr w:type="spellEnd"/>
      <w:r w:rsidRPr="00ED3F08">
        <w:rPr>
          <w:rFonts w:ascii="Times New Roman" w:hAnsi="Times New Roman"/>
        </w:rPr>
        <w:t>(</w:t>
      </w:r>
      <w:proofErr w:type="spellStart"/>
      <w:r w:rsidRPr="00ED3F08">
        <w:rPr>
          <w:rFonts w:ascii="Times New Roman" w:hAnsi="Times New Roman"/>
        </w:rPr>
        <w:t>ind_ret-rf_ret</w:t>
      </w:r>
      <w:proofErr w:type="spellEnd"/>
      <w:r w:rsidRPr="00ED3F08">
        <w:rPr>
          <w:rFonts w:ascii="Times New Roman" w:hAnsi="Times New Roman"/>
        </w:rPr>
        <w:t>)#</w:t>
      </w:r>
      <w:r w:rsidRPr="00ED3F08">
        <w:rPr>
          <w:rFonts w:ascii="Times New Roman" w:hAnsi="Times New Roman"/>
        </w:rPr>
        <w:t>定义</w:t>
      </w:r>
      <w:r w:rsidRPr="00ED3F08">
        <w:rPr>
          <w:rFonts w:ascii="Times New Roman" w:hAnsi="Times New Roman"/>
        </w:rPr>
        <w:t>x</w:t>
      </w:r>
      <w:r w:rsidRPr="00ED3F08">
        <w:rPr>
          <w:rFonts w:ascii="Times New Roman" w:hAnsi="Times New Roman"/>
        </w:rPr>
        <w:br/>
        <w:t xml:space="preserve">y = </w:t>
      </w:r>
      <w:proofErr w:type="spellStart"/>
      <w:r w:rsidRPr="00ED3F08">
        <w:rPr>
          <w:rFonts w:ascii="Times New Roman" w:hAnsi="Times New Roman"/>
        </w:rPr>
        <w:t>stk_ret</w:t>
      </w:r>
      <w:proofErr w:type="spellEnd"/>
      <w:r w:rsidRPr="00ED3F08">
        <w:rPr>
          <w:rFonts w:ascii="Times New Roman" w:hAnsi="Times New Roman"/>
        </w:rPr>
        <w:t xml:space="preserve"> - </w:t>
      </w:r>
      <w:proofErr w:type="spellStart"/>
      <w:r w:rsidRPr="00ED3F08">
        <w:rPr>
          <w:rFonts w:ascii="Times New Roman" w:hAnsi="Times New Roman"/>
        </w:rPr>
        <w:t>rf_ret</w:t>
      </w:r>
      <w:proofErr w:type="spellEnd"/>
      <w:r w:rsidRPr="00ED3F08">
        <w:rPr>
          <w:rFonts w:ascii="Times New Roman" w:hAnsi="Times New Roman"/>
        </w:rPr>
        <w:br/>
        <w:t xml:space="preserve">model = </w:t>
      </w:r>
      <w:proofErr w:type="spellStart"/>
      <w:r w:rsidRPr="00ED3F08">
        <w:rPr>
          <w:rFonts w:ascii="Times New Roman" w:hAnsi="Times New Roman"/>
        </w:rPr>
        <w:t>sm.OLS</w:t>
      </w:r>
      <w:proofErr w:type="spellEnd"/>
      <w:r w:rsidRPr="00ED3F08">
        <w:rPr>
          <w:rFonts w:ascii="Times New Roman" w:hAnsi="Times New Roman"/>
        </w:rPr>
        <w:t>(y, x)</w:t>
      </w:r>
      <w:r w:rsidRPr="00ED3F08">
        <w:rPr>
          <w:rFonts w:ascii="Times New Roman" w:hAnsi="Times New Roman"/>
        </w:rPr>
        <w:br/>
        <w:t xml:space="preserve">results = </w:t>
      </w:r>
      <w:proofErr w:type="spellStart"/>
      <w:r w:rsidRPr="00ED3F08">
        <w:rPr>
          <w:rFonts w:ascii="Times New Roman" w:hAnsi="Times New Roman"/>
        </w:rPr>
        <w:t>model.fit</w:t>
      </w:r>
      <w:proofErr w:type="spellEnd"/>
      <w:r w:rsidRPr="00ED3F08">
        <w:rPr>
          <w:rFonts w:ascii="Times New Roman" w:hAnsi="Times New Roman"/>
        </w:rPr>
        <w:t>()</w:t>
      </w:r>
      <w:r w:rsidRPr="00ED3F08">
        <w:rPr>
          <w:rFonts w:ascii="Times New Roman" w:hAnsi="Times New Roman"/>
        </w:rPr>
        <w:br/>
        <w:t>print(</w:t>
      </w:r>
      <w:proofErr w:type="spellStart"/>
      <w:r w:rsidRPr="00ED3F08">
        <w:rPr>
          <w:rFonts w:ascii="Times New Roman" w:hAnsi="Times New Roman"/>
        </w:rPr>
        <w:t>results.summary</w:t>
      </w:r>
      <w:proofErr w:type="spellEnd"/>
      <w:r w:rsidRPr="00ED3F08">
        <w:rPr>
          <w:rFonts w:ascii="Times New Roman" w:hAnsi="Times New Roman"/>
        </w:rPr>
        <w:t>())</w:t>
      </w:r>
      <w:r w:rsidRPr="00ED3F08">
        <w:rPr>
          <w:rFonts w:ascii="Times New Roman" w:hAnsi="Times New Roman"/>
        </w:rPr>
        <w:br/>
      </w:r>
      <w:proofErr w:type="spellStart"/>
      <w:r w:rsidRPr="00ED3F08">
        <w:rPr>
          <w:rFonts w:ascii="Times New Roman" w:hAnsi="Times New Roman"/>
        </w:rPr>
        <w:t>plt.show</w:t>
      </w:r>
      <w:proofErr w:type="spellEnd"/>
      <w:r w:rsidRPr="00ED3F08">
        <w:rPr>
          <w:rFonts w:ascii="Times New Roman" w:hAnsi="Times New Roman"/>
        </w:rPr>
        <w:t>()</w:t>
      </w:r>
      <w:r w:rsidRPr="00ED3F08">
        <w:rPr>
          <w:rFonts w:ascii="Times New Roman" w:hAnsi="Times New Roman"/>
        </w:rPr>
        <w:br/>
      </w:r>
      <w:proofErr w:type="spellStart"/>
      <w:r w:rsidRPr="00ED3F08">
        <w:rPr>
          <w:rFonts w:ascii="Times New Roman" w:hAnsi="Times New Roman"/>
        </w:rPr>
        <w:t>plt.figure</w:t>
      </w:r>
      <w:proofErr w:type="spellEnd"/>
      <w:r w:rsidRPr="00ED3F08">
        <w:rPr>
          <w:rFonts w:ascii="Times New Roman" w:hAnsi="Times New Roman"/>
        </w:rPr>
        <w:t>(3)</w:t>
      </w:r>
      <w:r w:rsidRPr="00ED3F08">
        <w:rPr>
          <w:rFonts w:ascii="Times New Roman" w:hAnsi="Times New Roman"/>
        </w:rPr>
        <w:br/>
        <w:t xml:space="preserve">stock_data3 = </w:t>
      </w:r>
      <w:proofErr w:type="spellStart"/>
      <w:r w:rsidRPr="00ED3F08">
        <w:rPr>
          <w:rFonts w:ascii="Times New Roman" w:hAnsi="Times New Roman"/>
        </w:rPr>
        <w:t>onedata</w:t>
      </w:r>
      <w:proofErr w:type="spellEnd"/>
      <w:r w:rsidRPr="00ED3F08">
        <w:rPr>
          <w:rFonts w:ascii="Times New Roman" w:hAnsi="Times New Roman"/>
        </w:rPr>
        <w:t>[</w:t>
      </w:r>
      <w:proofErr w:type="spellStart"/>
      <w:r w:rsidRPr="00ED3F08">
        <w:rPr>
          <w:rFonts w:ascii="Times New Roman" w:hAnsi="Times New Roman"/>
        </w:rPr>
        <w:t>onedata</w:t>
      </w:r>
      <w:proofErr w:type="spellEnd"/>
      <w:r w:rsidRPr="00ED3F08">
        <w:rPr>
          <w:rFonts w:ascii="Times New Roman" w:hAnsi="Times New Roman"/>
        </w:rPr>
        <w:t xml:space="preserve">['code'] == </w:t>
      </w:r>
      <w:proofErr w:type="spellStart"/>
      <w:r w:rsidRPr="00ED3F08">
        <w:rPr>
          <w:rFonts w:ascii="Times New Roman" w:hAnsi="Times New Roman"/>
        </w:rPr>
        <w:t>stk_onecodes</w:t>
      </w:r>
      <w:proofErr w:type="spellEnd"/>
      <w:r w:rsidRPr="00ED3F08">
        <w:rPr>
          <w:rFonts w:ascii="Times New Roman" w:hAnsi="Times New Roman"/>
        </w:rPr>
        <w:t>[2]]</w:t>
      </w:r>
      <w:r w:rsidRPr="00ED3F08">
        <w:rPr>
          <w:rFonts w:ascii="Times New Roman" w:hAnsi="Times New Roman"/>
        </w:rPr>
        <w:br/>
        <w:t>stock_data3['return'] = np.log(stock_data3['close']) - np.log(stock_data3['close'].shift(periods=1))#</w:t>
      </w:r>
      <w:r w:rsidRPr="00ED3F08">
        <w:rPr>
          <w:rFonts w:ascii="Times New Roman" w:hAnsi="Times New Roman"/>
        </w:rPr>
        <w:t>对数收益</w:t>
      </w:r>
      <w:r w:rsidRPr="00ED3F08">
        <w:rPr>
          <w:rFonts w:ascii="Times New Roman" w:hAnsi="Times New Roman"/>
        </w:rPr>
        <w:br/>
      </w:r>
      <w:r w:rsidRPr="00ED3F08">
        <w:rPr>
          <w:rFonts w:ascii="Times New Roman" w:hAnsi="Times New Roman"/>
        </w:rPr>
        <w:lastRenderedPageBreak/>
        <w:t>stock_data3.dropna(</w:t>
      </w:r>
      <w:proofErr w:type="spellStart"/>
      <w:r w:rsidRPr="00ED3F08">
        <w:rPr>
          <w:rFonts w:ascii="Times New Roman" w:hAnsi="Times New Roman"/>
        </w:rPr>
        <w:t>inplace</w:t>
      </w:r>
      <w:proofErr w:type="spellEnd"/>
      <w:r w:rsidRPr="00ED3F08">
        <w:rPr>
          <w:rFonts w:ascii="Times New Roman" w:hAnsi="Times New Roman"/>
        </w:rPr>
        <w:t>=True)</w:t>
      </w:r>
      <w:r w:rsidRPr="00ED3F08">
        <w:rPr>
          <w:rFonts w:ascii="Times New Roman" w:hAnsi="Times New Roman"/>
        </w:rPr>
        <w:br/>
      </w:r>
      <w:proofErr w:type="spellStart"/>
      <w:r w:rsidRPr="00ED3F08">
        <w:rPr>
          <w:rFonts w:ascii="Times New Roman" w:hAnsi="Times New Roman"/>
        </w:rPr>
        <w:t>ind</w:t>
      </w:r>
      <w:proofErr w:type="spellEnd"/>
      <w:r w:rsidRPr="00ED3F08">
        <w:rPr>
          <w:rFonts w:ascii="Times New Roman" w:hAnsi="Times New Roman"/>
        </w:rPr>
        <w:t xml:space="preserve"> = (stock_data3['return'] &gt;= -0.1) &amp; (stock_data3['return'] &lt;= 0.1)</w:t>
      </w:r>
      <w:r w:rsidRPr="00ED3F08">
        <w:rPr>
          <w:rFonts w:ascii="Times New Roman" w:hAnsi="Times New Roman"/>
        </w:rPr>
        <w:br/>
        <w:t>stock_data3 = stock_data3.loc[</w:t>
      </w:r>
      <w:proofErr w:type="spellStart"/>
      <w:r w:rsidRPr="00ED3F08">
        <w:rPr>
          <w:rFonts w:ascii="Times New Roman" w:hAnsi="Times New Roman"/>
        </w:rPr>
        <w:t>ind</w:t>
      </w:r>
      <w:proofErr w:type="spellEnd"/>
      <w:r w:rsidRPr="00ED3F08">
        <w:rPr>
          <w:rFonts w:ascii="Times New Roman" w:hAnsi="Times New Roman"/>
        </w:rPr>
        <w:t>, :]</w:t>
      </w:r>
      <w:r w:rsidRPr="00ED3F08">
        <w:rPr>
          <w:rFonts w:ascii="Times New Roman" w:hAnsi="Times New Roman"/>
        </w:rPr>
        <w:br/>
      </w:r>
      <w:proofErr w:type="spellStart"/>
      <w:r w:rsidRPr="00ED3F08">
        <w:rPr>
          <w:rFonts w:ascii="Times New Roman" w:hAnsi="Times New Roman"/>
        </w:rPr>
        <w:t>plt.subplot</w:t>
      </w:r>
      <w:proofErr w:type="spellEnd"/>
      <w:r w:rsidRPr="00ED3F08">
        <w:rPr>
          <w:rFonts w:ascii="Times New Roman" w:hAnsi="Times New Roman"/>
        </w:rPr>
        <w:t>(2,2,1)</w:t>
      </w:r>
      <w:r w:rsidRPr="00ED3F08">
        <w:rPr>
          <w:rFonts w:ascii="Times New Roman" w:hAnsi="Times New Roman"/>
        </w:rPr>
        <w:br/>
        <w:t>stock_data3['return'].plot()</w:t>
      </w:r>
      <w:r w:rsidRPr="00ED3F08">
        <w:rPr>
          <w:rFonts w:ascii="Times New Roman" w:hAnsi="Times New Roman"/>
        </w:rPr>
        <w:br/>
      </w:r>
      <w:proofErr w:type="spellStart"/>
      <w:r w:rsidRPr="00ED3F08">
        <w:rPr>
          <w:rFonts w:ascii="Times New Roman" w:hAnsi="Times New Roman"/>
        </w:rPr>
        <w:t>merge_data</w:t>
      </w:r>
      <w:proofErr w:type="spellEnd"/>
      <w:r w:rsidRPr="00ED3F08">
        <w:rPr>
          <w:rFonts w:ascii="Times New Roman" w:hAnsi="Times New Roman"/>
        </w:rPr>
        <w:t xml:space="preserve"> = </w:t>
      </w:r>
      <w:proofErr w:type="spellStart"/>
      <w:r w:rsidRPr="00ED3F08">
        <w:rPr>
          <w:rFonts w:ascii="Times New Roman" w:hAnsi="Times New Roman"/>
        </w:rPr>
        <w:t>pd.merge</w:t>
      </w:r>
      <w:proofErr w:type="spellEnd"/>
      <w:r w:rsidRPr="00ED3F08">
        <w:rPr>
          <w:rFonts w:ascii="Times New Roman" w:hAnsi="Times New Roman"/>
        </w:rPr>
        <w:t>(left=stock_data3[['date', 'return', 'rf']],right=data300[['</w:t>
      </w:r>
      <w:proofErr w:type="spellStart"/>
      <w:r w:rsidRPr="00ED3F08">
        <w:rPr>
          <w:rFonts w:ascii="Times New Roman" w:hAnsi="Times New Roman"/>
        </w:rPr>
        <w:t>date','return</w:t>
      </w:r>
      <w:proofErr w:type="spellEnd"/>
      <w:r w:rsidRPr="00ED3F08">
        <w:rPr>
          <w:rFonts w:ascii="Times New Roman" w:hAnsi="Times New Roman"/>
        </w:rPr>
        <w:t>']],</w:t>
      </w:r>
      <w:r w:rsidRPr="00ED3F08">
        <w:rPr>
          <w:rFonts w:ascii="Times New Roman" w:hAnsi="Times New Roman"/>
        </w:rPr>
        <w:br/>
        <w:t xml:space="preserve">                      on='date',</w:t>
      </w:r>
      <w:r w:rsidRPr="00ED3F08">
        <w:rPr>
          <w:rFonts w:ascii="Times New Roman" w:hAnsi="Times New Roman"/>
        </w:rPr>
        <w:br/>
        <w:t xml:space="preserve">                      how='inner')#</w:t>
      </w:r>
      <w:r w:rsidRPr="00ED3F08">
        <w:rPr>
          <w:rFonts w:ascii="Times New Roman" w:hAnsi="Times New Roman"/>
        </w:rPr>
        <w:t>第一个为股票第二为指数按照日期去拼</w:t>
      </w:r>
      <w:r w:rsidRPr="00ED3F08">
        <w:rPr>
          <w:rFonts w:ascii="Times New Roman" w:hAnsi="Times New Roman"/>
        </w:rPr>
        <w:br/>
      </w:r>
      <w:proofErr w:type="spellStart"/>
      <w:r w:rsidRPr="00ED3F08">
        <w:rPr>
          <w:rFonts w:ascii="Times New Roman" w:hAnsi="Times New Roman"/>
        </w:rPr>
        <w:t>merge_data.columns</w:t>
      </w:r>
      <w:proofErr w:type="spellEnd"/>
      <w:r w:rsidRPr="00ED3F08">
        <w:rPr>
          <w:rFonts w:ascii="Times New Roman" w:hAnsi="Times New Roman"/>
        </w:rPr>
        <w:t xml:space="preserve"> = ['date', '</w:t>
      </w:r>
      <w:proofErr w:type="spellStart"/>
      <w:r w:rsidRPr="00ED3F08">
        <w:rPr>
          <w:rFonts w:ascii="Times New Roman" w:hAnsi="Times New Roman"/>
        </w:rPr>
        <w:t>return_stk</w:t>
      </w:r>
      <w:proofErr w:type="spellEnd"/>
      <w:r w:rsidRPr="00ED3F08">
        <w:rPr>
          <w:rFonts w:ascii="Times New Roman" w:hAnsi="Times New Roman"/>
        </w:rPr>
        <w:t>', '</w:t>
      </w:r>
      <w:proofErr w:type="spellStart"/>
      <w:r w:rsidRPr="00ED3F08">
        <w:rPr>
          <w:rFonts w:ascii="Times New Roman" w:hAnsi="Times New Roman"/>
        </w:rPr>
        <w:t>rfreturn</w:t>
      </w:r>
      <w:proofErr w:type="spellEnd"/>
      <w:r w:rsidRPr="00ED3F08">
        <w:rPr>
          <w:rFonts w:ascii="Times New Roman" w:hAnsi="Times New Roman"/>
        </w:rPr>
        <w:t>', '</w:t>
      </w:r>
      <w:proofErr w:type="spellStart"/>
      <w:r w:rsidRPr="00ED3F08">
        <w:rPr>
          <w:rFonts w:ascii="Times New Roman" w:hAnsi="Times New Roman"/>
        </w:rPr>
        <w:t>return_ind</w:t>
      </w:r>
      <w:proofErr w:type="spellEnd"/>
      <w:r w:rsidRPr="00ED3F08">
        <w:rPr>
          <w:rFonts w:ascii="Times New Roman" w:hAnsi="Times New Roman"/>
        </w:rPr>
        <w:t>']</w:t>
      </w:r>
      <w:r w:rsidRPr="00ED3F08">
        <w:rPr>
          <w:rFonts w:ascii="Times New Roman" w:hAnsi="Times New Roman"/>
        </w:rPr>
        <w:br/>
      </w:r>
      <w:proofErr w:type="spellStart"/>
      <w:r w:rsidRPr="00ED3F08">
        <w:rPr>
          <w:rFonts w:ascii="Times New Roman" w:hAnsi="Times New Roman"/>
        </w:rPr>
        <w:t>merge_data.dropna</w:t>
      </w:r>
      <w:proofErr w:type="spellEnd"/>
      <w:r w:rsidRPr="00ED3F08">
        <w:rPr>
          <w:rFonts w:ascii="Times New Roman" w:hAnsi="Times New Roman"/>
        </w:rPr>
        <w:t>(</w:t>
      </w:r>
      <w:proofErr w:type="spellStart"/>
      <w:r w:rsidRPr="00ED3F08">
        <w:rPr>
          <w:rFonts w:ascii="Times New Roman" w:hAnsi="Times New Roman"/>
        </w:rPr>
        <w:t>inplace</w:t>
      </w:r>
      <w:proofErr w:type="spellEnd"/>
      <w:r w:rsidRPr="00ED3F08">
        <w:rPr>
          <w:rFonts w:ascii="Times New Roman" w:hAnsi="Times New Roman"/>
        </w:rPr>
        <w:t>=True)</w:t>
      </w:r>
      <w:r w:rsidRPr="00ED3F08">
        <w:rPr>
          <w:rFonts w:ascii="Times New Roman" w:hAnsi="Times New Roman"/>
        </w:rPr>
        <w:br/>
      </w:r>
      <w:proofErr w:type="spellStart"/>
      <w:r w:rsidRPr="00ED3F08">
        <w:rPr>
          <w:rFonts w:ascii="Times New Roman" w:hAnsi="Times New Roman"/>
        </w:rPr>
        <w:t>stk_ret</w:t>
      </w:r>
      <w:proofErr w:type="spellEnd"/>
      <w:r w:rsidRPr="00ED3F08">
        <w:rPr>
          <w:rFonts w:ascii="Times New Roman" w:hAnsi="Times New Roman"/>
        </w:rPr>
        <w:t xml:space="preserve"> = </w:t>
      </w:r>
      <w:proofErr w:type="spellStart"/>
      <w:r w:rsidRPr="00ED3F08">
        <w:rPr>
          <w:rFonts w:ascii="Times New Roman" w:hAnsi="Times New Roman"/>
        </w:rPr>
        <w:t>merge_data</w:t>
      </w:r>
      <w:proofErr w:type="spellEnd"/>
      <w:r w:rsidRPr="00ED3F08">
        <w:rPr>
          <w:rFonts w:ascii="Times New Roman" w:hAnsi="Times New Roman"/>
        </w:rPr>
        <w:t>['</w:t>
      </w:r>
      <w:proofErr w:type="spellStart"/>
      <w:r w:rsidRPr="00ED3F08">
        <w:rPr>
          <w:rFonts w:ascii="Times New Roman" w:hAnsi="Times New Roman"/>
        </w:rPr>
        <w:t>return_stk</w:t>
      </w:r>
      <w:proofErr w:type="spellEnd"/>
      <w:r w:rsidRPr="00ED3F08">
        <w:rPr>
          <w:rFonts w:ascii="Times New Roman" w:hAnsi="Times New Roman"/>
        </w:rPr>
        <w:t>'].values</w:t>
      </w:r>
      <w:r w:rsidRPr="00ED3F08">
        <w:rPr>
          <w:rFonts w:ascii="Times New Roman" w:hAnsi="Times New Roman"/>
        </w:rPr>
        <w:br/>
      </w:r>
      <w:proofErr w:type="spellStart"/>
      <w:r w:rsidRPr="00ED3F08">
        <w:rPr>
          <w:rFonts w:ascii="Times New Roman" w:hAnsi="Times New Roman"/>
        </w:rPr>
        <w:t>rf_ret</w:t>
      </w:r>
      <w:proofErr w:type="spellEnd"/>
      <w:r w:rsidRPr="00ED3F08">
        <w:rPr>
          <w:rFonts w:ascii="Times New Roman" w:hAnsi="Times New Roman"/>
        </w:rPr>
        <w:t xml:space="preserve"> = </w:t>
      </w:r>
      <w:proofErr w:type="spellStart"/>
      <w:r w:rsidRPr="00ED3F08">
        <w:rPr>
          <w:rFonts w:ascii="Times New Roman" w:hAnsi="Times New Roman"/>
        </w:rPr>
        <w:t>merge_data</w:t>
      </w:r>
      <w:proofErr w:type="spellEnd"/>
      <w:r w:rsidRPr="00ED3F08">
        <w:rPr>
          <w:rFonts w:ascii="Times New Roman" w:hAnsi="Times New Roman"/>
        </w:rPr>
        <w:t>['</w:t>
      </w:r>
      <w:proofErr w:type="spellStart"/>
      <w:r w:rsidRPr="00ED3F08">
        <w:rPr>
          <w:rFonts w:ascii="Times New Roman" w:hAnsi="Times New Roman"/>
        </w:rPr>
        <w:t>rfreturn</w:t>
      </w:r>
      <w:proofErr w:type="spellEnd"/>
      <w:r w:rsidRPr="00ED3F08">
        <w:rPr>
          <w:rFonts w:ascii="Times New Roman" w:hAnsi="Times New Roman"/>
        </w:rPr>
        <w:t>'].values</w:t>
      </w:r>
      <w:r w:rsidRPr="00ED3F08">
        <w:rPr>
          <w:rFonts w:ascii="Times New Roman" w:hAnsi="Times New Roman"/>
        </w:rPr>
        <w:br/>
      </w:r>
      <w:proofErr w:type="spellStart"/>
      <w:r w:rsidRPr="00ED3F08">
        <w:rPr>
          <w:rFonts w:ascii="Times New Roman" w:hAnsi="Times New Roman"/>
        </w:rPr>
        <w:t>ind_ret</w:t>
      </w:r>
      <w:proofErr w:type="spellEnd"/>
      <w:r w:rsidRPr="00ED3F08">
        <w:rPr>
          <w:rFonts w:ascii="Times New Roman" w:hAnsi="Times New Roman"/>
        </w:rPr>
        <w:t xml:space="preserve"> = </w:t>
      </w:r>
      <w:proofErr w:type="spellStart"/>
      <w:r w:rsidRPr="00ED3F08">
        <w:rPr>
          <w:rFonts w:ascii="Times New Roman" w:hAnsi="Times New Roman"/>
        </w:rPr>
        <w:t>merge_data</w:t>
      </w:r>
      <w:proofErr w:type="spellEnd"/>
      <w:r w:rsidRPr="00ED3F08">
        <w:rPr>
          <w:rFonts w:ascii="Times New Roman" w:hAnsi="Times New Roman"/>
        </w:rPr>
        <w:t>['</w:t>
      </w:r>
      <w:proofErr w:type="spellStart"/>
      <w:r w:rsidRPr="00ED3F08">
        <w:rPr>
          <w:rFonts w:ascii="Times New Roman" w:hAnsi="Times New Roman"/>
        </w:rPr>
        <w:t>return_ind</w:t>
      </w:r>
      <w:proofErr w:type="spellEnd"/>
      <w:r w:rsidRPr="00ED3F08">
        <w:rPr>
          <w:rFonts w:ascii="Times New Roman" w:hAnsi="Times New Roman"/>
        </w:rPr>
        <w:t>'].values</w:t>
      </w:r>
      <w:r w:rsidRPr="00ED3F08">
        <w:rPr>
          <w:rFonts w:ascii="Times New Roman" w:hAnsi="Times New Roman"/>
        </w:rPr>
        <w:br/>
      </w:r>
      <w:proofErr w:type="spellStart"/>
      <w:r w:rsidRPr="00ED3F08">
        <w:rPr>
          <w:rFonts w:ascii="Times New Roman" w:hAnsi="Times New Roman"/>
        </w:rPr>
        <w:t>plt.subplot</w:t>
      </w:r>
      <w:proofErr w:type="spellEnd"/>
      <w:r w:rsidRPr="00ED3F08">
        <w:rPr>
          <w:rFonts w:ascii="Times New Roman" w:hAnsi="Times New Roman"/>
        </w:rPr>
        <w:t>(2,2,2)</w:t>
      </w:r>
      <w:r w:rsidRPr="00ED3F08">
        <w:rPr>
          <w:rFonts w:ascii="Times New Roman" w:hAnsi="Times New Roman"/>
        </w:rPr>
        <w:br/>
      </w:r>
      <w:proofErr w:type="spellStart"/>
      <w:r w:rsidRPr="00ED3F08">
        <w:rPr>
          <w:rFonts w:ascii="Times New Roman" w:hAnsi="Times New Roman"/>
        </w:rPr>
        <w:t>plt.plot</w:t>
      </w:r>
      <w:proofErr w:type="spellEnd"/>
      <w:r w:rsidRPr="00ED3F08">
        <w:rPr>
          <w:rFonts w:ascii="Times New Roman" w:hAnsi="Times New Roman"/>
        </w:rPr>
        <w:t>(</w:t>
      </w:r>
      <w:proofErr w:type="spellStart"/>
      <w:r w:rsidRPr="00ED3F08">
        <w:rPr>
          <w:rFonts w:ascii="Times New Roman" w:hAnsi="Times New Roman"/>
        </w:rPr>
        <w:t>ind_ret</w:t>
      </w:r>
      <w:proofErr w:type="spellEnd"/>
      <w:r w:rsidRPr="00ED3F08">
        <w:rPr>
          <w:rFonts w:ascii="Times New Roman" w:hAnsi="Times New Roman"/>
        </w:rPr>
        <w:t xml:space="preserve"> - </w:t>
      </w:r>
      <w:proofErr w:type="spellStart"/>
      <w:r w:rsidRPr="00ED3F08">
        <w:rPr>
          <w:rFonts w:ascii="Times New Roman" w:hAnsi="Times New Roman"/>
        </w:rPr>
        <w:t>rf_ret</w:t>
      </w:r>
      <w:proofErr w:type="spellEnd"/>
      <w:r w:rsidRPr="00ED3F08">
        <w:rPr>
          <w:rFonts w:ascii="Times New Roman" w:hAnsi="Times New Roman"/>
        </w:rPr>
        <w:t xml:space="preserve">, </w:t>
      </w:r>
      <w:proofErr w:type="spellStart"/>
      <w:r w:rsidRPr="00ED3F08">
        <w:rPr>
          <w:rFonts w:ascii="Times New Roman" w:hAnsi="Times New Roman"/>
        </w:rPr>
        <w:t>stk_ret</w:t>
      </w:r>
      <w:proofErr w:type="spellEnd"/>
      <w:r w:rsidRPr="00ED3F08">
        <w:rPr>
          <w:rFonts w:ascii="Times New Roman" w:hAnsi="Times New Roman"/>
        </w:rPr>
        <w:t xml:space="preserve"> - </w:t>
      </w:r>
      <w:proofErr w:type="spellStart"/>
      <w:r w:rsidRPr="00ED3F08">
        <w:rPr>
          <w:rFonts w:ascii="Times New Roman" w:hAnsi="Times New Roman"/>
        </w:rPr>
        <w:t>rf_ret</w:t>
      </w:r>
      <w:proofErr w:type="spellEnd"/>
      <w:r w:rsidRPr="00ED3F08">
        <w:rPr>
          <w:rFonts w:ascii="Times New Roman" w:hAnsi="Times New Roman"/>
        </w:rPr>
        <w:t xml:space="preserve">, 'o', </w:t>
      </w:r>
      <w:proofErr w:type="spellStart"/>
      <w:r w:rsidRPr="00ED3F08">
        <w:rPr>
          <w:rFonts w:ascii="Times New Roman" w:hAnsi="Times New Roman"/>
        </w:rPr>
        <w:t>ms</w:t>
      </w:r>
      <w:proofErr w:type="spellEnd"/>
      <w:r w:rsidRPr="00ED3F08">
        <w:rPr>
          <w:rFonts w:ascii="Times New Roman" w:hAnsi="Times New Roman"/>
        </w:rPr>
        <w:t xml:space="preserve">=5, </w:t>
      </w:r>
      <w:proofErr w:type="spellStart"/>
      <w:r w:rsidRPr="00ED3F08">
        <w:rPr>
          <w:rFonts w:ascii="Times New Roman" w:hAnsi="Times New Roman"/>
        </w:rPr>
        <w:t>mfc</w:t>
      </w:r>
      <w:proofErr w:type="spellEnd"/>
      <w:r w:rsidRPr="00ED3F08">
        <w:rPr>
          <w:rFonts w:ascii="Times New Roman" w:hAnsi="Times New Roman"/>
        </w:rPr>
        <w:t xml:space="preserve">='w', </w:t>
      </w:r>
      <w:proofErr w:type="spellStart"/>
      <w:r w:rsidRPr="00ED3F08">
        <w:rPr>
          <w:rFonts w:ascii="Times New Roman" w:hAnsi="Times New Roman"/>
        </w:rPr>
        <w:t>lw</w:t>
      </w:r>
      <w:proofErr w:type="spellEnd"/>
      <w:r w:rsidRPr="00ED3F08">
        <w:rPr>
          <w:rFonts w:ascii="Times New Roman" w:hAnsi="Times New Roman"/>
        </w:rPr>
        <w:t>=2)#</w:t>
      </w:r>
      <w:r w:rsidRPr="00ED3F08">
        <w:rPr>
          <w:rFonts w:ascii="Times New Roman" w:hAnsi="Times New Roman"/>
        </w:rPr>
        <w:t>股票收益减去无风险</w:t>
      </w:r>
      <w:r w:rsidRPr="00ED3F08">
        <w:rPr>
          <w:rFonts w:ascii="Times New Roman" w:hAnsi="Times New Roman"/>
        </w:rPr>
        <w:br/>
      </w:r>
      <w:proofErr w:type="spellStart"/>
      <w:r w:rsidRPr="00ED3F08">
        <w:rPr>
          <w:rFonts w:ascii="Times New Roman" w:hAnsi="Times New Roman"/>
        </w:rPr>
        <w:t>plt.xlabel</w:t>
      </w:r>
      <w:proofErr w:type="spellEnd"/>
      <w:r w:rsidRPr="00ED3F08">
        <w:rPr>
          <w:rFonts w:ascii="Times New Roman" w:hAnsi="Times New Roman"/>
        </w:rPr>
        <w:t>(r'$</w:t>
      </w:r>
      <w:proofErr w:type="spellStart"/>
      <w:r w:rsidRPr="00ED3F08">
        <w:rPr>
          <w:rFonts w:ascii="Times New Roman" w:hAnsi="Times New Roman"/>
        </w:rPr>
        <w:t>r_m</w:t>
      </w:r>
      <w:proofErr w:type="spellEnd"/>
      <w:r w:rsidRPr="00ED3F08">
        <w:rPr>
          <w:rFonts w:ascii="Times New Roman" w:hAnsi="Times New Roman"/>
        </w:rPr>
        <w:t xml:space="preserve"> - </w:t>
      </w:r>
      <w:proofErr w:type="spellStart"/>
      <w:r w:rsidRPr="00ED3F08">
        <w:rPr>
          <w:rFonts w:ascii="Times New Roman" w:hAnsi="Times New Roman"/>
        </w:rPr>
        <w:t>r_f</w:t>
      </w:r>
      <w:proofErr w:type="spellEnd"/>
      <w:r w:rsidRPr="00ED3F08">
        <w:rPr>
          <w:rFonts w:ascii="Times New Roman" w:hAnsi="Times New Roman"/>
        </w:rPr>
        <w:t xml:space="preserve">$', </w:t>
      </w:r>
      <w:proofErr w:type="spellStart"/>
      <w:r w:rsidRPr="00ED3F08">
        <w:rPr>
          <w:rFonts w:ascii="Times New Roman" w:hAnsi="Times New Roman"/>
        </w:rPr>
        <w:t>fontsize</w:t>
      </w:r>
      <w:proofErr w:type="spellEnd"/>
      <w:r w:rsidRPr="00ED3F08">
        <w:rPr>
          <w:rFonts w:ascii="Times New Roman" w:hAnsi="Times New Roman"/>
        </w:rPr>
        <w:t xml:space="preserve"> = 20)</w:t>
      </w:r>
      <w:r w:rsidRPr="00ED3F08">
        <w:rPr>
          <w:rFonts w:ascii="Times New Roman" w:hAnsi="Times New Roman"/>
        </w:rPr>
        <w:br/>
      </w:r>
      <w:proofErr w:type="spellStart"/>
      <w:r w:rsidRPr="00ED3F08">
        <w:rPr>
          <w:rFonts w:ascii="Times New Roman" w:hAnsi="Times New Roman"/>
        </w:rPr>
        <w:t>plt.ylabel</w:t>
      </w:r>
      <w:proofErr w:type="spellEnd"/>
      <w:r w:rsidRPr="00ED3F08">
        <w:rPr>
          <w:rFonts w:ascii="Times New Roman" w:hAnsi="Times New Roman"/>
        </w:rPr>
        <w:t>(r'$</w:t>
      </w:r>
      <w:proofErr w:type="spellStart"/>
      <w:r w:rsidRPr="00ED3F08">
        <w:rPr>
          <w:rFonts w:ascii="Times New Roman" w:hAnsi="Times New Roman"/>
        </w:rPr>
        <w:t>r_i</w:t>
      </w:r>
      <w:proofErr w:type="spellEnd"/>
      <w:r w:rsidRPr="00ED3F08">
        <w:rPr>
          <w:rFonts w:ascii="Times New Roman" w:hAnsi="Times New Roman"/>
        </w:rPr>
        <w:t xml:space="preserve"> - </w:t>
      </w:r>
      <w:proofErr w:type="spellStart"/>
      <w:r w:rsidRPr="00ED3F08">
        <w:rPr>
          <w:rFonts w:ascii="Times New Roman" w:hAnsi="Times New Roman"/>
        </w:rPr>
        <w:t>r_f</w:t>
      </w:r>
      <w:proofErr w:type="spellEnd"/>
      <w:r w:rsidRPr="00ED3F08">
        <w:rPr>
          <w:rFonts w:ascii="Times New Roman" w:hAnsi="Times New Roman"/>
        </w:rPr>
        <w:t xml:space="preserve">$', </w:t>
      </w:r>
      <w:proofErr w:type="spellStart"/>
      <w:r w:rsidRPr="00ED3F08">
        <w:rPr>
          <w:rFonts w:ascii="Times New Roman" w:hAnsi="Times New Roman"/>
        </w:rPr>
        <w:t>fontsize</w:t>
      </w:r>
      <w:proofErr w:type="spellEnd"/>
      <w:r w:rsidRPr="00ED3F08">
        <w:rPr>
          <w:rFonts w:ascii="Times New Roman" w:hAnsi="Times New Roman"/>
        </w:rPr>
        <w:t xml:space="preserve"> = 20)</w:t>
      </w:r>
      <w:r w:rsidRPr="00ED3F08">
        <w:rPr>
          <w:rFonts w:ascii="Times New Roman" w:hAnsi="Times New Roman"/>
        </w:rPr>
        <w:br/>
        <w:t xml:space="preserve">x = </w:t>
      </w:r>
      <w:proofErr w:type="spellStart"/>
      <w:r w:rsidRPr="00ED3F08">
        <w:rPr>
          <w:rFonts w:ascii="Times New Roman" w:hAnsi="Times New Roman"/>
        </w:rPr>
        <w:t>sm.add_constant</w:t>
      </w:r>
      <w:proofErr w:type="spellEnd"/>
      <w:r w:rsidRPr="00ED3F08">
        <w:rPr>
          <w:rFonts w:ascii="Times New Roman" w:hAnsi="Times New Roman"/>
        </w:rPr>
        <w:t>(</w:t>
      </w:r>
      <w:proofErr w:type="spellStart"/>
      <w:r w:rsidRPr="00ED3F08">
        <w:rPr>
          <w:rFonts w:ascii="Times New Roman" w:hAnsi="Times New Roman"/>
        </w:rPr>
        <w:t>ind_ret-rf_ret</w:t>
      </w:r>
      <w:proofErr w:type="spellEnd"/>
      <w:r w:rsidRPr="00ED3F08">
        <w:rPr>
          <w:rFonts w:ascii="Times New Roman" w:hAnsi="Times New Roman"/>
        </w:rPr>
        <w:t>)#</w:t>
      </w:r>
      <w:r w:rsidRPr="00ED3F08">
        <w:rPr>
          <w:rFonts w:ascii="Times New Roman" w:hAnsi="Times New Roman"/>
        </w:rPr>
        <w:t>定义</w:t>
      </w:r>
      <w:r w:rsidRPr="00ED3F08">
        <w:rPr>
          <w:rFonts w:ascii="Times New Roman" w:hAnsi="Times New Roman"/>
        </w:rPr>
        <w:t>x</w:t>
      </w:r>
      <w:r w:rsidRPr="00ED3F08">
        <w:rPr>
          <w:rFonts w:ascii="Times New Roman" w:hAnsi="Times New Roman"/>
        </w:rPr>
        <w:br/>
        <w:t xml:space="preserve">y = </w:t>
      </w:r>
      <w:proofErr w:type="spellStart"/>
      <w:r w:rsidRPr="00ED3F08">
        <w:rPr>
          <w:rFonts w:ascii="Times New Roman" w:hAnsi="Times New Roman"/>
        </w:rPr>
        <w:t>stk_ret</w:t>
      </w:r>
      <w:proofErr w:type="spellEnd"/>
      <w:r w:rsidRPr="00ED3F08">
        <w:rPr>
          <w:rFonts w:ascii="Times New Roman" w:hAnsi="Times New Roman"/>
        </w:rPr>
        <w:t xml:space="preserve"> - </w:t>
      </w:r>
      <w:proofErr w:type="spellStart"/>
      <w:r w:rsidRPr="00ED3F08">
        <w:rPr>
          <w:rFonts w:ascii="Times New Roman" w:hAnsi="Times New Roman"/>
        </w:rPr>
        <w:t>rf_ret</w:t>
      </w:r>
      <w:proofErr w:type="spellEnd"/>
      <w:r w:rsidRPr="00ED3F08">
        <w:rPr>
          <w:rFonts w:ascii="Times New Roman" w:hAnsi="Times New Roman"/>
        </w:rPr>
        <w:br/>
        <w:t xml:space="preserve">model = </w:t>
      </w:r>
      <w:proofErr w:type="spellStart"/>
      <w:r w:rsidRPr="00ED3F08">
        <w:rPr>
          <w:rFonts w:ascii="Times New Roman" w:hAnsi="Times New Roman"/>
        </w:rPr>
        <w:t>sm.OLS</w:t>
      </w:r>
      <w:proofErr w:type="spellEnd"/>
      <w:r w:rsidRPr="00ED3F08">
        <w:rPr>
          <w:rFonts w:ascii="Times New Roman" w:hAnsi="Times New Roman"/>
        </w:rPr>
        <w:t>(y, x)</w:t>
      </w:r>
      <w:r w:rsidRPr="00ED3F08">
        <w:rPr>
          <w:rFonts w:ascii="Times New Roman" w:hAnsi="Times New Roman"/>
        </w:rPr>
        <w:br/>
        <w:t xml:space="preserve">results = </w:t>
      </w:r>
      <w:proofErr w:type="spellStart"/>
      <w:r w:rsidRPr="00ED3F08">
        <w:rPr>
          <w:rFonts w:ascii="Times New Roman" w:hAnsi="Times New Roman"/>
        </w:rPr>
        <w:t>model.fit</w:t>
      </w:r>
      <w:proofErr w:type="spellEnd"/>
      <w:r w:rsidRPr="00ED3F08">
        <w:rPr>
          <w:rFonts w:ascii="Times New Roman" w:hAnsi="Times New Roman"/>
        </w:rPr>
        <w:t>()</w:t>
      </w:r>
      <w:r w:rsidRPr="00ED3F08">
        <w:rPr>
          <w:rFonts w:ascii="Times New Roman" w:hAnsi="Times New Roman"/>
        </w:rPr>
        <w:br/>
        <w:t>print(</w:t>
      </w:r>
      <w:proofErr w:type="spellStart"/>
      <w:r w:rsidRPr="00ED3F08">
        <w:rPr>
          <w:rFonts w:ascii="Times New Roman" w:hAnsi="Times New Roman"/>
        </w:rPr>
        <w:t>results.summary</w:t>
      </w:r>
      <w:proofErr w:type="spellEnd"/>
      <w:r w:rsidRPr="00ED3F08">
        <w:rPr>
          <w:rFonts w:ascii="Times New Roman" w:hAnsi="Times New Roman"/>
        </w:rPr>
        <w:t>())</w:t>
      </w:r>
      <w:r w:rsidRPr="00ED3F08">
        <w:rPr>
          <w:rFonts w:ascii="Times New Roman" w:hAnsi="Times New Roman"/>
        </w:rPr>
        <w:br/>
      </w:r>
      <w:proofErr w:type="spellStart"/>
      <w:r w:rsidRPr="00ED3F08">
        <w:rPr>
          <w:rFonts w:ascii="Times New Roman" w:hAnsi="Times New Roman"/>
        </w:rPr>
        <w:t>plt.show</w:t>
      </w:r>
      <w:proofErr w:type="spellEnd"/>
      <w:r w:rsidRPr="00ED3F08">
        <w:rPr>
          <w:rFonts w:ascii="Times New Roman" w:hAnsi="Times New Roman"/>
        </w:rPr>
        <w:t>()</w:t>
      </w:r>
      <w:r w:rsidRPr="00ED3F08">
        <w:rPr>
          <w:rFonts w:ascii="Times New Roman" w:hAnsi="Times New Roman"/>
        </w:rPr>
        <w:br/>
      </w:r>
      <w:proofErr w:type="spellStart"/>
      <w:r w:rsidRPr="00ED3F08">
        <w:rPr>
          <w:rFonts w:ascii="Times New Roman" w:hAnsi="Times New Roman"/>
        </w:rPr>
        <w:t>plt.figure</w:t>
      </w:r>
      <w:proofErr w:type="spellEnd"/>
      <w:r w:rsidRPr="00ED3F08">
        <w:rPr>
          <w:rFonts w:ascii="Times New Roman" w:hAnsi="Times New Roman"/>
        </w:rPr>
        <w:t>(4)</w:t>
      </w:r>
      <w:r w:rsidRPr="00ED3F08">
        <w:rPr>
          <w:rFonts w:ascii="Times New Roman" w:hAnsi="Times New Roman"/>
        </w:rPr>
        <w:br/>
        <w:t xml:space="preserve">stock_data4 = </w:t>
      </w:r>
      <w:proofErr w:type="spellStart"/>
      <w:r w:rsidRPr="00ED3F08">
        <w:rPr>
          <w:rFonts w:ascii="Times New Roman" w:hAnsi="Times New Roman"/>
        </w:rPr>
        <w:t>onedata</w:t>
      </w:r>
      <w:proofErr w:type="spellEnd"/>
      <w:r w:rsidRPr="00ED3F08">
        <w:rPr>
          <w:rFonts w:ascii="Times New Roman" w:hAnsi="Times New Roman"/>
        </w:rPr>
        <w:t>[</w:t>
      </w:r>
      <w:proofErr w:type="spellStart"/>
      <w:r w:rsidRPr="00ED3F08">
        <w:rPr>
          <w:rFonts w:ascii="Times New Roman" w:hAnsi="Times New Roman"/>
        </w:rPr>
        <w:t>onedata</w:t>
      </w:r>
      <w:proofErr w:type="spellEnd"/>
      <w:r w:rsidRPr="00ED3F08">
        <w:rPr>
          <w:rFonts w:ascii="Times New Roman" w:hAnsi="Times New Roman"/>
        </w:rPr>
        <w:t xml:space="preserve">['code'] == </w:t>
      </w:r>
      <w:proofErr w:type="spellStart"/>
      <w:r w:rsidRPr="00ED3F08">
        <w:rPr>
          <w:rFonts w:ascii="Times New Roman" w:hAnsi="Times New Roman"/>
        </w:rPr>
        <w:t>stk_onecodes</w:t>
      </w:r>
      <w:proofErr w:type="spellEnd"/>
      <w:r w:rsidRPr="00ED3F08">
        <w:rPr>
          <w:rFonts w:ascii="Times New Roman" w:hAnsi="Times New Roman"/>
        </w:rPr>
        <w:t>[3]]</w:t>
      </w:r>
      <w:r w:rsidRPr="00ED3F08">
        <w:rPr>
          <w:rFonts w:ascii="Times New Roman" w:hAnsi="Times New Roman"/>
        </w:rPr>
        <w:br/>
        <w:t>stock_data4['return'] = np.log(stock_data4['close']) - np.log(stock_data4['close'].shift(periods=1))#</w:t>
      </w:r>
      <w:r w:rsidRPr="00ED3F08">
        <w:rPr>
          <w:rFonts w:ascii="Times New Roman" w:hAnsi="Times New Roman"/>
        </w:rPr>
        <w:t>对数收益</w:t>
      </w:r>
      <w:r w:rsidRPr="00ED3F08">
        <w:rPr>
          <w:rFonts w:ascii="Times New Roman" w:hAnsi="Times New Roman"/>
        </w:rPr>
        <w:br/>
        <w:t>stock_data4.dropna(</w:t>
      </w:r>
      <w:proofErr w:type="spellStart"/>
      <w:r w:rsidRPr="00ED3F08">
        <w:rPr>
          <w:rFonts w:ascii="Times New Roman" w:hAnsi="Times New Roman"/>
        </w:rPr>
        <w:t>inplace</w:t>
      </w:r>
      <w:proofErr w:type="spellEnd"/>
      <w:r w:rsidRPr="00ED3F08">
        <w:rPr>
          <w:rFonts w:ascii="Times New Roman" w:hAnsi="Times New Roman"/>
        </w:rPr>
        <w:t>=True)</w:t>
      </w:r>
      <w:r w:rsidRPr="00ED3F08">
        <w:rPr>
          <w:rFonts w:ascii="Times New Roman" w:hAnsi="Times New Roman"/>
        </w:rPr>
        <w:br/>
      </w:r>
      <w:proofErr w:type="spellStart"/>
      <w:r w:rsidRPr="00ED3F08">
        <w:rPr>
          <w:rFonts w:ascii="Times New Roman" w:hAnsi="Times New Roman"/>
        </w:rPr>
        <w:t>ind</w:t>
      </w:r>
      <w:proofErr w:type="spellEnd"/>
      <w:r w:rsidRPr="00ED3F08">
        <w:rPr>
          <w:rFonts w:ascii="Times New Roman" w:hAnsi="Times New Roman"/>
        </w:rPr>
        <w:t xml:space="preserve"> = (stock_data4['return'] &gt;= -0.1) &amp; (stock_data4['return'] &lt;= 0.1)</w:t>
      </w:r>
      <w:r w:rsidRPr="00ED3F08">
        <w:rPr>
          <w:rFonts w:ascii="Times New Roman" w:hAnsi="Times New Roman"/>
        </w:rPr>
        <w:br/>
        <w:t>stock_data4 = stock_data4.loc[</w:t>
      </w:r>
      <w:proofErr w:type="spellStart"/>
      <w:r w:rsidRPr="00ED3F08">
        <w:rPr>
          <w:rFonts w:ascii="Times New Roman" w:hAnsi="Times New Roman"/>
        </w:rPr>
        <w:t>ind</w:t>
      </w:r>
      <w:proofErr w:type="spellEnd"/>
      <w:r w:rsidRPr="00ED3F08">
        <w:rPr>
          <w:rFonts w:ascii="Times New Roman" w:hAnsi="Times New Roman"/>
        </w:rPr>
        <w:t>, :]</w:t>
      </w:r>
      <w:r w:rsidRPr="00ED3F08">
        <w:rPr>
          <w:rFonts w:ascii="Times New Roman" w:hAnsi="Times New Roman"/>
        </w:rPr>
        <w:br/>
      </w:r>
      <w:proofErr w:type="spellStart"/>
      <w:r w:rsidRPr="00ED3F08">
        <w:rPr>
          <w:rFonts w:ascii="Times New Roman" w:hAnsi="Times New Roman"/>
        </w:rPr>
        <w:t>plt.subplot</w:t>
      </w:r>
      <w:proofErr w:type="spellEnd"/>
      <w:r w:rsidRPr="00ED3F08">
        <w:rPr>
          <w:rFonts w:ascii="Times New Roman" w:hAnsi="Times New Roman"/>
        </w:rPr>
        <w:t>(2,2,1)</w:t>
      </w:r>
      <w:r w:rsidRPr="00ED3F08">
        <w:rPr>
          <w:rFonts w:ascii="Times New Roman" w:hAnsi="Times New Roman"/>
        </w:rPr>
        <w:br/>
        <w:t>stock_data4['return'].plot()</w:t>
      </w:r>
      <w:r w:rsidRPr="00ED3F08">
        <w:rPr>
          <w:rFonts w:ascii="Times New Roman" w:hAnsi="Times New Roman"/>
        </w:rPr>
        <w:br/>
      </w:r>
      <w:proofErr w:type="spellStart"/>
      <w:r w:rsidRPr="00ED3F08">
        <w:rPr>
          <w:rFonts w:ascii="Times New Roman" w:hAnsi="Times New Roman"/>
        </w:rPr>
        <w:t>merge_data</w:t>
      </w:r>
      <w:proofErr w:type="spellEnd"/>
      <w:r w:rsidRPr="00ED3F08">
        <w:rPr>
          <w:rFonts w:ascii="Times New Roman" w:hAnsi="Times New Roman"/>
        </w:rPr>
        <w:t xml:space="preserve"> = </w:t>
      </w:r>
      <w:proofErr w:type="spellStart"/>
      <w:r w:rsidRPr="00ED3F08">
        <w:rPr>
          <w:rFonts w:ascii="Times New Roman" w:hAnsi="Times New Roman"/>
        </w:rPr>
        <w:t>pd.merge</w:t>
      </w:r>
      <w:proofErr w:type="spellEnd"/>
      <w:r w:rsidRPr="00ED3F08">
        <w:rPr>
          <w:rFonts w:ascii="Times New Roman" w:hAnsi="Times New Roman"/>
        </w:rPr>
        <w:t>(left=stock_data4[['date', 'return', 'rf']],right=data300[['</w:t>
      </w:r>
      <w:proofErr w:type="spellStart"/>
      <w:r w:rsidRPr="00ED3F08">
        <w:rPr>
          <w:rFonts w:ascii="Times New Roman" w:hAnsi="Times New Roman"/>
        </w:rPr>
        <w:t>date','return</w:t>
      </w:r>
      <w:proofErr w:type="spellEnd"/>
      <w:r w:rsidRPr="00ED3F08">
        <w:rPr>
          <w:rFonts w:ascii="Times New Roman" w:hAnsi="Times New Roman"/>
        </w:rPr>
        <w:t>']],</w:t>
      </w:r>
      <w:r w:rsidRPr="00ED3F08">
        <w:rPr>
          <w:rFonts w:ascii="Times New Roman" w:hAnsi="Times New Roman"/>
        </w:rPr>
        <w:br/>
        <w:t xml:space="preserve">                      on='date',</w:t>
      </w:r>
      <w:r w:rsidRPr="00ED3F08">
        <w:rPr>
          <w:rFonts w:ascii="Times New Roman" w:hAnsi="Times New Roman"/>
        </w:rPr>
        <w:br/>
        <w:t xml:space="preserve">                      how='inner')#</w:t>
      </w:r>
      <w:r w:rsidRPr="00ED3F08">
        <w:rPr>
          <w:rFonts w:ascii="Times New Roman" w:hAnsi="Times New Roman"/>
        </w:rPr>
        <w:t>第一个为股票第二为指数按照日期去拼</w:t>
      </w:r>
      <w:r w:rsidRPr="00ED3F08">
        <w:rPr>
          <w:rFonts w:ascii="Times New Roman" w:hAnsi="Times New Roman"/>
        </w:rPr>
        <w:br/>
      </w:r>
      <w:proofErr w:type="spellStart"/>
      <w:r w:rsidRPr="00ED3F08">
        <w:rPr>
          <w:rFonts w:ascii="Times New Roman" w:hAnsi="Times New Roman"/>
        </w:rPr>
        <w:t>merge_data.columns</w:t>
      </w:r>
      <w:proofErr w:type="spellEnd"/>
      <w:r w:rsidRPr="00ED3F08">
        <w:rPr>
          <w:rFonts w:ascii="Times New Roman" w:hAnsi="Times New Roman"/>
        </w:rPr>
        <w:t xml:space="preserve"> = ['date', '</w:t>
      </w:r>
      <w:proofErr w:type="spellStart"/>
      <w:r w:rsidRPr="00ED3F08">
        <w:rPr>
          <w:rFonts w:ascii="Times New Roman" w:hAnsi="Times New Roman"/>
        </w:rPr>
        <w:t>return_stk</w:t>
      </w:r>
      <w:proofErr w:type="spellEnd"/>
      <w:r w:rsidRPr="00ED3F08">
        <w:rPr>
          <w:rFonts w:ascii="Times New Roman" w:hAnsi="Times New Roman"/>
        </w:rPr>
        <w:t>', '</w:t>
      </w:r>
      <w:proofErr w:type="spellStart"/>
      <w:r w:rsidRPr="00ED3F08">
        <w:rPr>
          <w:rFonts w:ascii="Times New Roman" w:hAnsi="Times New Roman"/>
        </w:rPr>
        <w:t>rfreturn</w:t>
      </w:r>
      <w:proofErr w:type="spellEnd"/>
      <w:r w:rsidRPr="00ED3F08">
        <w:rPr>
          <w:rFonts w:ascii="Times New Roman" w:hAnsi="Times New Roman"/>
        </w:rPr>
        <w:t>', '</w:t>
      </w:r>
      <w:proofErr w:type="spellStart"/>
      <w:r w:rsidRPr="00ED3F08">
        <w:rPr>
          <w:rFonts w:ascii="Times New Roman" w:hAnsi="Times New Roman"/>
        </w:rPr>
        <w:t>return_ind</w:t>
      </w:r>
      <w:proofErr w:type="spellEnd"/>
      <w:r w:rsidRPr="00ED3F08">
        <w:rPr>
          <w:rFonts w:ascii="Times New Roman" w:hAnsi="Times New Roman"/>
        </w:rPr>
        <w:t>']</w:t>
      </w:r>
      <w:r w:rsidRPr="00ED3F08">
        <w:rPr>
          <w:rFonts w:ascii="Times New Roman" w:hAnsi="Times New Roman"/>
        </w:rPr>
        <w:br/>
      </w:r>
      <w:proofErr w:type="spellStart"/>
      <w:r w:rsidRPr="00ED3F08">
        <w:rPr>
          <w:rFonts w:ascii="Times New Roman" w:hAnsi="Times New Roman"/>
        </w:rPr>
        <w:t>merge_data.dropna</w:t>
      </w:r>
      <w:proofErr w:type="spellEnd"/>
      <w:r w:rsidRPr="00ED3F08">
        <w:rPr>
          <w:rFonts w:ascii="Times New Roman" w:hAnsi="Times New Roman"/>
        </w:rPr>
        <w:t>(</w:t>
      </w:r>
      <w:proofErr w:type="spellStart"/>
      <w:r w:rsidRPr="00ED3F08">
        <w:rPr>
          <w:rFonts w:ascii="Times New Roman" w:hAnsi="Times New Roman"/>
        </w:rPr>
        <w:t>inplace</w:t>
      </w:r>
      <w:proofErr w:type="spellEnd"/>
      <w:r w:rsidRPr="00ED3F08">
        <w:rPr>
          <w:rFonts w:ascii="Times New Roman" w:hAnsi="Times New Roman"/>
        </w:rPr>
        <w:t>=True)</w:t>
      </w:r>
      <w:r w:rsidRPr="00ED3F08">
        <w:rPr>
          <w:rFonts w:ascii="Times New Roman" w:hAnsi="Times New Roman"/>
        </w:rPr>
        <w:br/>
      </w:r>
      <w:proofErr w:type="spellStart"/>
      <w:r w:rsidRPr="00ED3F08">
        <w:rPr>
          <w:rFonts w:ascii="Times New Roman" w:hAnsi="Times New Roman"/>
        </w:rPr>
        <w:t>stk_ret</w:t>
      </w:r>
      <w:proofErr w:type="spellEnd"/>
      <w:r w:rsidRPr="00ED3F08">
        <w:rPr>
          <w:rFonts w:ascii="Times New Roman" w:hAnsi="Times New Roman"/>
        </w:rPr>
        <w:t xml:space="preserve"> = </w:t>
      </w:r>
      <w:proofErr w:type="spellStart"/>
      <w:r w:rsidRPr="00ED3F08">
        <w:rPr>
          <w:rFonts w:ascii="Times New Roman" w:hAnsi="Times New Roman"/>
        </w:rPr>
        <w:t>merge_data</w:t>
      </w:r>
      <w:proofErr w:type="spellEnd"/>
      <w:r w:rsidRPr="00ED3F08">
        <w:rPr>
          <w:rFonts w:ascii="Times New Roman" w:hAnsi="Times New Roman"/>
        </w:rPr>
        <w:t>['</w:t>
      </w:r>
      <w:proofErr w:type="spellStart"/>
      <w:r w:rsidRPr="00ED3F08">
        <w:rPr>
          <w:rFonts w:ascii="Times New Roman" w:hAnsi="Times New Roman"/>
        </w:rPr>
        <w:t>return_stk</w:t>
      </w:r>
      <w:proofErr w:type="spellEnd"/>
      <w:r w:rsidRPr="00ED3F08">
        <w:rPr>
          <w:rFonts w:ascii="Times New Roman" w:hAnsi="Times New Roman"/>
        </w:rPr>
        <w:t>'].values</w:t>
      </w:r>
      <w:r w:rsidRPr="00ED3F08">
        <w:rPr>
          <w:rFonts w:ascii="Times New Roman" w:hAnsi="Times New Roman"/>
        </w:rPr>
        <w:br/>
      </w:r>
      <w:proofErr w:type="spellStart"/>
      <w:r w:rsidRPr="00ED3F08">
        <w:rPr>
          <w:rFonts w:ascii="Times New Roman" w:hAnsi="Times New Roman"/>
        </w:rPr>
        <w:t>rf_ret</w:t>
      </w:r>
      <w:proofErr w:type="spellEnd"/>
      <w:r w:rsidRPr="00ED3F08">
        <w:rPr>
          <w:rFonts w:ascii="Times New Roman" w:hAnsi="Times New Roman"/>
        </w:rPr>
        <w:t xml:space="preserve"> = </w:t>
      </w:r>
      <w:proofErr w:type="spellStart"/>
      <w:r w:rsidRPr="00ED3F08">
        <w:rPr>
          <w:rFonts w:ascii="Times New Roman" w:hAnsi="Times New Roman"/>
        </w:rPr>
        <w:t>merge_data</w:t>
      </w:r>
      <w:proofErr w:type="spellEnd"/>
      <w:r w:rsidRPr="00ED3F08">
        <w:rPr>
          <w:rFonts w:ascii="Times New Roman" w:hAnsi="Times New Roman"/>
        </w:rPr>
        <w:t>['</w:t>
      </w:r>
      <w:proofErr w:type="spellStart"/>
      <w:r w:rsidRPr="00ED3F08">
        <w:rPr>
          <w:rFonts w:ascii="Times New Roman" w:hAnsi="Times New Roman"/>
        </w:rPr>
        <w:t>rfreturn</w:t>
      </w:r>
      <w:proofErr w:type="spellEnd"/>
      <w:r w:rsidRPr="00ED3F08">
        <w:rPr>
          <w:rFonts w:ascii="Times New Roman" w:hAnsi="Times New Roman"/>
        </w:rPr>
        <w:t>'].values</w:t>
      </w:r>
      <w:r w:rsidRPr="00ED3F08">
        <w:rPr>
          <w:rFonts w:ascii="Times New Roman" w:hAnsi="Times New Roman"/>
        </w:rPr>
        <w:br/>
      </w:r>
      <w:proofErr w:type="spellStart"/>
      <w:r w:rsidRPr="00ED3F08">
        <w:rPr>
          <w:rFonts w:ascii="Times New Roman" w:hAnsi="Times New Roman"/>
        </w:rPr>
        <w:t>ind_ret</w:t>
      </w:r>
      <w:proofErr w:type="spellEnd"/>
      <w:r w:rsidRPr="00ED3F08">
        <w:rPr>
          <w:rFonts w:ascii="Times New Roman" w:hAnsi="Times New Roman"/>
        </w:rPr>
        <w:t xml:space="preserve"> = </w:t>
      </w:r>
      <w:proofErr w:type="spellStart"/>
      <w:r w:rsidRPr="00ED3F08">
        <w:rPr>
          <w:rFonts w:ascii="Times New Roman" w:hAnsi="Times New Roman"/>
        </w:rPr>
        <w:t>merge_data</w:t>
      </w:r>
      <w:proofErr w:type="spellEnd"/>
      <w:r w:rsidRPr="00ED3F08">
        <w:rPr>
          <w:rFonts w:ascii="Times New Roman" w:hAnsi="Times New Roman"/>
        </w:rPr>
        <w:t>['</w:t>
      </w:r>
      <w:proofErr w:type="spellStart"/>
      <w:r w:rsidRPr="00ED3F08">
        <w:rPr>
          <w:rFonts w:ascii="Times New Roman" w:hAnsi="Times New Roman"/>
        </w:rPr>
        <w:t>return_ind</w:t>
      </w:r>
      <w:proofErr w:type="spellEnd"/>
      <w:r w:rsidRPr="00ED3F08">
        <w:rPr>
          <w:rFonts w:ascii="Times New Roman" w:hAnsi="Times New Roman"/>
        </w:rPr>
        <w:t>'].values</w:t>
      </w:r>
      <w:r w:rsidRPr="00ED3F08">
        <w:rPr>
          <w:rFonts w:ascii="Times New Roman" w:hAnsi="Times New Roman"/>
        </w:rPr>
        <w:br/>
      </w:r>
      <w:proofErr w:type="spellStart"/>
      <w:r w:rsidRPr="00ED3F08">
        <w:rPr>
          <w:rFonts w:ascii="Times New Roman" w:hAnsi="Times New Roman"/>
        </w:rPr>
        <w:t>plt.subplot</w:t>
      </w:r>
      <w:proofErr w:type="spellEnd"/>
      <w:r w:rsidRPr="00ED3F08">
        <w:rPr>
          <w:rFonts w:ascii="Times New Roman" w:hAnsi="Times New Roman"/>
        </w:rPr>
        <w:t>(2,2,2)</w:t>
      </w:r>
      <w:r w:rsidRPr="00ED3F08">
        <w:rPr>
          <w:rFonts w:ascii="Times New Roman" w:hAnsi="Times New Roman"/>
        </w:rPr>
        <w:br/>
      </w:r>
      <w:proofErr w:type="spellStart"/>
      <w:r w:rsidRPr="00ED3F08">
        <w:rPr>
          <w:rFonts w:ascii="Times New Roman" w:hAnsi="Times New Roman"/>
        </w:rPr>
        <w:t>plt.plot</w:t>
      </w:r>
      <w:proofErr w:type="spellEnd"/>
      <w:r w:rsidRPr="00ED3F08">
        <w:rPr>
          <w:rFonts w:ascii="Times New Roman" w:hAnsi="Times New Roman"/>
        </w:rPr>
        <w:t>(</w:t>
      </w:r>
      <w:proofErr w:type="spellStart"/>
      <w:r w:rsidRPr="00ED3F08">
        <w:rPr>
          <w:rFonts w:ascii="Times New Roman" w:hAnsi="Times New Roman"/>
        </w:rPr>
        <w:t>ind_ret</w:t>
      </w:r>
      <w:proofErr w:type="spellEnd"/>
      <w:r w:rsidRPr="00ED3F08">
        <w:rPr>
          <w:rFonts w:ascii="Times New Roman" w:hAnsi="Times New Roman"/>
        </w:rPr>
        <w:t xml:space="preserve"> - </w:t>
      </w:r>
      <w:proofErr w:type="spellStart"/>
      <w:r w:rsidRPr="00ED3F08">
        <w:rPr>
          <w:rFonts w:ascii="Times New Roman" w:hAnsi="Times New Roman"/>
        </w:rPr>
        <w:t>rf_ret</w:t>
      </w:r>
      <w:proofErr w:type="spellEnd"/>
      <w:r w:rsidRPr="00ED3F08">
        <w:rPr>
          <w:rFonts w:ascii="Times New Roman" w:hAnsi="Times New Roman"/>
        </w:rPr>
        <w:t xml:space="preserve">, </w:t>
      </w:r>
      <w:proofErr w:type="spellStart"/>
      <w:r w:rsidRPr="00ED3F08">
        <w:rPr>
          <w:rFonts w:ascii="Times New Roman" w:hAnsi="Times New Roman"/>
        </w:rPr>
        <w:t>stk_ret</w:t>
      </w:r>
      <w:proofErr w:type="spellEnd"/>
      <w:r w:rsidRPr="00ED3F08">
        <w:rPr>
          <w:rFonts w:ascii="Times New Roman" w:hAnsi="Times New Roman"/>
        </w:rPr>
        <w:t xml:space="preserve"> - </w:t>
      </w:r>
      <w:proofErr w:type="spellStart"/>
      <w:r w:rsidRPr="00ED3F08">
        <w:rPr>
          <w:rFonts w:ascii="Times New Roman" w:hAnsi="Times New Roman"/>
        </w:rPr>
        <w:t>rf_ret</w:t>
      </w:r>
      <w:proofErr w:type="spellEnd"/>
      <w:r w:rsidRPr="00ED3F08">
        <w:rPr>
          <w:rFonts w:ascii="Times New Roman" w:hAnsi="Times New Roman"/>
        </w:rPr>
        <w:t xml:space="preserve">, 'o', </w:t>
      </w:r>
      <w:proofErr w:type="spellStart"/>
      <w:r w:rsidRPr="00ED3F08">
        <w:rPr>
          <w:rFonts w:ascii="Times New Roman" w:hAnsi="Times New Roman"/>
        </w:rPr>
        <w:t>ms</w:t>
      </w:r>
      <w:proofErr w:type="spellEnd"/>
      <w:r w:rsidRPr="00ED3F08">
        <w:rPr>
          <w:rFonts w:ascii="Times New Roman" w:hAnsi="Times New Roman"/>
        </w:rPr>
        <w:t xml:space="preserve">=5, </w:t>
      </w:r>
      <w:proofErr w:type="spellStart"/>
      <w:r w:rsidRPr="00ED3F08">
        <w:rPr>
          <w:rFonts w:ascii="Times New Roman" w:hAnsi="Times New Roman"/>
        </w:rPr>
        <w:t>mfc</w:t>
      </w:r>
      <w:proofErr w:type="spellEnd"/>
      <w:r w:rsidRPr="00ED3F08">
        <w:rPr>
          <w:rFonts w:ascii="Times New Roman" w:hAnsi="Times New Roman"/>
        </w:rPr>
        <w:t xml:space="preserve">='w', </w:t>
      </w:r>
      <w:proofErr w:type="spellStart"/>
      <w:r w:rsidRPr="00ED3F08">
        <w:rPr>
          <w:rFonts w:ascii="Times New Roman" w:hAnsi="Times New Roman"/>
        </w:rPr>
        <w:t>lw</w:t>
      </w:r>
      <w:proofErr w:type="spellEnd"/>
      <w:r w:rsidRPr="00ED3F08">
        <w:rPr>
          <w:rFonts w:ascii="Times New Roman" w:hAnsi="Times New Roman"/>
        </w:rPr>
        <w:t>=2)#</w:t>
      </w:r>
      <w:r w:rsidRPr="00ED3F08">
        <w:rPr>
          <w:rFonts w:ascii="Times New Roman" w:hAnsi="Times New Roman"/>
        </w:rPr>
        <w:t>股票收益减去无风险</w:t>
      </w:r>
      <w:r w:rsidRPr="00ED3F08">
        <w:rPr>
          <w:rFonts w:ascii="Times New Roman" w:hAnsi="Times New Roman"/>
        </w:rPr>
        <w:br/>
      </w:r>
      <w:proofErr w:type="spellStart"/>
      <w:r w:rsidRPr="00ED3F08">
        <w:rPr>
          <w:rFonts w:ascii="Times New Roman" w:hAnsi="Times New Roman"/>
        </w:rPr>
        <w:t>plt.xlabel</w:t>
      </w:r>
      <w:proofErr w:type="spellEnd"/>
      <w:r w:rsidRPr="00ED3F08">
        <w:rPr>
          <w:rFonts w:ascii="Times New Roman" w:hAnsi="Times New Roman"/>
        </w:rPr>
        <w:t>(r'$</w:t>
      </w:r>
      <w:proofErr w:type="spellStart"/>
      <w:r w:rsidRPr="00ED3F08">
        <w:rPr>
          <w:rFonts w:ascii="Times New Roman" w:hAnsi="Times New Roman"/>
        </w:rPr>
        <w:t>r_m</w:t>
      </w:r>
      <w:proofErr w:type="spellEnd"/>
      <w:r w:rsidRPr="00ED3F08">
        <w:rPr>
          <w:rFonts w:ascii="Times New Roman" w:hAnsi="Times New Roman"/>
        </w:rPr>
        <w:t xml:space="preserve"> - </w:t>
      </w:r>
      <w:proofErr w:type="spellStart"/>
      <w:r w:rsidRPr="00ED3F08">
        <w:rPr>
          <w:rFonts w:ascii="Times New Roman" w:hAnsi="Times New Roman"/>
        </w:rPr>
        <w:t>r_f</w:t>
      </w:r>
      <w:proofErr w:type="spellEnd"/>
      <w:r w:rsidRPr="00ED3F08">
        <w:rPr>
          <w:rFonts w:ascii="Times New Roman" w:hAnsi="Times New Roman"/>
        </w:rPr>
        <w:t xml:space="preserve">$', </w:t>
      </w:r>
      <w:proofErr w:type="spellStart"/>
      <w:r w:rsidRPr="00ED3F08">
        <w:rPr>
          <w:rFonts w:ascii="Times New Roman" w:hAnsi="Times New Roman"/>
        </w:rPr>
        <w:t>fontsize</w:t>
      </w:r>
      <w:proofErr w:type="spellEnd"/>
      <w:r w:rsidRPr="00ED3F08">
        <w:rPr>
          <w:rFonts w:ascii="Times New Roman" w:hAnsi="Times New Roman"/>
        </w:rPr>
        <w:t xml:space="preserve"> = 20)</w:t>
      </w:r>
      <w:r w:rsidRPr="00ED3F08">
        <w:rPr>
          <w:rFonts w:ascii="Times New Roman" w:hAnsi="Times New Roman"/>
        </w:rPr>
        <w:br/>
      </w:r>
      <w:proofErr w:type="spellStart"/>
      <w:r w:rsidRPr="00ED3F08">
        <w:rPr>
          <w:rFonts w:ascii="Times New Roman" w:hAnsi="Times New Roman"/>
        </w:rPr>
        <w:t>plt.ylabel</w:t>
      </w:r>
      <w:proofErr w:type="spellEnd"/>
      <w:r w:rsidRPr="00ED3F08">
        <w:rPr>
          <w:rFonts w:ascii="Times New Roman" w:hAnsi="Times New Roman"/>
        </w:rPr>
        <w:t>(r'$</w:t>
      </w:r>
      <w:proofErr w:type="spellStart"/>
      <w:r w:rsidRPr="00ED3F08">
        <w:rPr>
          <w:rFonts w:ascii="Times New Roman" w:hAnsi="Times New Roman"/>
        </w:rPr>
        <w:t>r_i</w:t>
      </w:r>
      <w:proofErr w:type="spellEnd"/>
      <w:r w:rsidRPr="00ED3F08">
        <w:rPr>
          <w:rFonts w:ascii="Times New Roman" w:hAnsi="Times New Roman"/>
        </w:rPr>
        <w:t xml:space="preserve"> - </w:t>
      </w:r>
      <w:proofErr w:type="spellStart"/>
      <w:r w:rsidRPr="00ED3F08">
        <w:rPr>
          <w:rFonts w:ascii="Times New Roman" w:hAnsi="Times New Roman"/>
        </w:rPr>
        <w:t>r_f</w:t>
      </w:r>
      <w:proofErr w:type="spellEnd"/>
      <w:r w:rsidRPr="00ED3F08">
        <w:rPr>
          <w:rFonts w:ascii="Times New Roman" w:hAnsi="Times New Roman"/>
        </w:rPr>
        <w:t xml:space="preserve">$', </w:t>
      </w:r>
      <w:proofErr w:type="spellStart"/>
      <w:r w:rsidRPr="00ED3F08">
        <w:rPr>
          <w:rFonts w:ascii="Times New Roman" w:hAnsi="Times New Roman"/>
        </w:rPr>
        <w:t>fontsize</w:t>
      </w:r>
      <w:proofErr w:type="spellEnd"/>
      <w:r w:rsidRPr="00ED3F08">
        <w:rPr>
          <w:rFonts w:ascii="Times New Roman" w:hAnsi="Times New Roman"/>
        </w:rPr>
        <w:t xml:space="preserve"> = 20)</w:t>
      </w:r>
      <w:r w:rsidRPr="00ED3F08">
        <w:rPr>
          <w:rFonts w:ascii="Times New Roman" w:hAnsi="Times New Roman"/>
        </w:rPr>
        <w:br/>
      </w:r>
      <w:r w:rsidRPr="00ED3F08">
        <w:rPr>
          <w:rFonts w:ascii="Times New Roman" w:hAnsi="Times New Roman"/>
        </w:rPr>
        <w:lastRenderedPageBreak/>
        <w:t xml:space="preserve">x = </w:t>
      </w:r>
      <w:proofErr w:type="spellStart"/>
      <w:r w:rsidRPr="00ED3F08">
        <w:rPr>
          <w:rFonts w:ascii="Times New Roman" w:hAnsi="Times New Roman"/>
        </w:rPr>
        <w:t>sm.add_constant</w:t>
      </w:r>
      <w:proofErr w:type="spellEnd"/>
      <w:r w:rsidRPr="00ED3F08">
        <w:rPr>
          <w:rFonts w:ascii="Times New Roman" w:hAnsi="Times New Roman"/>
        </w:rPr>
        <w:t>(</w:t>
      </w:r>
      <w:proofErr w:type="spellStart"/>
      <w:r w:rsidRPr="00ED3F08">
        <w:rPr>
          <w:rFonts w:ascii="Times New Roman" w:hAnsi="Times New Roman"/>
        </w:rPr>
        <w:t>ind_ret-rf_ret</w:t>
      </w:r>
      <w:proofErr w:type="spellEnd"/>
      <w:r w:rsidRPr="00ED3F08">
        <w:rPr>
          <w:rFonts w:ascii="Times New Roman" w:hAnsi="Times New Roman"/>
        </w:rPr>
        <w:t>)#</w:t>
      </w:r>
      <w:r w:rsidRPr="00ED3F08">
        <w:rPr>
          <w:rFonts w:ascii="Times New Roman" w:hAnsi="Times New Roman"/>
        </w:rPr>
        <w:t>定义</w:t>
      </w:r>
      <w:r w:rsidRPr="00ED3F08">
        <w:rPr>
          <w:rFonts w:ascii="Times New Roman" w:hAnsi="Times New Roman"/>
        </w:rPr>
        <w:t>x</w:t>
      </w:r>
      <w:r w:rsidRPr="00ED3F08">
        <w:rPr>
          <w:rFonts w:ascii="Times New Roman" w:hAnsi="Times New Roman"/>
        </w:rPr>
        <w:br/>
        <w:t xml:space="preserve">y = </w:t>
      </w:r>
      <w:proofErr w:type="spellStart"/>
      <w:r w:rsidRPr="00ED3F08">
        <w:rPr>
          <w:rFonts w:ascii="Times New Roman" w:hAnsi="Times New Roman"/>
        </w:rPr>
        <w:t>stk_ret</w:t>
      </w:r>
      <w:proofErr w:type="spellEnd"/>
      <w:r w:rsidRPr="00ED3F08">
        <w:rPr>
          <w:rFonts w:ascii="Times New Roman" w:hAnsi="Times New Roman"/>
        </w:rPr>
        <w:t xml:space="preserve"> - </w:t>
      </w:r>
      <w:proofErr w:type="spellStart"/>
      <w:r w:rsidRPr="00ED3F08">
        <w:rPr>
          <w:rFonts w:ascii="Times New Roman" w:hAnsi="Times New Roman"/>
        </w:rPr>
        <w:t>rf_ret</w:t>
      </w:r>
      <w:proofErr w:type="spellEnd"/>
      <w:r w:rsidRPr="00ED3F08">
        <w:rPr>
          <w:rFonts w:ascii="Times New Roman" w:hAnsi="Times New Roman"/>
        </w:rPr>
        <w:br/>
        <w:t xml:space="preserve">model = </w:t>
      </w:r>
      <w:proofErr w:type="spellStart"/>
      <w:r w:rsidRPr="00ED3F08">
        <w:rPr>
          <w:rFonts w:ascii="Times New Roman" w:hAnsi="Times New Roman"/>
        </w:rPr>
        <w:t>sm.OLS</w:t>
      </w:r>
      <w:proofErr w:type="spellEnd"/>
      <w:r w:rsidRPr="00ED3F08">
        <w:rPr>
          <w:rFonts w:ascii="Times New Roman" w:hAnsi="Times New Roman"/>
        </w:rPr>
        <w:t>(y, x)</w:t>
      </w:r>
      <w:r w:rsidRPr="00ED3F08">
        <w:rPr>
          <w:rFonts w:ascii="Times New Roman" w:hAnsi="Times New Roman"/>
        </w:rPr>
        <w:br/>
        <w:t xml:space="preserve">results = </w:t>
      </w:r>
      <w:proofErr w:type="spellStart"/>
      <w:r w:rsidRPr="00ED3F08">
        <w:rPr>
          <w:rFonts w:ascii="Times New Roman" w:hAnsi="Times New Roman"/>
        </w:rPr>
        <w:t>model.fit</w:t>
      </w:r>
      <w:proofErr w:type="spellEnd"/>
      <w:r w:rsidRPr="00ED3F08">
        <w:rPr>
          <w:rFonts w:ascii="Times New Roman" w:hAnsi="Times New Roman"/>
        </w:rPr>
        <w:t>()</w:t>
      </w:r>
      <w:r w:rsidRPr="00ED3F08">
        <w:rPr>
          <w:rFonts w:ascii="Times New Roman" w:hAnsi="Times New Roman"/>
        </w:rPr>
        <w:br/>
        <w:t>print(</w:t>
      </w:r>
      <w:proofErr w:type="spellStart"/>
      <w:r w:rsidRPr="00ED3F08">
        <w:rPr>
          <w:rFonts w:ascii="Times New Roman" w:hAnsi="Times New Roman"/>
        </w:rPr>
        <w:t>results.summary</w:t>
      </w:r>
      <w:proofErr w:type="spellEnd"/>
      <w:r w:rsidRPr="00ED3F08">
        <w:rPr>
          <w:rFonts w:ascii="Times New Roman" w:hAnsi="Times New Roman"/>
        </w:rPr>
        <w:t>())</w:t>
      </w:r>
      <w:r w:rsidRPr="00ED3F08">
        <w:rPr>
          <w:rFonts w:ascii="Times New Roman" w:hAnsi="Times New Roman"/>
        </w:rPr>
        <w:br/>
      </w:r>
      <w:proofErr w:type="spellStart"/>
      <w:r w:rsidRPr="00ED3F08">
        <w:rPr>
          <w:rFonts w:ascii="Times New Roman" w:hAnsi="Times New Roman"/>
        </w:rPr>
        <w:t>plt.show</w:t>
      </w:r>
      <w:proofErr w:type="spellEnd"/>
      <w:r w:rsidRPr="00ED3F08">
        <w:rPr>
          <w:rFonts w:ascii="Times New Roman" w:hAnsi="Times New Roman"/>
        </w:rPr>
        <w:t>()</w:t>
      </w:r>
      <w:r w:rsidRPr="00ED3F08">
        <w:rPr>
          <w:rFonts w:ascii="Times New Roman" w:hAnsi="Times New Roman"/>
        </w:rPr>
        <w:br/>
      </w:r>
      <w:proofErr w:type="spellStart"/>
      <w:r w:rsidRPr="00ED3F08">
        <w:rPr>
          <w:rFonts w:ascii="Times New Roman" w:hAnsi="Times New Roman"/>
        </w:rPr>
        <w:t>plt.figure</w:t>
      </w:r>
      <w:proofErr w:type="spellEnd"/>
      <w:r w:rsidRPr="00ED3F08">
        <w:rPr>
          <w:rFonts w:ascii="Times New Roman" w:hAnsi="Times New Roman"/>
        </w:rPr>
        <w:t>(5)</w:t>
      </w:r>
      <w:r w:rsidRPr="00ED3F08">
        <w:rPr>
          <w:rFonts w:ascii="Times New Roman" w:hAnsi="Times New Roman"/>
        </w:rPr>
        <w:br/>
        <w:t xml:space="preserve">stock_data5 = </w:t>
      </w:r>
      <w:proofErr w:type="spellStart"/>
      <w:r w:rsidRPr="00ED3F08">
        <w:rPr>
          <w:rFonts w:ascii="Times New Roman" w:hAnsi="Times New Roman"/>
        </w:rPr>
        <w:t>onedata</w:t>
      </w:r>
      <w:proofErr w:type="spellEnd"/>
      <w:r w:rsidRPr="00ED3F08">
        <w:rPr>
          <w:rFonts w:ascii="Times New Roman" w:hAnsi="Times New Roman"/>
        </w:rPr>
        <w:t>[</w:t>
      </w:r>
      <w:proofErr w:type="spellStart"/>
      <w:r w:rsidRPr="00ED3F08">
        <w:rPr>
          <w:rFonts w:ascii="Times New Roman" w:hAnsi="Times New Roman"/>
        </w:rPr>
        <w:t>onedata</w:t>
      </w:r>
      <w:proofErr w:type="spellEnd"/>
      <w:r w:rsidRPr="00ED3F08">
        <w:rPr>
          <w:rFonts w:ascii="Times New Roman" w:hAnsi="Times New Roman"/>
        </w:rPr>
        <w:t xml:space="preserve">['code'] == </w:t>
      </w:r>
      <w:proofErr w:type="spellStart"/>
      <w:r w:rsidRPr="00ED3F08">
        <w:rPr>
          <w:rFonts w:ascii="Times New Roman" w:hAnsi="Times New Roman"/>
        </w:rPr>
        <w:t>stk_onecodes</w:t>
      </w:r>
      <w:proofErr w:type="spellEnd"/>
      <w:r w:rsidRPr="00ED3F08">
        <w:rPr>
          <w:rFonts w:ascii="Times New Roman" w:hAnsi="Times New Roman"/>
        </w:rPr>
        <w:t>[4]]</w:t>
      </w:r>
      <w:r w:rsidRPr="00ED3F08">
        <w:rPr>
          <w:rFonts w:ascii="Times New Roman" w:hAnsi="Times New Roman"/>
        </w:rPr>
        <w:br/>
        <w:t>stock_data5['return'] = np.log(stock_data5['close']) - np.log(stock_data5['close'].shift(periods=1))#</w:t>
      </w:r>
      <w:r w:rsidRPr="00ED3F08">
        <w:rPr>
          <w:rFonts w:ascii="Times New Roman" w:hAnsi="Times New Roman"/>
        </w:rPr>
        <w:t>对数收益</w:t>
      </w:r>
      <w:r w:rsidRPr="00ED3F08">
        <w:rPr>
          <w:rFonts w:ascii="Times New Roman" w:hAnsi="Times New Roman"/>
        </w:rPr>
        <w:br/>
        <w:t>stock_data5.dropna(</w:t>
      </w:r>
      <w:proofErr w:type="spellStart"/>
      <w:r w:rsidRPr="00ED3F08">
        <w:rPr>
          <w:rFonts w:ascii="Times New Roman" w:hAnsi="Times New Roman"/>
        </w:rPr>
        <w:t>inplace</w:t>
      </w:r>
      <w:proofErr w:type="spellEnd"/>
      <w:r w:rsidRPr="00ED3F08">
        <w:rPr>
          <w:rFonts w:ascii="Times New Roman" w:hAnsi="Times New Roman"/>
        </w:rPr>
        <w:t>=True)</w:t>
      </w:r>
      <w:r w:rsidRPr="00ED3F08">
        <w:rPr>
          <w:rFonts w:ascii="Times New Roman" w:hAnsi="Times New Roman"/>
        </w:rPr>
        <w:br/>
      </w:r>
      <w:proofErr w:type="spellStart"/>
      <w:r w:rsidRPr="00ED3F08">
        <w:rPr>
          <w:rFonts w:ascii="Times New Roman" w:hAnsi="Times New Roman"/>
        </w:rPr>
        <w:t>ind</w:t>
      </w:r>
      <w:proofErr w:type="spellEnd"/>
      <w:r w:rsidRPr="00ED3F08">
        <w:rPr>
          <w:rFonts w:ascii="Times New Roman" w:hAnsi="Times New Roman"/>
        </w:rPr>
        <w:t xml:space="preserve"> = (stock_data5['return'] &gt;= -0.1) &amp; (stock_data5['return'] &lt;= 0.1)</w:t>
      </w:r>
      <w:r w:rsidRPr="00ED3F08">
        <w:rPr>
          <w:rFonts w:ascii="Times New Roman" w:hAnsi="Times New Roman"/>
        </w:rPr>
        <w:br/>
        <w:t>stock_data5 = stock_data5.loc[</w:t>
      </w:r>
      <w:proofErr w:type="spellStart"/>
      <w:r w:rsidRPr="00ED3F08">
        <w:rPr>
          <w:rFonts w:ascii="Times New Roman" w:hAnsi="Times New Roman"/>
        </w:rPr>
        <w:t>ind</w:t>
      </w:r>
      <w:proofErr w:type="spellEnd"/>
      <w:r w:rsidRPr="00ED3F08">
        <w:rPr>
          <w:rFonts w:ascii="Times New Roman" w:hAnsi="Times New Roman"/>
        </w:rPr>
        <w:t>, :]</w:t>
      </w:r>
      <w:r w:rsidRPr="00ED3F08">
        <w:rPr>
          <w:rFonts w:ascii="Times New Roman" w:hAnsi="Times New Roman"/>
        </w:rPr>
        <w:br/>
      </w:r>
      <w:proofErr w:type="spellStart"/>
      <w:r w:rsidRPr="00ED3F08">
        <w:rPr>
          <w:rFonts w:ascii="Times New Roman" w:hAnsi="Times New Roman"/>
        </w:rPr>
        <w:t>plt.subplot</w:t>
      </w:r>
      <w:proofErr w:type="spellEnd"/>
      <w:r w:rsidRPr="00ED3F08">
        <w:rPr>
          <w:rFonts w:ascii="Times New Roman" w:hAnsi="Times New Roman"/>
        </w:rPr>
        <w:t>(2,2,1)</w:t>
      </w:r>
      <w:r w:rsidRPr="00ED3F08">
        <w:rPr>
          <w:rFonts w:ascii="Times New Roman" w:hAnsi="Times New Roman"/>
        </w:rPr>
        <w:br/>
        <w:t>stock_data5['return'].plot()</w:t>
      </w:r>
      <w:r w:rsidRPr="00ED3F08">
        <w:rPr>
          <w:rFonts w:ascii="Times New Roman" w:hAnsi="Times New Roman"/>
        </w:rPr>
        <w:br/>
      </w:r>
      <w:proofErr w:type="spellStart"/>
      <w:r w:rsidRPr="00ED3F08">
        <w:rPr>
          <w:rFonts w:ascii="Times New Roman" w:hAnsi="Times New Roman"/>
        </w:rPr>
        <w:t>merge_data</w:t>
      </w:r>
      <w:proofErr w:type="spellEnd"/>
      <w:r w:rsidRPr="00ED3F08">
        <w:rPr>
          <w:rFonts w:ascii="Times New Roman" w:hAnsi="Times New Roman"/>
        </w:rPr>
        <w:t xml:space="preserve"> = </w:t>
      </w:r>
      <w:proofErr w:type="spellStart"/>
      <w:r w:rsidRPr="00ED3F08">
        <w:rPr>
          <w:rFonts w:ascii="Times New Roman" w:hAnsi="Times New Roman"/>
        </w:rPr>
        <w:t>pd.merge</w:t>
      </w:r>
      <w:proofErr w:type="spellEnd"/>
      <w:r w:rsidRPr="00ED3F08">
        <w:rPr>
          <w:rFonts w:ascii="Times New Roman" w:hAnsi="Times New Roman"/>
        </w:rPr>
        <w:t>(left=stock_data5[['date', 'return', 'rf']],right=data300[['</w:t>
      </w:r>
      <w:proofErr w:type="spellStart"/>
      <w:r w:rsidRPr="00ED3F08">
        <w:rPr>
          <w:rFonts w:ascii="Times New Roman" w:hAnsi="Times New Roman"/>
        </w:rPr>
        <w:t>date','return</w:t>
      </w:r>
      <w:proofErr w:type="spellEnd"/>
      <w:r w:rsidRPr="00ED3F08">
        <w:rPr>
          <w:rFonts w:ascii="Times New Roman" w:hAnsi="Times New Roman"/>
        </w:rPr>
        <w:t>']],</w:t>
      </w:r>
      <w:r w:rsidRPr="00ED3F08">
        <w:rPr>
          <w:rFonts w:ascii="Times New Roman" w:hAnsi="Times New Roman"/>
        </w:rPr>
        <w:br/>
        <w:t xml:space="preserve">                      on='date',</w:t>
      </w:r>
      <w:r w:rsidRPr="00ED3F08">
        <w:rPr>
          <w:rFonts w:ascii="Times New Roman" w:hAnsi="Times New Roman"/>
        </w:rPr>
        <w:br/>
        <w:t xml:space="preserve">                      how='inner')#</w:t>
      </w:r>
      <w:r w:rsidRPr="00ED3F08">
        <w:rPr>
          <w:rFonts w:ascii="Times New Roman" w:hAnsi="Times New Roman"/>
        </w:rPr>
        <w:t>第一个为股票第二为指数按照日期去拼</w:t>
      </w:r>
      <w:r w:rsidRPr="00ED3F08">
        <w:rPr>
          <w:rFonts w:ascii="Times New Roman" w:hAnsi="Times New Roman"/>
        </w:rPr>
        <w:br/>
      </w:r>
      <w:proofErr w:type="spellStart"/>
      <w:r w:rsidRPr="00ED3F08">
        <w:rPr>
          <w:rFonts w:ascii="Times New Roman" w:hAnsi="Times New Roman"/>
        </w:rPr>
        <w:t>merge_data.columns</w:t>
      </w:r>
      <w:proofErr w:type="spellEnd"/>
      <w:r w:rsidRPr="00ED3F08">
        <w:rPr>
          <w:rFonts w:ascii="Times New Roman" w:hAnsi="Times New Roman"/>
        </w:rPr>
        <w:t xml:space="preserve"> = ['date', '</w:t>
      </w:r>
      <w:proofErr w:type="spellStart"/>
      <w:r w:rsidRPr="00ED3F08">
        <w:rPr>
          <w:rFonts w:ascii="Times New Roman" w:hAnsi="Times New Roman"/>
        </w:rPr>
        <w:t>return_stk</w:t>
      </w:r>
      <w:proofErr w:type="spellEnd"/>
      <w:r w:rsidRPr="00ED3F08">
        <w:rPr>
          <w:rFonts w:ascii="Times New Roman" w:hAnsi="Times New Roman"/>
        </w:rPr>
        <w:t>', '</w:t>
      </w:r>
      <w:proofErr w:type="spellStart"/>
      <w:r w:rsidRPr="00ED3F08">
        <w:rPr>
          <w:rFonts w:ascii="Times New Roman" w:hAnsi="Times New Roman"/>
        </w:rPr>
        <w:t>rfreturn</w:t>
      </w:r>
      <w:proofErr w:type="spellEnd"/>
      <w:r w:rsidRPr="00ED3F08">
        <w:rPr>
          <w:rFonts w:ascii="Times New Roman" w:hAnsi="Times New Roman"/>
        </w:rPr>
        <w:t>', '</w:t>
      </w:r>
      <w:proofErr w:type="spellStart"/>
      <w:r w:rsidRPr="00ED3F08">
        <w:rPr>
          <w:rFonts w:ascii="Times New Roman" w:hAnsi="Times New Roman"/>
        </w:rPr>
        <w:t>return_ind</w:t>
      </w:r>
      <w:proofErr w:type="spellEnd"/>
      <w:r w:rsidRPr="00ED3F08">
        <w:rPr>
          <w:rFonts w:ascii="Times New Roman" w:hAnsi="Times New Roman"/>
        </w:rPr>
        <w:t>']</w:t>
      </w:r>
      <w:r w:rsidRPr="00ED3F08">
        <w:rPr>
          <w:rFonts w:ascii="Times New Roman" w:hAnsi="Times New Roman"/>
        </w:rPr>
        <w:br/>
      </w:r>
      <w:proofErr w:type="spellStart"/>
      <w:r w:rsidRPr="00ED3F08">
        <w:rPr>
          <w:rFonts w:ascii="Times New Roman" w:hAnsi="Times New Roman"/>
        </w:rPr>
        <w:t>merge_data.dropna</w:t>
      </w:r>
      <w:proofErr w:type="spellEnd"/>
      <w:r w:rsidRPr="00ED3F08">
        <w:rPr>
          <w:rFonts w:ascii="Times New Roman" w:hAnsi="Times New Roman"/>
        </w:rPr>
        <w:t>(</w:t>
      </w:r>
      <w:proofErr w:type="spellStart"/>
      <w:r w:rsidRPr="00ED3F08">
        <w:rPr>
          <w:rFonts w:ascii="Times New Roman" w:hAnsi="Times New Roman"/>
        </w:rPr>
        <w:t>inplace</w:t>
      </w:r>
      <w:proofErr w:type="spellEnd"/>
      <w:r w:rsidRPr="00ED3F08">
        <w:rPr>
          <w:rFonts w:ascii="Times New Roman" w:hAnsi="Times New Roman"/>
        </w:rPr>
        <w:t>=True)</w:t>
      </w:r>
      <w:r w:rsidRPr="00ED3F08">
        <w:rPr>
          <w:rFonts w:ascii="Times New Roman" w:hAnsi="Times New Roman"/>
        </w:rPr>
        <w:br/>
      </w:r>
      <w:proofErr w:type="spellStart"/>
      <w:r w:rsidRPr="00ED3F08">
        <w:rPr>
          <w:rFonts w:ascii="Times New Roman" w:hAnsi="Times New Roman"/>
        </w:rPr>
        <w:t>stk_ret</w:t>
      </w:r>
      <w:proofErr w:type="spellEnd"/>
      <w:r w:rsidRPr="00ED3F08">
        <w:rPr>
          <w:rFonts w:ascii="Times New Roman" w:hAnsi="Times New Roman"/>
        </w:rPr>
        <w:t xml:space="preserve"> = </w:t>
      </w:r>
      <w:proofErr w:type="spellStart"/>
      <w:r w:rsidRPr="00ED3F08">
        <w:rPr>
          <w:rFonts w:ascii="Times New Roman" w:hAnsi="Times New Roman"/>
        </w:rPr>
        <w:t>merge_data</w:t>
      </w:r>
      <w:proofErr w:type="spellEnd"/>
      <w:r w:rsidRPr="00ED3F08">
        <w:rPr>
          <w:rFonts w:ascii="Times New Roman" w:hAnsi="Times New Roman"/>
        </w:rPr>
        <w:t>['</w:t>
      </w:r>
      <w:proofErr w:type="spellStart"/>
      <w:r w:rsidRPr="00ED3F08">
        <w:rPr>
          <w:rFonts w:ascii="Times New Roman" w:hAnsi="Times New Roman"/>
        </w:rPr>
        <w:t>return_stk</w:t>
      </w:r>
      <w:proofErr w:type="spellEnd"/>
      <w:r w:rsidRPr="00ED3F08">
        <w:rPr>
          <w:rFonts w:ascii="Times New Roman" w:hAnsi="Times New Roman"/>
        </w:rPr>
        <w:t>'].values</w:t>
      </w:r>
      <w:r w:rsidRPr="00ED3F08">
        <w:rPr>
          <w:rFonts w:ascii="Times New Roman" w:hAnsi="Times New Roman"/>
        </w:rPr>
        <w:br/>
      </w:r>
      <w:proofErr w:type="spellStart"/>
      <w:r w:rsidRPr="00ED3F08">
        <w:rPr>
          <w:rFonts w:ascii="Times New Roman" w:hAnsi="Times New Roman"/>
        </w:rPr>
        <w:t>rf_ret</w:t>
      </w:r>
      <w:proofErr w:type="spellEnd"/>
      <w:r w:rsidRPr="00ED3F08">
        <w:rPr>
          <w:rFonts w:ascii="Times New Roman" w:hAnsi="Times New Roman"/>
        </w:rPr>
        <w:t xml:space="preserve"> = </w:t>
      </w:r>
      <w:proofErr w:type="spellStart"/>
      <w:r w:rsidRPr="00ED3F08">
        <w:rPr>
          <w:rFonts w:ascii="Times New Roman" w:hAnsi="Times New Roman"/>
        </w:rPr>
        <w:t>merge_data</w:t>
      </w:r>
      <w:proofErr w:type="spellEnd"/>
      <w:r w:rsidRPr="00ED3F08">
        <w:rPr>
          <w:rFonts w:ascii="Times New Roman" w:hAnsi="Times New Roman"/>
        </w:rPr>
        <w:t>['</w:t>
      </w:r>
      <w:proofErr w:type="spellStart"/>
      <w:r w:rsidRPr="00ED3F08">
        <w:rPr>
          <w:rFonts w:ascii="Times New Roman" w:hAnsi="Times New Roman"/>
        </w:rPr>
        <w:t>rfreturn</w:t>
      </w:r>
      <w:proofErr w:type="spellEnd"/>
      <w:r w:rsidRPr="00ED3F08">
        <w:rPr>
          <w:rFonts w:ascii="Times New Roman" w:hAnsi="Times New Roman"/>
        </w:rPr>
        <w:t>'].values</w:t>
      </w:r>
      <w:r w:rsidRPr="00ED3F08">
        <w:rPr>
          <w:rFonts w:ascii="Times New Roman" w:hAnsi="Times New Roman"/>
        </w:rPr>
        <w:br/>
      </w:r>
      <w:proofErr w:type="spellStart"/>
      <w:r w:rsidRPr="00ED3F08">
        <w:rPr>
          <w:rFonts w:ascii="Times New Roman" w:hAnsi="Times New Roman"/>
        </w:rPr>
        <w:t>ind_ret</w:t>
      </w:r>
      <w:proofErr w:type="spellEnd"/>
      <w:r w:rsidRPr="00ED3F08">
        <w:rPr>
          <w:rFonts w:ascii="Times New Roman" w:hAnsi="Times New Roman"/>
        </w:rPr>
        <w:t xml:space="preserve"> = </w:t>
      </w:r>
      <w:proofErr w:type="spellStart"/>
      <w:r w:rsidRPr="00ED3F08">
        <w:rPr>
          <w:rFonts w:ascii="Times New Roman" w:hAnsi="Times New Roman"/>
        </w:rPr>
        <w:t>merge_data</w:t>
      </w:r>
      <w:proofErr w:type="spellEnd"/>
      <w:r w:rsidRPr="00ED3F08">
        <w:rPr>
          <w:rFonts w:ascii="Times New Roman" w:hAnsi="Times New Roman"/>
        </w:rPr>
        <w:t>['</w:t>
      </w:r>
      <w:proofErr w:type="spellStart"/>
      <w:r w:rsidRPr="00ED3F08">
        <w:rPr>
          <w:rFonts w:ascii="Times New Roman" w:hAnsi="Times New Roman"/>
        </w:rPr>
        <w:t>return_ind</w:t>
      </w:r>
      <w:proofErr w:type="spellEnd"/>
      <w:r w:rsidRPr="00ED3F08">
        <w:rPr>
          <w:rFonts w:ascii="Times New Roman" w:hAnsi="Times New Roman"/>
        </w:rPr>
        <w:t>'].values</w:t>
      </w:r>
      <w:r w:rsidRPr="00ED3F08">
        <w:rPr>
          <w:rFonts w:ascii="Times New Roman" w:hAnsi="Times New Roman"/>
        </w:rPr>
        <w:br/>
      </w:r>
      <w:proofErr w:type="spellStart"/>
      <w:r w:rsidRPr="00ED3F08">
        <w:rPr>
          <w:rFonts w:ascii="Times New Roman" w:hAnsi="Times New Roman"/>
        </w:rPr>
        <w:t>plt.subplot</w:t>
      </w:r>
      <w:proofErr w:type="spellEnd"/>
      <w:r w:rsidRPr="00ED3F08">
        <w:rPr>
          <w:rFonts w:ascii="Times New Roman" w:hAnsi="Times New Roman"/>
        </w:rPr>
        <w:t>(2,2,2)</w:t>
      </w:r>
      <w:r w:rsidRPr="00ED3F08">
        <w:rPr>
          <w:rFonts w:ascii="Times New Roman" w:hAnsi="Times New Roman"/>
        </w:rPr>
        <w:br/>
      </w:r>
      <w:proofErr w:type="spellStart"/>
      <w:r w:rsidRPr="00ED3F08">
        <w:rPr>
          <w:rFonts w:ascii="Times New Roman" w:hAnsi="Times New Roman"/>
        </w:rPr>
        <w:t>plt.plot</w:t>
      </w:r>
      <w:proofErr w:type="spellEnd"/>
      <w:r w:rsidRPr="00ED3F08">
        <w:rPr>
          <w:rFonts w:ascii="Times New Roman" w:hAnsi="Times New Roman"/>
        </w:rPr>
        <w:t>(</w:t>
      </w:r>
      <w:proofErr w:type="spellStart"/>
      <w:r w:rsidRPr="00ED3F08">
        <w:rPr>
          <w:rFonts w:ascii="Times New Roman" w:hAnsi="Times New Roman"/>
        </w:rPr>
        <w:t>ind_ret</w:t>
      </w:r>
      <w:proofErr w:type="spellEnd"/>
      <w:r w:rsidRPr="00ED3F08">
        <w:rPr>
          <w:rFonts w:ascii="Times New Roman" w:hAnsi="Times New Roman"/>
        </w:rPr>
        <w:t xml:space="preserve"> - </w:t>
      </w:r>
      <w:proofErr w:type="spellStart"/>
      <w:r w:rsidRPr="00ED3F08">
        <w:rPr>
          <w:rFonts w:ascii="Times New Roman" w:hAnsi="Times New Roman"/>
        </w:rPr>
        <w:t>rf_ret</w:t>
      </w:r>
      <w:proofErr w:type="spellEnd"/>
      <w:r w:rsidRPr="00ED3F08">
        <w:rPr>
          <w:rFonts w:ascii="Times New Roman" w:hAnsi="Times New Roman"/>
        </w:rPr>
        <w:t xml:space="preserve">, </w:t>
      </w:r>
      <w:proofErr w:type="spellStart"/>
      <w:r w:rsidRPr="00ED3F08">
        <w:rPr>
          <w:rFonts w:ascii="Times New Roman" w:hAnsi="Times New Roman"/>
        </w:rPr>
        <w:t>stk_ret</w:t>
      </w:r>
      <w:proofErr w:type="spellEnd"/>
      <w:r w:rsidRPr="00ED3F08">
        <w:rPr>
          <w:rFonts w:ascii="Times New Roman" w:hAnsi="Times New Roman"/>
        </w:rPr>
        <w:t xml:space="preserve"> - </w:t>
      </w:r>
      <w:proofErr w:type="spellStart"/>
      <w:r w:rsidRPr="00ED3F08">
        <w:rPr>
          <w:rFonts w:ascii="Times New Roman" w:hAnsi="Times New Roman"/>
        </w:rPr>
        <w:t>rf_ret</w:t>
      </w:r>
      <w:proofErr w:type="spellEnd"/>
      <w:r w:rsidRPr="00ED3F08">
        <w:rPr>
          <w:rFonts w:ascii="Times New Roman" w:hAnsi="Times New Roman"/>
        </w:rPr>
        <w:t xml:space="preserve">, 'o', </w:t>
      </w:r>
      <w:proofErr w:type="spellStart"/>
      <w:r w:rsidRPr="00ED3F08">
        <w:rPr>
          <w:rFonts w:ascii="Times New Roman" w:hAnsi="Times New Roman"/>
        </w:rPr>
        <w:t>ms</w:t>
      </w:r>
      <w:proofErr w:type="spellEnd"/>
      <w:r w:rsidRPr="00ED3F08">
        <w:rPr>
          <w:rFonts w:ascii="Times New Roman" w:hAnsi="Times New Roman"/>
        </w:rPr>
        <w:t xml:space="preserve">=5, </w:t>
      </w:r>
      <w:proofErr w:type="spellStart"/>
      <w:r w:rsidRPr="00ED3F08">
        <w:rPr>
          <w:rFonts w:ascii="Times New Roman" w:hAnsi="Times New Roman"/>
        </w:rPr>
        <w:t>mfc</w:t>
      </w:r>
      <w:proofErr w:type="spellEnd"/>
      <w:r w:rsidRPr="00ED3F08">
        <w:rPr>
          <w:rFonts w:ascii="Times New Roman" w:hAnsi="Times New Roman"/>
        </w:rPr>
        <w:t xml:space="preserve">='w', </w:t>
      </w:r>
      <w:proofErr w:type="spellStart"/>
      <w:r w:rsidRPr="00ED3F08">
        <w:rPr>
          <w:rFonts w:ascii="Times New Roman" w:hAnsi="Times New Roman"/>
        </w:rPr>
        <w:t>lw</w:t>
      </w:r>
      <w:proofErr w:type="spellEnd"/>
      <w:r w:rsidRPr="00ED3F08">
        <w:rPr>
          <w:rFonts w:ascii="Times New Roman" w:hAnsi="Times New Roman"/>
        </w:rPr>
        <w:t>=2)#</w:t>
      </w:r>
      <w:r w:rsidRPr="00ED3F08">
        <w:rPr>
          <w:rFonts w:ascii="Times New Roman" w:hAnsi="Times New Roman"/>
        </w:rPr>
        <w:t>股票收益减去无风险</w:t>
      </w:r>
      <w:r w:rsidRPr="00ED3F08">
        <w:rPr>
          <w:rFonts w:ascii="Times New Roman" w:hAnsi="Times New Roman"/>
        </w:rPr>
        <w:br/>
      </w:r>
      <w:proofErr w:type="spellStart"/>
      <w:r w:rsidRPr="00ED3F08">
        <w:rPr>
          <w:rFonts w:ascii="Times New Roman" w:hAnsi="Times New Roman"/>
        </w:rPr>
        <w:t>plt.xlabel</w:t>
      </w:r>
      <w:proofErr w:type="spellEnd"/>
      <w:r w:rsidRPr="00ED3F08">
        <w:rPr>
          <w:rFonts w:ascii="Times New Roman" w:hAnsi="Times New Roman"/>
        </w:rPr>
        <w:t>(r'$</w:t>
      </w:r>
      <w:proofErr w:type="spellStart"/>
      <w:r w:rsidRPr="00ED3F08">
        <w:rPr>
          <w:rFonts w:ascii="Times New Roman" w:hAnsi="Times New Roman"/>
        </w:rPr>
        <w:t>r_m</w:t>
      </w:r>
      <w:proofErr w:type="spellEnd"/>
      <w:r w:rsidRPr="00ED3F08">
        <w:rPr>
          <w:rFonts w:ascii="Times New Roman" w:hAnsi="Times New Roman"/>
        </w:rPr>
        <w:t xml:space="preserve"> - </w:t>
      </w:r>
      <w:proofErr w:type="spellStart"/>
      <w:r w:rsidRPr="00ED3F08">
        <w:rPr>
          <w:rFonts w:ascii="Times New Roman" w:hAnsi="Times New Roman"/>
        </w:rPr>
        <w:t>r_f</w:t>
      </w:r>
      <w:proofErr w:type="spellEnd"/>
      <w:r w:rsidRPr="00ED3F08">
        <w:rPr>
          <w:rFonts w:ascii="Times New Roman" w:hAnsi="Times New Roman"/>
        </w:rPr>
        <w:t xml:space="preserve">$', </w:t>
      </w:r>
      <w:proofErr w:type="spellStart"/>
      <w:r w:rsidRPr="00ED3F08">
        <w:rPr>
          <w:rFonts w:ascii="Times New Roman" w:hAnsi="Times New Roman"/>
        </w:rPr>
        <w:t>fontsize</w:t>
      </w:r>
      <w:proofErr w:type="spellEnd"/>
      <w:r w:rsidRPr="00ED3F08">
        <w:rPr>
          <w:rFonts w:ascii="Times New Roman" w:hAnsi="Times New Roman"/>
        </w:rPr>
        <w:t xml:space="preserve"> = 20)</w:t>
      </w:r>
      <w:r w:rsidRPr="00ED3F08">
        <w:rPr>
          <w:rFonts w:ascii="Times New Roman" w:hAnsi="Times New Roman"/>
        </w:rPr>
        <w:br/>
      </w:r>
      <w:proofErr w:type="spellStart"/>
      <w:r w:rsidRPr="00ED3F08">
        <w:rPr>
          <w:rFonts w:ascii="Times New Roman" w:hAnsi="Times New Roman"/>
        </w:rPr>
        <w:t>plt.ylabel</w:t>
      </w:r>
      <w:proofErr w:type="spellEnd"/>
      <w:r w:rsidRPr="00ED3F08">
        <w:rPr>
          <w:rFonts w:ascii="Times New Roman" w:hAnsi="Times New Roman"/>
        </w:rPr>
        <w:t>(r'$</w:t>
      </w:r>
      <w:proofErr w:type="spellStart"/>
      <w:r w:rsidRPr="00ED3F08">
        <w:rPr>
          <w:rFonts w:ascii="Times New Roman" w:hAnsi="Times New Roman"/>
        </w:rPr>
        <w:t>r_i</w:t>
      </w:r>
      <w:proofErr w:type="spellEnd"/>
      <w:r w:rsidRPr="00ED3F08">
        <w:rPr>
          <w:rFonts w:ascii="Times New Roman" w:hAnsi="Times New Roman"/>
        </w:rPr>
        <w:t xml:space="preserve"> - </w:t>
      </w:r>
      <w:proofErr w:type="spellStart"/>
      <w:r w:rsidRPr="00ED3F08">
        <w:rPr>
          <w:rFonts w:ascii="Times New Roman" w:hAnsi="Times New Roman"/>
        </w:rPr>
        <w:t>r_f</w:t>
      </w:r>
      <w:proofErr w:type="spellEnd"/>
      <w:r w:rsidRPr="00ED3F08">
        <w:rPr>
          <w:rFonts w:ascii="Times New Roman" w:hAnsi="Times New Roman"/>
        </w:rPr>
        <w:t xml:space="preserve">$', </w:t>
      </w:r>
      <w:proofErr w:type="spellStart"/>
      <w:r w:rsidRPr="00ED3F08">
        <w:rPr>
          <w:rFonts w:ascii="Times New Roman" w:hAnsi="Times New Roman"/>
        </w:rPr>
        <w:t>fontsize</w:t>
      </w:r>
      <w:proofErr w:type="spellEnd"/>
      <w:r w:rsidRPr="00ED3F08">
        <w:rPr>
          <w:rFonts w:ascii="Times New Roman" w:hAnsi="Times New Roman"/>
        </w:rPr>
        <w:t xml:space="preserve"> = 20)</w:t>
      </w:r>
      <w:r w:rsidRPr="00ED3F08">
        <w:rPr>
          <w:rFonts w:ascii="Times New Roman" w:hAnsi="Times New Roman"/>
        </w:rPr>
        <w:br/>
        <w:t xml:space="preserve">x = </w:t>
      </w:r>
      <w:proofErr w:type="spellStart"/>
      <w:r w:rsidRPr="00ED3F08">
        <w:rPr>
          <w:rFonts w:ascii="Times New Roman" w:hAnsi="Times New Roman"/>
        </w:rPr>
        <w:t>sm.add_constant</w:t>
      </w:r>
      <w:proofErr w:type="spellEnd"/>
      <w:r w:rsidRPr="00ED3F08">
        <w:rPr>
          <w:rFonts w:ascii="Times New Roman" w:hAnsi="Times New Roman"/>
        </w:rPr>
        <w:t>(</w:t>
      </w:r>
      <w:proofErr w:type="spellStart"/>
      <w:r w:rsidRPr="00ED3F08">
        <w:rPr>
          <w:rFonts w:ascii="Times New Roman" w:hAnsi="Times New Roman"/>
        </w:rPr>
        <w:t>ind_ret-rf_ret</w:t>
      </w:r>
      <w:proofErr w:type="spellEnd"/>
      <w:r w:rsidRPr="00ED3F08">
        <w:rPr>
          <w:rFonts w:ascii="Times New Roman" w:hAnsi="Times New Roman"/>
        </w:rPr>
        <w:t>)#</w:t>
      </w:r>
      <w:r w:rsidRPr="00ED3F08">
        <w:rPr>
          <w:rFonts w:ascii="Times New Roman" w:hAnsi="Times New Roman"/>
        </w:rPr>
        <w:t>定义</w:t>
      </w:r>
      <w:r w:rsidRPr="00ED3F08">
        <w:rPr>
          <w:rFonts w:ascii="Times New Roman" w:hAnsi="Times New Roman"/>
        </w:rPr>
        <w:t>x</w:t>
      </w:r>
      <w:r w:rsidRPr="00ED3F08">
        <w:rPr>
          <w:rFonts w:ascii="Times New Roman" w:hAnsi="Times New Roman"/>
        </w:rPr>
        <w:br/>
        <w:t xml:space="preserve">y = </w:t>
      </w:r>
      <w:proofErr w:type="spellStart"/>
      <w:r w:rsidRPr="00ED3F08">
        <w:rPr>
          <w:rFonts w:ascii="Times New Roman" w:hAnsi="Times New Roman"/>
        </w:rPr>
        <w:t>stk_ret</w:t>
      </w:r>
      <w:proofErr w:type="spellEnd"/>
      <w:r w:rsidRPr="00ED3F08">
        <w:rPr>
          <w:rFonts w:ascii="Times New Roman" w:hAnsi="Times New Roman"/>
        </w:rPr>
        <w:t xml:space="preserve"> - </w:t>
      </w:r>
      <w:proofErr w:type="spellStart"/>
      <w:r w:rsidRPr="00ED3F08">
        <w:rPr>
          <w:rFonts w:ascii="Times New Roman" w:hAnsi="Times New Roman"/>
        </w:rPr>
        <w:t>rf_ret</w:t>
      </w:r>
      <w:proofErr w:type="spellEnd"/>
      <w:r w:rsidRPr="00ED3F08">
        <w:rPr>
          <w:rFonts w:ascii="Times New Roman" w:hAnsi="Times New Roman"/>
        </w:rPr>
        <w:br/>
        <w:t xml:space="preserve">model = </w:t>
      </w:r>
      <w:proofErr w:type="spellStart"/>
      <w:r w:rsidRPr="00ED3F08">
        <w:rPr>
          <w:rFonts w:ascii="Times New Roman" w:hAnsi="Times New Roman"/>
        </w:rPr>
        <w:t>sm.OLS</w:t>
      </w:r>
      <w:proofErr w:type="spellEnd"/>
      <w:r w:rsidRPr="00ED3F08">
        <w:rPr>
          <w:rFonts w:ascii="Times New Roman" w:hAnsi="Times New Roman"/>
        </w:rPr>
        <w:t>(y, x)</w:t>
      </w:r>
      <w:r w:rsidRPr="00ED3F08">
        <w:rPr>
          <w:rFonts w:ascii="Times New Roman" w:hAnsi="Times New Roman"/>
        </w:rPr>
        <w:br/>
        <w:t xml:space="preserve">results = </w:t>
      </w:r>
      <w:proofErr w:type="spellStart"/>
      <w:r w:rsidRPr="00ED3F08">
        <w:rPr>
          <w:rFonts w:ascii="Times New Roman" w:hAnsi="Times New Roman"/>
        </w:rPr>
        <w:t>model.fit</w:t>
      </w:r>
      <w:proofErr w:type="spellEnd"/>
      <w:r w:rsidRPr="00ED3F08">
        <w:rPr>
          <w:rFonts w:ascii="Times New Roman" w:hAnsi="Times New Roman"/>
        </w:rPr>
        <w:t>()</w:t>
      </w:r>
      <w:r w:rsidRPr="00ED3F08">
        <w:rPr>
          <w:rFonts w:ascii="Times New Roman" w:hAnsi="Times New Roman"/>
        </w:rPr>
        <w:br/>
        <w:t>print(</w:t>
      </w:r>
      <w:proofErr w:type="spellStart"/>
      <w:r w:rsidRPr="00ED3F08">
        <w:rPr>
          <w:rFonts w:ascii="Times New Roman" w:hAnsi="Times New Roman"/>
        </w:rPr>
        <w:t>results.summary</w:t>
      </w:r>
      <w:proofErr w:type="spellEnd"/>
      <w:r w:rsidRPr="00ED3F08">
        <w:rPr>
          <w:rFonts w:ascii="Times New Roman" w:hAnsi="Times New Roman"/>
        </w:rPr>
        <w:t>())</w:t>
      </w:r>
      <w:r w:rsidRPr="00ED3F08">
        <w:rPr>
          <w:rFonts w:ascii="Times New Roman" w:hAnsi="Times New Roman"/>
        </w:rPr>
        <w:br/>
      </w:r>
      <w:proofErr w:type="spellStart"/>
      <w:r w:rsidRPr="00ED3F08">
        <w:rPr>
          <w:rFonts w:ascii="Times New Roman" w:hAnsi="Times New Roman"/>
        </w:rPr>
        <w:t>plt.show</w:t>
      </w:r>
      <w:proofErr w:type="spellEnd"/>
      <w:r w:rsidRPr="00ED3F08">
        <w:rPr>
          <w:rFonts w:ascii="Times New Roman" w:hAnsi="Times New Roman"/>
        </w:rPr>
        <w:t>()</w:t>
      </w:r>
      <w:r w:rsidRPr="00ED3F08">
        <w:rPr>
          <w:rFonts w:ascii="Times New Roman" w:hAnsi="Times New Roman"/>
        </w:rPr>
        <w:br/>
      </w:r>
      <w:proofErr w:type="spellStart"/>
      <w:r w:rsidRPr="00ED3F08">
        <w:rPr>
          <w:rFonts w:ascii="Times New Roman" w:hAnsi="Times New Roman"/>
        </w:rPr>
        <w:t>plt.figure</w:t>
      </w:r>
      <w:proofErr w:type="spellEnd"/>
      <w:r w:rsidRPr="00ED3F08">
        <w:rPr>
          <w:rFonts w:ascii="Times New Roman" w:hAnsi="Times New Roman"/>
        </w:rPr>
        <w:t>(6)</w:t>
      </w:r>
      <w:r w:rsidRPr="00ED3F08">
        <w:rPr>
          <w:rFonts w:ascii="Times New Roman" w:hAnsi="Times New Roman"/>
        </w:rPr>
        <w:br/>
        <w:t xml:space="preserve">stock_data6 = </w:t>
      </w:r>
      <w:proofErr w:type="spellStart"/>
      <w:r w:rsidRPr="00ED3F08">
        <w:rPr>
          <w:rFonts w:ascii="Times New Roman" w:hAnsi="Times New Roman"/>
        </w:rPr>
        <w:t>onedata</w:t>
      </w:r>
      <w:proofErr w:type="spellEnd"/>
      <w:r w:rsidRPr="00ED3F08">
        <w:rPr>
          <w:rFonts w:ascii="Times New Roman" w:hAnsi="Times New Roman"/>
        </w:rPr>
        <w:t>[</w:t>
      </w:r>
      <w:proofErr w:type="spellStart"/>
      <w:r w:rsidRPr="00ED3F08">
        <w:rPr>
          <w:rFonts w:ascii="Times New Roman" w:hAnsi="Times New Roman"/>
        </w:rPr>
        <w:t>onedata</w:t>
      </w:r>
      <w:proofErr w:type="spellEnd"/>
      <w:r w:rsidRPr="00ED3F08">
        <w:rPr>
          <w:rFonts w:ascii="Times New Roman" w:hAnsi="Times New Roman"/>
        </w:rPr>
        <w:t xml:space="preserve">['code'] == </w:t>
      </w:r>
      <w:proofErr w:type="spellStart"/>
      <w:r w:rsidRPr="00ED3F08">
        <w:rPr>
          <w:rFonts w:ascii="Times New Roman" w:hAnsi="Times New Roman"/>
        </w:rPr>
        <w:t>stk_onecodes</w:t>
      </w:r>
      <w:proofErr w:type="spellEnd"/>
      <w:r w:rsidRPr="00ED3F08">
        <w:rPr>
          <w:rFonts w:ascii="Times New Roman" w:hAnsi="Times New Roman"/>
        </w:rPr>
        <w:t>[5]]</w:t>
      </w:r>
      <w:r w:rsidRPr="00ED3F08">
        <w:rPr>
          <w:rFonts w:ascii="Times New Roman" w:hAnsi="Times New Roman"/>
        </w:rPr>
        <w:br/>
        <w:t>stock_data6['return'] = np.log(stock_data6['close']) - np.log(stock_data6['close'].shift(periods=1))#</w:t>
      </w:r>
      <w:r w:rsidRPr="00ED3F08">
        <w:rPr>
          <w:rFonts w:ascii="Times New Roman" w:hAnsi="Times New Roman"/>
        </w:rPr>
        <w:t>对数收益</w:t>
      </w:r>
      <w:r w:rsidRPr="00ED3F08">
        <w:rPr>
          <w:rFonts w:ascii="Times New Roman" w:hAnsi="Times New Roman"/>
        </w:rPr>
        <w:br/>
        <w:t>stock_data6.dropna(</w:t>
      </w:r>
      <w:proofErr w:type="spellStart"/>
      <w:r w:rsidRPr="00ED3F08">
        <w:rPr>
          <w:rFonts w:ascii="Times New Roman" w:hAnsi="Times New Roman"/>
        </w:rPr>
        <w:t>inplace</w:t>
      </w:r>
      <w:proofErr w:type="spellEnd"/>
      <w:r w:rsidRPr="00ED3F08">
        <w:rPr>
          <w:rFonts w:ascii="Times New Roman" w:hAnsi="Times New Roman"/>
        </w:rPr>
        <w:t>=True)</w:t>
      </w:r>
      <w:r w:rsidRPr="00ED3F08">
        <w:rPr>
          <w:rFonts w:ascii="Times New Roman" w:hAnsi="Times New Roman"/>
        </w:rPr>
        <w:br/>
      </w:r>
      <w:proofErr w:type="spellStart"/>
      <w:r w:rsidRPr="00ED3F08">
        <w:rPr>
          <w:rFonts w:ascii="Times New Roman" w:hAnsi="Times New Roman"/>
        </w:rPr>
        <w:t>ind</w:t>
      </w:r>
      <w:proofErr w:type="spellEnd"/>
      <w:r w:rsidRPr="00ED3F08">
        <w:rPr>
          <w:rFonts w:ascii="Times New Roman" w:hAnsi="Times New Roman"/>
        </w:rPr>
        <w:t xml:space="preserve"> = (stock_data6['return'] &gt;= -0.1) &amp; (stock_data6['return'] &lt;= 0.1)</w:t>
      </w:r>
      <w:r w:rsidRPr="00ED3F08">
        <w:rPr>
          <w:rFonts w:ascii="Times New Roman" w:hAnsi="Times New Roman"/>
        </w:rPr>
        <w:br/>
        <w:t>stock_data6 = stock_data6.loc[</w:t>
      </w:r>
      <w:proofErr w:type="spellStart"/>
      <w:r w:rsidRPr="00ED3F08">
        <w:rPr>
          <w:rFonts w:ascii="Times New Roman" w:hAnsi="Times New Roman"/>
        </w:rPr>
        <w:t>ind</w:t>
      </w:r>
      <w:proofErr w:type="spellEnd"/>
      <w:r w:rsidRPr="00ED3F08">
        <w:rPr>
          <w:rFonts w:ascii="Times New Roman" w:hAnsi="Times New Roman"/>
        </w:rPr>
        <w:t>, :]</w:t>
      </w:r>
      <w:r w:rsidRPr="00ED3F08">
        <w:rPr>
          <w:rFonts w:ascii="Times New Roman" w:hAnsi="Times New Roman"/>
        </w:rPr>
        <w:br/>
      </w:r>
      <w:proofErr w:type="spellStart"/>
      <w:r w:rsidRPr="00ED3F08">
        <w:rPr>
          <w:rFonts w:ascii="Times New Roman" w:hAnsi="Times New Roman"/>
        </w:rPr>
        <w:t>plt.subplot</w:t>
      </w:r>
      <w:proofErr w:type="spellEnd"/>
      <w:r w:rsidRPr="00ED3F08">
        <w:rPr>
          <w:rFonts w:ascii="Times New Roman" w:hAnsi="Times New Roman"/>
        </w:rPr>
        <w:t>(2,2,1)</w:t>
      </w:r>
      <w:r w:rsidRPr="00ED3F08">
        <w:rPr>
          <w:rFonts w:ascii="Times New Roman" w:hAnsi="Times New Roman"/>
        </w:rPr>
        <w:br/>
        <w:t>stock_data6.dropna(</w:t>
      </w:r>
      <w:proofErr w:type="spellStart"/>
      <w:r w:rsidRPr="00ED3F08">
        <w:rPr>
          <w:rFonts w:ascii="Times New Roman" w:hAnsi="Times New Roman"/>
        </w:rPr>
        <w:t>inplace</w:t>
      </w:r>
      <w:proofErr w:type="spellEnd"/>
      <w:r w:rsidRPr="00ED3F08">
        <w:rPr>
          <w:rFonts w:ascii="Times New Roman" w:hAnsi="Times New Roman"/>
        </w:rPr>
        <w:t>=True)</w:t>
      </w:r>
      <w:r w:rsidRPr="00ED3F08">
        <w:rPr>
          <w:rFonts w:ascii="Times New Roman" w:hAnsi="Times New Roman"/>
        </w:rPr>
        <w:br/>
        <w:t>stock_data6['return'].plot()</w:t>
      </w:r>
      <w:r w:rsidRPr="00ED3F08">
        <w:rPr>
          <w:rFonts w:ascii="Times New Roman" w:hAnsi="Times New Roman"/>
        </w:rPr>
        <w:br/>
      </w:r>
      <w:proofErr w:type="spellStart"/>
      <w:r w:rsidRPr="00ED3F08">
        <w:rPr>
          <w:rFonts w:ascii="Times New Roman" w:hAnsi="Times New Roman"/>
        </w:rPr>
        <w:t>merge_data</w:t>
      </w:r>
      <w:proofErr w:type="spellEnd"/>
      <w:r w:rsidRPr="00ED3F08">
        <w:rPr>
          <w:rFonts w:ascii="Times New Roman" w:hAnsi="Times New Roman"/>
        </w:rPr>
        <w:t xml:space="preserve"> = </w:t>
      </w:r>
      <w:proofErr w:type="spellStart"/>
      <w:r w:rsidRPr="00ED3F08">
        <w:rPr>
          <w:rFonts w:ascii="Times New Roman" w:hAnsi="Times New Roman"/>
        </w:rPr>
        <w:t>pd.merge</w:t>
      </w:r>
      <w:proofErr w:type="spellEnd"/>
      <w:r w:rsidRPr="00ED3F08">
        <w:rPr>
          <w:rFonts w:ascii="Times New Roman" w:hAnsi="Times New Roman"/>
        </w:rPr>
        <w:t>(left=stock_data6[['date', 'return', 'rf']],right=data300[['</w:t>
      </w:r>
      <w:proofErr w:type="spellStart"/>
      <w:r w:rsidRPr="00ED3F08">
        <w:rPr>
          <w:rFonts w:ascii="Times New Roman" w:hAnsi="Times New Roman"/>
        </w:rPr>
        <w:t>date','return</w:t>
      </w:r>
      <w:proofErr w:type="spellEnd"/>
      <w:r w:rsidRPr="00ED3F08">
        <w:rPr>
          <w:rFonts w:ascii="Times New Roman" w:hAnsi="Times New Roman"/>
        </w:rPr>
        <w:t>']],</w:t>
      </w:r>
      <w:r w:rsidRPr="00ED3F08">
        <w:rPr>
          <w:rFonts w:ascii="Times New Roman" w:hAnsi="Times New Roman"/>
        </w:rPr>
        <w:br/>
      </w:r>
      <w:r w:rsidRPr="00ED3F08">
        <w:rPr>
          <w:rFonts w:ascii="Times New Roman" w:hAnsi="Times New Roman"/>
        </w:rPr>
        <w:lastRenderedPageBreak/>
        <w:t xml:space="preserve">                      on='date',</w:t>
      </w:r>
      <w:r w:rsidRPr="00ED3F08">
        <w:rPr>
          <w:rFonts w:ascii="Times New Roman" w:hAnsi="Times New Roman"/>
        </w:rPr>
        <w:br/>
        <w:t xml:space="preserve">                      how='inner')#</w:t>
      </w:r>
      <w:r w:rsidRPr="00ED3F08">
        <w:rPr>
          <w:rFonts w:ascii="Times New Roman" w:hAnsi="Times New Roman"/>
        </w:rPr>
        <w:t>第一个为股票第二为指数按照日期去拼</w:t>
      </w:r>
      <w:r w:rsidRPr="00ED3F08">
        <w:rPr>
          <w:rFonts w:ascii="Times New Roman" w:hAnsi="Times New Roman"/>
        </w:rPr>
        <w:br/>
      </w:r>
      <w:proofErr w:type="spellStart"/>
      <w:r w:rsidRPr="00ED3F08">
        <w:rPr>
          <w:rFonts w:ascii="Times New Roman" w:hAnsi="Times New Roman"/>
        </w:rPr>
        <w:t>merge_data.columns</w:t>
      </w:r>
      <w:proofErr w:type="spellEnd"/>
      <w:r w:rsidRPr="00ED3F08">
        <w:rPr>
          <w:rFonts w:ascii="Times New Roman" w:hAnsi="Times New Roman"/>
        </w:rPr>
        <w:t xml:space="preserve"> = ['date', '</w:t>
      </w:r>
      <w:proofErr w:type="spellStart"/>
      <w:r w:rsidRPr="00ED3F08">
        <w:rPr>
          <w:rFonts w:ascii="Times New Roman" w:hAnsi="Times New Roman"/>
        </w:rPr>
        <w:t>return_stk</w:t>
      </w:r>
      <w:proofErr w:type="spellEnd"/>
      <w:r w:rsidRPr="00ED3F08">
        <w:rPr>
          <w:rFonts w:ascii="Times New Roman" w:hAnsi="Times New Roman"/>
        </w:rPr>
        <w:t>', '</w:t>
      </w:r>
      <w:proofErr w:type="spellStart"/>
      <w:r w:rsidRPr="00ED3F08">
        <w:rPr>
          <w:rFonts w:ascii="Times New Roman" w:hAnsi="Times New Roman"/>
        </w:rPr>
        <w:t>rfreturn</w:t>
      </w:r>
      <w:proofErr w:type="spellEnd"/>
      <w:r w:rsidRPr="00ED3F08">
        <w:rPr>
          <w:rFonts w:ascii="Times New Roman" w:hAnsi="Times New Roman"/>
        </w:rPr>
        <w:t>', '</w:t>
      </w:r>
      <w:proofErr w:type="spellStart"/>
      <w:r w:rsidRPr="00ED3F08">
        <w:rPr>
          <w:rFonts w:ascii="Times New Roman" w:hAnsi="Times New Roman"/>
        </w:rPr>
        <w:t>return_ind</w:t>
      </w:r>
      <w:proofErr w:type="spellEnd"/>
      <w:r w:rsidRPr="00ED3F08">
        <w:rPr>
          <w:rFonts w:ascii="Times New Roman" w:hAnsi="Times New Roman"/>
        </w:rPr>
        <w:t>']</w:t>
      </w:r>
      <w:r w:rsidRPr="00ED3F08">
        <w:rPr>
          <w:rFonts w:ascii="Times New Roman" w:hAnsi="Times New Roman"/>
        </w:rPr>
        <w:br/>
      </w:r>
      <w:proofErr w:type="spellStart"/>
      <w:r w:rsidRPr="00ED3F08">
        <w:rPr>
          <w:rFonts w:ascii="Times New Roman" w:hAnsi="Times New Roman"/>
        </w:rPr>
        <w:t>merge_data.dropna</w:t>
      </w:r>
      <w:proofErr w:type="spellEnd"/>
      <w:r w:rsidRPr="00ED3F08">
        <w:rPr>
          <w:rFonts w:ascii="Times New Roman" w:hAnsi="Times New Roman"/>
        </w:rPr>
        <w:t>(</w:t>
      </w:r>
      <w:proofErr w:type="spellStart"/>
      <w:r w:rsidRPr="00ED3F08">
        <w:rPr>
          <w:rFonts w:ascii="Times New Roman" w:hAnsi="Times New Roman"/>
        </w:rPr>
        <w:t>inplace</w:t>
      </w:r>
      <w:proofErr w:type="spellEnd"/>
      <w:r w:rsidRPr="00ED3F08">
        <w:rPr>
          <w:rFonts w:ascii="Times New Roman" w:hAnsi="Times New Roman"/>
        </w:rPr>
        <w:t>=True)</w:t>
      </w:r>
      <w:r w:rsidRPr="00ED3F08">
        <w:rPr>
          <w:rFonts w:ascii="Times New Roman" w:hAnsi="Times New Roman"/>
        </w:rPr>
        <w:br/>
      </w:r>
      <w:proofErr w:type="spellStart"/>
      <w:r w:rsidRPr="00ED3F08">
        <w:rPr>
          <w:rFonts w:ascii="Times New Roman" w:hAnsi="Times New Roman"/>
        </w:rPr>
        <w:t>stk_ret</w:t>
      </w:r>
      <w:proofErr w:type="spellEnd"/>
      <w:r w:rsidRPr="00ED3F08">
        <w:rPr>
          <w:rFonts w:ascii="Times New Roman" w:hAnsi="Times New Roman"/>
        </w:rPr>
        <w:t xml:space="preserve"> = </w:t>
      </w:r>
      <w:proofErr w:type="spellStart"/>
      <w:r w:rsidRPr="00ED3F08">
        <w:rPr>
          <w:rFonts w:ascii="Times New Roman" w:hAnsi="Times New Roman"/>
        </w:rPr>
        <w:t>merge_data</w:t>
      </w:r>
      <w:proofErr w:type="spellEnd"/>
      <w:r w:rsidRPr="00ED3F08">
        <w:rPr>
          <w:rFonts w:ascii="Times New Roman" w:hAnsi="Times New Roman"/>
        </w:rPr>
        <w:t>['</w:t>
      </w:r>
      <w:proofErr w:type="spellStart"/>
      <w:r w:rsidRPr="00ED3F08">
        <w:rPr>
          <w:rFonts w:ascii="Times New Roman" w:hAnsi="Times New Roman"/>
        </w:rPr>
        <w:t>return_stk</w:t>
      </w:r>
      <w:proofErr w:type="spellEnd"/>
      <w:r w:rsidRPr="00ED3F08">
        <w:rPr>
          <w:rFonts w:ascii="Times New Roman" w:hAnsi="Times New Roman"/>
        </w:rPr>
        <w:t>'].values</w:t>
      </w:r>
      <w:r w:rsidRPr="00ED3F08">
        <w:rPr>
          <w:rFonts w:ascii="Times New Roman" w:hAnsi="Times New Roman"/>
        </w:rPr>
        <w:br/>
      </w:r>
      <w:proofErr w:type="spellStart"/>
      <w:r w:rsidRPr="00ED3F08">
        <w:rPr>
          <w:rFonts w:ascii="Times New Roman" w:hAnsi="Times New Roman"/>
        </w:rPr>
        <w:t>rf_ret</w:t>
      </w:r>
      <w:proofErr w:type="spellEnd"/>
      <w:r w:rsidRPr="00ED3F08">
        <w:rPr>
          <w:rFonts w:ascii="Times New Roman" w:hAnsi="Times New Roman"/>
        </w:rPr>
        <w:t xml:space="preserve"> = </w:t>
      </w:r>
      <w:proofErr w:type="spellStart"/>
      <w:r w:rsidRPr="00ED3F08">
        <w:rPr>
          <w:rFonts w:ascii="Times New Roman" w:hAnsi="Times New Roman"/>
        </w:rPr>
        <w:t>merge_data</w:t>
      </w:r>
      <w:proofErr w:type="spellEnd"/>
      <w:r w:rsidRPr="00ED3F08">
        <w:rPr>
          <w:rFonts w:ascii="Times New Roman" w:hAnsi="Times New Roman"/>
        </w:rPr>
        <w:t>['</w:t>
      </w:r>
      <w:proofErr w:type="spellStart"/>
      <w:r w:rsidRPr="00ED3F08">
        <w:rPr>
          <w:rFonts w:ascii="Times New Roman" w:hAnsi="Times New Roman"/>
        </w:rPr>
        <w:t>rfreturn</w:t>
      </w:r>
      <w:proofErr w:type="spellEnd"/>
      <w:r w:rsidRPr="00ED3F08">
        <w:rPr>
          <w:rFonts w:ascii="Times New Roman" w:hAnsi="Times New Roman"/>
        </w:rPr>
        <w:t>'].values</w:t>
      </w:r>
      <w:r w:rsidRPr="00ED3F08">
        <w:rPr>
          <w:rFonts w:ascii="Times New Roman" w:hAnsi="Times New Roman"/>
        </w:rPr>
        <w:br/>
      </w:r>
      <w:proofErr w:type="spellStart"/>
      <w:r w:rsidRPr="00ED3F08">
        <w:rPr>
          <w:rFonts w:ascii="Times New Roman" w:hAnsi="Times New Roman"/>
        </w:rPr>
        <w:t>ind_ret</w:t>
      </w:r>
      <w:proofErr w:type="spellEnd"/>
      <w:r w:rsidRPr="00ED3F08">
        <w:rPr>
          <w:rFonts w:ascii="Times New Roman" w:hAnsi="Times New Roman"/>
        </w:rPr>
        <w:t xml:space="preserve"> = </w:t>
      </w:r>
      <w:proofErr w:type="spellStart"/>
      <w:r w:rsidRPr="00ED3F08">
        <w:rPr>
          <w:rFonts w:ascii="Times New Roman" w:hAnsi="Times New Roman"/>
        </w:rPr>
        <w:t>merge_data</w:t>
      </w:r>
      <w:proofErr w:type="spellEnd"/>
      <w:r w:rsidRPr="00ED3F08">
        <w:rPr>
          <w:rFonts w:ascii="Times New Roman" w:hAnsi="Times New Roman"/>
        </w:rPr>
        <w:t>['</w:t>
      </w:r>
      <w:proofErr w:type="spellStart"/>
      <w:r w:rsidRPr="00ED3F08">
        <w:rPr>
          <w:rFonts w:ascii="Times New Roman" w:hAnsi="Times New Roman"/>
        </w:rPr>
        <w:t>return_ind</w:t>
      </w:r>
      <w:proofErr w:type="spellEnd"/>
      <w:r w:rsidRPr="00ED3F08">
        <w:rPr>
          <w:rFonts w:ascii="Times New Roman" w:hAnsi="Times New Roman"/>
        </w:rPr>
        <w:t>'].values</w:t>
      </w:r>
      <w:r w:rsidRPr="00ED3F08">
        <w:rPr>
          <w:rFonts w:ascii="Times New Roman" w:hAnsi="Times New Roman"/>
        </w:rPr>
        <w:br/>
      </w:r>
      <w:proofErr w:type="spellStart"/>
      <w:r w:rsidRPr="00ED3F08">
        <w:rPr>
          <w:rFonts w:ascii="Times New Roman" w:hAnsi="Times New Roman"/>
        </w:rPr>
        <w:t>plt.subplot</w:t>
      </w:r>
      <w:proofErr w:type="spellEnd"/>
      <w:r w:rsidRPr="00ED3F08">
        <w:rPr>
          <w:rFonts w:ascii="Times New Roman" w:hAnsi="Times New Roman"/>
        </w:rPr>
        <w:t>(2,2,2)</w:t>
      </w:r>
      <w:r w:rsidRPr="00ED3F08">
        <w:rPr>
          <w:rFonts w:ascii="Times New Roman" w:hAnsi="Times New Roman"/>
          <w:color w:val="FF0000"/>
        </w:rPr>
        <w:br/>
      </w:r>
      <w:proofErr w:type="spellStart"/>
      <w:r w:rsidRPr="00ED3F08">
        <w:rPr>
          <w:rFonts w:ascii="Times New Roman" w:hAnsi="Times New Roman"/>
          <w:color w:val="FF0000"/>
        </w:rPr>
        <w:t>plt.plot</w:t>
      </w:r>
      <w:proofErr w:type="spellEnd"/>
      <w:r w:rsidRPr="00ED3F08">
        <w:rPr>
          <w:rFonts w:ascii="Times New Roman" w:hAnsi="Times New Roman"/>
          <w:color w:val="FF0000"/>
        </w:rPr>
        <w:t>(</w:t>
      </w:r>
      <w:proofErr w:type="spellStart"/>
      <w:r w:rsidRPr="00ED3F08">
        <w:rPr>
          <w:rFonts w:ascii="Times New Roman" w:hAnsi="Times New Roman"/>
          <w:color w:val="FF0000"/>
        </w:rPr>
        <w:t>ind_ret</w:t>
      </w:r>
      <w:proofErr w:type="spellEnd"/>
      <w:r w:rsidRPr="00ED3F08">
        <w:rPr>
          <w:rFonts w:ascii="Times New Roman" w:hAnsi="Times New Roman"/>
          <w:color w:val="FF0000"/>
        </w:rPr>
        <w:t xml:space="preserve"> - </w:t>
      </w:r>
      <w:proofErr w:type="spellStart"/>
      <w:r w:rsidRPr="00ED3F08">
        <w:rPr>
          <w:rFonts w:ascii="Times New Roman" w:hAnsi="Times New Roman"/>
          <w:color w:val="FF0000"/>
        </w:rPr>
        <w:t>rf_ret</w:t>
      </w:r>
      <w:proofErr w:type="spellEnd"/>
      <w:r w:rsidRPr="00ED3F08">
        <w:rPr>
          <w:rFonts w:ascii="Times New Roman" w:hAnsi="Times New Roman"/>
          <w:color w:val="FF0000"/>
        </w:rPr>
        <w:t xml:space="preserve">, </w:t>
      </w:r>
      <w:proofErr w:type="spellStart"/>
      <w:r w:rsidRPr="00ED3F08">
        <w:rPr>
          <w:rFonts w:ascii="Times New Roman" w:hAnsi="Times New Roman"/>
          <w:color w:val="FF0000"/>
        </w:rPr>
        <w:t>stk_ret</w:t>
      </w:r>
      <w:proofErr w:type="spellEnd"/>
      <w:r w:rsidRPr="00ED3F08">
        <w:rPr>
          <w:rFonts w:ascii="Times New Roman" w:hAnsi="Times New Roman"/>
          <w:color w:val="FF0000"/>
        </w:rPr>
        <w:t xml:space="preserve"> - </w:t>
      </w:r>
      <w:proofErr w:type="spellStart"/>
      <w:r w:rsidRPr="00ED3F08">
        <w:rPr>
          <w:rFonts w:ascii="Times New Roman" w:hAnsi="Times New Roman"/>
          <w:color w:val="FF0000"/>
        </w:rPr>
        <w:t>rf_ret</w:t>
      </w:r>
      <w:proofErr w:type="spellEnd"/>
      <w:r w:rsidRPr="00ED3F08">
        <w:rPr>
          <w:rFonts w:ascii="Times New Roman" w:hAnsi="Times New Roman"/>
          <w:color w:val="FF0000"/>
        </w:rPr>
        <w:t xml:space="preserve">, 'o', </w:t>
      </w:r>
      <w:proofErr w:type="spellStart"/>
      <w:r w:rsidRPr="00ED3F08">
        <w:rPr>
          <w:rFonts w:ascii="Times New Roman" w:hAnsi="Times New Roman"/>
          <w:color w:val="FF0000"/>
        </w:rPr>
        <w:t>ms</w:t>
      </w:r>
      <w:proofErr w:type="spellEnd"/>
      <w:r w:rsidRPr="00ED3F08">
        <w:rPr>
          <w:rFonts w:ascii="Times New Roman" w:hAnsi="Times New Roman"/>
          <w:color w:val="FF0000"/>
        </w:rPr>
        <w:t xml:space="preserve">=5, </w:t>
      </w:r>
      <w:proofErr w:type="spellStart"/>
      <w:r w:rsidRPr="00ED3F08">
        <w:rPr>
          <w:rFonts w:ascii="Times New Roman" w:hAnsi="Times New Roman"/>
          <w:color w:val="FF0000"/>
        </w:rPr>
        <w:t>mfc</w:t>
      </w:r>
      <w:proofErr w:type="spellEnd"/>
      <w:r w:rsidRPr="00ED3F08">
        <w:rPr>
          <w:rFonts w:ascii="Times New Roman" w:hAnsi="Times New Roman"/>
          <w:color w:val="FF0000"/>
        </w:rPr>
        <w:t xml:space="preserve">='w', </w:t>
      </w:r>
      <w:proofErr w:type="spellStart"/>
      <w:r w:rsidRPr="00ED3F08">
        <w:rPr>
          <w:rFonts w:ascii="Times New Roman" w:hAnsi="Times New Roman"/>
          <w:color w:val="FF0000"/>
        </w:rPr>
        <w:t>lw</w:t>
      </w:r>
      <w:proofErr w:type="spellEnd"/>
      <w:r w:rsidRPr="00ED3F08">
        <w:rPr>
          <w:rFonts w:ascii="Times New Roman" w:hAnsi="Times New Roman"/>
          <w:color w:val="FF0000"/>
        </w:rPr>
        <w:t>=2)#</w:t>
      </w:r>
      <w:r w:rsidRPr="00ED3F08">
        <w:rPr>
          <w:rFonts w:ascii="Times New Roman" w:hAnsi="Times New Roman"/>
          <w:color w:val="FF0000"/>
        </w:rPr>
        <w:t>股票收益减去无风险</w:t>
      </w:r>
      <w:r w:rsidRPr="00ED3F08">
        <w:rPr>
          <w:rFonts w:ascii="Times New Roman" w:hAnsi="Times New Roman"/>
          <w:color w:val="FF0000"/>
        </w:rPr>
        <w:br/>
      </w:r>
      <w:proofErr w:type="spellStart"/>
      <w:r w:rsidRPr="00ED3F08">
        <w:rPr>
          <w:rFonts w:ascii="Times New Roman" w:hAnsi="Times New Roman"/>
          <w:color w:val="FF0000"/>
        </w:rPr>
        <w:t>p</w:t>
      </w:r>
      <w:r w:rsidRPr="00ED3F08">
        <w:rPr>
          <w:rFonts w:ascii="Times New Roman" w:hAnsi="Times New Roman"/>
        </w:rPr>
        <w:t>lt.xlabel</w:t>
      </w:r>
      <w:proofErr w:type="spellEnd"/>
      <w:r w:rsidRPr="00ED3F08">
        <w:rPr>
          <w:rFonts w:ascii="Times New Roman" w:hAnsi="Times New Roman"/>
        </w:rPr>
        <w:t>(r'$</w:t>
      </w:r>
      <w:proofErr w:type="spellStart"/>
      <w:r w:rsidRPr="00ED3F08">
        <w:rPr>
          <w:rFonts w:ascii="Times New Roman" w:hAnsi="Times New Roman"/>
        </w:rPr>
        <w:t>r_m</w:t>
      </w:r>
      <w:proofErr w:type="spellEnd"/>
      <w:r w:rsidRPr="00ED3F08">
        <w:rPr>
          <w:rFonts w:ascii="Times New Roman" w:hAnsi="Times New Roman"/>
        </w:rPr>
        <w:t xml:space="preserve"> - </w:t>
      </w:r>
      <w:proofErr w:type="spellStart"/>
      <w:r w:rsidRPr="00ED3F08">
        <w:rPr>
          <w:rFonts w:ascii="Times New Roman" w:hAnsi="Times New Roman"/>
        </w:rPr>
        <w:t>r_f</w:t>
      </w:r>
      <w:proofErr w:type="spellEnd"/>
      <w:r w:rsidRPr="00ED3F08">
        <w:rPr>
          <w:rFonts w:ascii="Times New Roman" w:hAnsi="Times New Roman"/>
        </w:rPr>
        <w:t xml:space="preserve">$', </w:t>
      </w:r>
      <w:proofErr w:type="spellStart"/>
      <w:r w:rsidRPr="00ED3F08">
        <w:rPr>
          <w:rFonts w:ascii="Times New Roman" w:hAnsi="Times New Roman"/>
        </w:rPr>
        <w:t>fontsize</w:t>
      </w:r>
      <w:proofErr w:type="spellEnd"/>
      <w:r w:rsidRPr="00ED3F08">
        <w:rPr>
          <w:rFonts w:ascii="Times New Roman" w:hAnsi="Times New Roman"/>
        </w:rPr>
        <w:t xml:space="preserve"> = 20)</w:t>
      </w:r>
      <w:r w:rsidRPr="00ED3F08">
        <w:rPr>
          <w:rFonts w:ascii="Times New Roman" w:hAnsi="Times New Roman"/>
        </w:rPr>
        <w:br/>
      </w:r>
      <w:proofErr w:type="spellStart"/>
      <w:r w:rsidRPr="00ED3F08">
        <w:rPr>
          <w:rFonts w:ascii="Times New Roman" w:hAnsi="Times New Roman"/>
        </w:rPr>
        <w:t>plt.ylabel</w:t>
      </w:r>
      <w:proofErr w:type="spellEnd"/>
      <w:r w:rsidRPr="00ED3F08">
        <w:rPr>
          <w:rFonts w:ascii="Times New Roman" w:hAnsi="Times New Roman"/>
        </w:rPr>
        <w:t>(r'$</w:t>
      </w:r>
      <w:proofErr w:type="spellStart"/>
      <w:r w:rsidRPr="00ED3F08">
        <w:rPr>
          <w:rFonts w:ascii="Times New Roman" w:hAnsi="Times New Roman"/>
        </w:rPr>
        <w:t>r_i</w:t>
      </w:r>
      <w:proofErr w:type="spellEnd"/>
      <w:r w:rsidRPr="00ED3F08">
        <w:rPr>
          <w:rFonts w:ascii="Times New Roman" w:hAnsi="Times New Roman"/>
        </w:rPr>
        <w:t xml:space="preserve"> - </w:t>
      </w:r>
      <w:proofErr w:type="spellStart"/>
      <w:r w:rsidRPr="00ED3F08">
        <w:rPr>
          <w:rFonts w:ascii="Times New Roman" w:hAnsi="Times New Roman"/>
        </w:rPr>
        <w:t>r_f</w:t>
      </w:r>
      <w:proofErr w:type="spellEnd"/>
      <w:r w:rsidRPr="00ED3F08">
        <w:rPr>
          <w:rFonts w:ascii="Times New Roman" w:hAnsi="Times New Roman"/>
        </w:rPr>
        <w:t xml:space="preserve">$', </w:t>
      </w:r>
      <w:proofErr w:type="spellStart"/>
      <w:r w:rsidRPr="00ED3F08">
        <w:rPr>
          <w:rFonts w:ascii="Times New Roman" w:hAnsi="Times New Roman"/>
        </w:rPr>
        <w:t>fontsize</w:t>
      </w:r>
      <w:proofErr w:type="spellEnd"/>
      <w:r w:rsidRPr="00ED3F08">
        <w:rPr>
          <w:rFonts w:ascii="Times New Roman" w:hAnsi="Times New Roman"/>
        </w:rPr>
        <w:t xml:space="preserve"> = 20)</w:t>
      </w:r>
      <w:r w:rsidRPr="00ED3F08">
        <w:rPr>
          <w:rFonts w:ascii="Times New Roman" w:hAnsi="Times New Roman"/>
        </w:rPr>
        <w:br/>
        <w:t xml:space="preserve">x = </w:t>
      </w:r>
      <w:proofErr w:type="spellStart"/>
      <w:r w:rsidRPr="00ED3F08">
        <w:rPr>
          <w:rFonts w:ascii="Times New Roman" w:hAnsi="Times New Roman"/>
        </w:rPr>
        <w:t>sm.add_constant</w:t>
      </w:r>
      <w:proofErr w:type="spellEnd"/>
      <w:r w:rsidRPr="00ED3F08">
        <w:rPr>
          <w:rFonts w:ascii="Times New Roman" w:hAnsi="Times New Roman"/>
        </w:rPr>
        <w:t>(</w:t>
      </w:r>
      <w:proofErr w:type="spellStart"/>
      <w:r w:rsidRPr="00ED3F08">
        <w:rPr>
          <w:rFonts w:ascii="Times New Roman" w:hAnsi="Times New Roman"/>
        </w:rPr>
        <w:t>ind_ret-rf_ret</w:t>
      </w:r>
      <w:proofErr w:type="spellEnd"/>
      <w:r w:rsidRPr="00ED3F08">
        <w:rPr>
          <w:rFonts w:ascii="Times New Roman" w:hAnsi="Times New Roman"/>
        </w:rPr>
        <w:t>)#</w:t>
      </w:r>
      <w:r w:rsidRPr="00ED3F08">
        <w:rPr>
          <w:rFonts w:ascii="Times New Roman" w:hAnsi="Times New Roman"/>
        </w:rPr>
        <w:t>定义</w:t>
      </w:r>
      <w:r w:rsidRPr="00ED3F08">
        <w:rPr>
          <w:rFonts w:ascii="Times New Roman" w:hAnsi="Times New Roman"/>
        </w:rPr>
        <w:t>x</w:t>
      </w:r>
      <w:r w:rsidRPr="00ED3F08">
        <w:rPr>
          <w:rFonts w:ascii="Times New Roman" w:hAnsi="Times New Roman"/>
        </w:rPr>
        <w:br/>
        <w:t xml:space="preserve">y = </w:t>
      </w:r>
      <w:proofErr w:type="spellStart"/>
      <w:r w:rsidRPr="00ED3F08">
        <w:rPr>
          <w:rFonts w:ascii="Times New Roman" w:hAnsi="Times New Roman"/>
        </w:rPr>
        <w:t>stk_ret</w:t>
      </w:r>
      <w:proofErr w:type="spellEnd"/>
      <w:r w:rsidRPr="00ED3F08">
        <w:rPr>
          <w:rFonts w:ascii="Times New Roman" w:hAnsi="Times New Roman"/>
        </w:rPr>
        <w:t xml:space="preserve"> - </w:t>
      </w:r>
      <w:proofErr w:type="spellStart"/>
      <w:r w:rsidRPr="00ED3F08">
        <w:rPr>
          <w:rFonts w:ascii="Times New Roman" w:hAnsi="Times New Roman"/>
        </w:rPr>
        <w:t>rf_ret</w:t>
      </w:r>
      <w:proofErr w:type="spellEnd"/>
      <w:r w:rsidRPr="00ED3F08">
        <w:rPr>
          <w:rFonts w:ascii="Times New Roman" w:hAnsi="Times New Roman"/>
        </w:rPr>
        <w:br/>
        <w:t xml:space="preserve">model = </w:t>
      </w:r>
      <w:proofErr w:type="spellStart"/>
      <w:r w:rsidRPr="00ED3F08">
        <w:rPr>
          <w:rFonts w:ascii="Times New Roman" w:hAnsi="Times New Roman"/>
        </w:rPr>
        <w:t>sm.OLS</w:t>
      </w:r>
      <w:proofErr w:type="spellEnd"/>
      <w:r w:rsidRPr="00ED3F08">
        <w:rPr>
          <w:rFonts w:ascii="Times New Roman" w:hAnsi="Times New Roman"/>
        </w:rPr>
        <w:t>(y, x)</w:t>
      </w:r>
      <w:r w:rsidRPr="00ED3F08">
        <w:rPr>
          <w:rFonts w:ascii="Times New Roman" w:hAnsi="Times New Roman"/>
        </w:rPr>
        <w:br/>
        <w:t xml:space="preserve">results = </w:t>
      </w:r>
      <w:proofErr w:type="spellStart"/>
      <w:r w:rsidRPr="00ED3F08">
        <w:rPr>
          <w:rFonts w:ascii="Times New Roman" w:hAnsi="Times New Roman"/>
        </w:rPr>
        <w:t>model.fit</w:t>
      </w:r>
      <w:proofErr w:type="spellEnd"/>
      <w:r w:rsidRPr="00ED3F08">
        <w:rPr>
          <w:rFonts w:ascii="Times New Roman" w:hAnsi="Times New Roman"/>
        </w:rPr>
        <w:t>()</w:t>
      </w:r>
      <w:r w:rsidRPr="00ED3F08">
        <w:rPr>
          <w:rFonts w:ascii="Times New Roman" w:hAnsi="Times New Roman"/>
        </w:rPr>
        <w:br/>
        <w:t>print(</w:t>
      </w:r>
      <w:proofErr w:type="spellStart"/>
      <w:r w:rsidRPr="00ED3F08">
        <w:rPr>
          <w:rFonts w:ascii="Times New Roman" w:hAnsi="Times New Roman"/>
        </w:rPr>
        <w:t>results.summary</w:t>
      </w:r>
      <w:proofErr w:type="spellEnd"/>
      <w:r w:rsidRPr="00ED3F08">
        <w:rPr>
          <w:rFonts w:ascii="Times New Roman" w:hAnsi="Times New Roman"/>
        </w:rPr>
        <w:t>())</w:t>
      </w:r>
      <w:r w:rsidRPr="00ED3F08">
        <w:rPr>
          <w:rFonts w:ascii="Times New Roman" w:hAnsi="Times New Roman"/>
        </w:rPr>
        <w:br/>
      </w:r>
      <w:proofErr w:type="spellStart"/>
      <w:r w:rsidRPr="00ED3F08">
        <w:rPr>
          <w:rFonts w:ascii="Times New Roman" w:hAnsi="Times New Roman"/>
        </w:rPr>
        <w:t>plt.show</w:t>
      </w:r>
      <w:proofErr w:type="spellEnd"/>
      <w:r w:rsidRPr="00ED3F08">
        <w:rPr>
          <w:rFonts w:ascii="Times New Roman" w:hAnsi="Times New Roman"/>
        </w:rPr>
        <w:t>()</w:t>
      </w:r>
      <w:r w:rsidRPr="00ED3F08">
        <w:rPr>
          <w:rFonts w:ascii="Times New Roman" w:hAnsi="Times New Roman"/>
        </w:rPr>
        <w:br/>
      </w:r>
      <w:proofErr w:type="spellStart"/>
      <w:r w:rsidRPr="00ED3F08">
        <w:rPr>
          <w:rFonts w:ascii="Times New Roman" w:hAnsi="Times New Roman"/>
        </w:rPr>
        <w:t>plt.figure</w:t>
      </w:r>
      <w:proofErr w:type="spellEnd"/>
      <w:r w:rsidRPr="00ED3F08">
        <w:rPr>
          <w:rFonts w:ascii="Times New Roman" w:hAnsi="Times New Roman"/>
        </w:rPr>
        <w:t>(7)</w:t>
      </w:r>
      <w:r w:rsidRPr="00ED3F08">
        <w:rPr>
          <w:rFonts w:ascii="Times New Roman" w:hAnsi="Times New Roman"/>
        </w:rPr>
        <w:br/>
        <w:t xml:space="preserve">stock_data7 = </w:t>
      </w:r>
      <w:proofErr w:type="spellStart"/>
      <w:r w:rsidRPr="00ED3F08">
        <w:rPr>
          <w:rFonts w:ascii="Times New Roman" w:hAnsi="Times New Roman"/>
        </w:rPr>
        <w:t>onedata</w:t>
      </w:r>
      <w:proofErr w:type="spellEnd"/>
      <w:r w:rsidRPr="00ED3F08">
        <w:rPr>
          <w:rFonts w:ascii="Times New Roman" w:hAnsi="Times New Roman"/>
        </w:rPr>
        <w:t>[</w:t>
      </w:r>
      <w:proofErr w:type="spellStart"/>
      <w:r w:rsidRPr="00ED3F08">
        <w:rPr>
          <w:rFonts w:ascii="Times New Roman" w:hAnsi="Times New Roman"/>
        </w:rPr>
        <w:t>onedata</w:t>
      </w:r>
      <w:proofErr w:type="spellEnd"/>
      <w:r w:rsidRPr="00ED3F08">
        <w:rPr>
          <w:rFonts w:ascii="Times New Roman" w:hAnsi="Times New Roman"/>
        </w:rPr>
        <w:t xml:space="preserve">['code'] == </w:t>
      </w:r>
      <w:proofErr w:type="spellStart"/>
      <w:r w:rsidRPr="00ED3F08">
        <w:rPr>
          <w:rFonts w:ascii="Times New Roman" w:hAnsi="Times New Roman"/>
        </w:rPr>
        <w:t>stk_onecodes</w:t>
      </w:r>
      <w:proofErr w:type="spellEnd"/>
      <w:r w:rsidRPr="00ED3F08">
        <w:rPr>
          <w:rFonts w:ascii="Times New Roman" w:hAnsi="Times New Roman"/>
        </w:rPr>
        <w:t>[6]]</w:t>
      </w:r>
      <w:r w:rsidRPr="00ED3F08">
        <w:rPr>
          <w:rFonts w:ascii="Times New Roman" w:hAnsi="Times New Roman"/>
        </w:rPr>
        <w:br/>
        <w:t>stock_data7['return'] = np.log(stock_data7['close']) - np.log(stock_data7['close'].shift(periods=1))#</w:t>
      </w:r>
      <w:r w:rsidRPr="00ED3F08">
        <w:rPr>
          <w:rFonts w:ascii="Times New Roman" w:hAnsi="Times New Roman"/>
        </w:rPr>
        <w:t>对数收益</w:t>
      </w:r>
      <w:r w:rsidRPr="00ED3F08">
        <w:rPr>
          <w:rFonts w:ascii="Times New Roman" w:hAnsi="Times New Roman"/>
        </w:rPr>
        <w:br/>
        <w:t>stock_data7.dropna(</w:t>
      </w:r>
      <w:proofErr w:type="spellStart"/>
      <w:r w:rsidRPr="00ED3F08">
        <w:rPr>
          <w:rFonts w:ascii="Times New Roman" w:hAnsi="Times New Roman"/>
        </w:rPr>
        <w:t>inplace</w:t>
      </w:r>
      <w:proofErr w:type="spellEnd"/>
      <w:r w:rsidRPr="00ED3F08">
        <w:rPr>
          <w:rFonts w:ascii="Times New Roman" w:hAnsi="Times New Roman"/>
        </w:rPr>
        <w:t>=True)</w:t>
      </w:r>
      <w:r w:rsidRPr="00ED3F08">
        <w:rPr>
          <w:rFonts w:ascii="Times New Roman" w:hAnsi="Times New Roman"/>
        </w:rPr>
        <w:br/>
      </w:r>
      <w:proofErr w:type="spellStart"/>
      <w:r w:rsidRPr="00ED3F08">
        <w:rPr>
          <w:rFonts w:ascii="Times New Roman" w:hAnsi="Times New Roman"/>
        </w:rPr>
        <w:t>ind</w:t>
      </w:r>
      <w:proofErr w:type="spellEnd"/>
      <w:r w:rsidRPr="00ED3F08">
        <w:rPr>
          <w:rFonts w:ascii="Times New Roman" w:hAnsi="Times New Roman"/>
        </w:rPr>
        <w:t xml:space="preserve"> = (stock_data7['return'] &gt;= -0.1) &amp; (stock_data7['return'] &lt;= 0.1)</w:t>
      </w:r>
      <w:r w:rsidRPr="00ED3F08">
        <w:rPr>
          <w:rFonts w:ascii="Times New Roman" w:hAnsi="Times New Roman"/>
        </w:rPr>
        <w:br/>
        <w:t>stock_data7= stock_data7.loc[</w:t>
      </w:r>
      <w:proofErr w:type="spellStart"/>
      <w:r w:rsidRPr="00ED3F08">
        <w:rPr>
          <w:rFonts w:ascii="Times New Roman" w:hAnsi="Times New Roman"/>
        </w:rPr>
        <w:t>ind</w:t>
      </w:r>
      <w:proofErr w:type="spellEnd"/>
      <w:r w:rsidRPr="00ED3F08">
        <w:rPr>
          <w:rFonts w:ascii="Times New Roman" w:hAnsi="Times New Roman"/>
        </w:rPr>
        <w:t>, :]</w:t>
      </w:r>
      <w:r w:rsidRPr="00ED3F08">
        <w:rPr>
          <w:rFonts w:ascii="Times New Roman" w:hAnsi="Times New Roman"/>
        </w:rPr>
        <w:br/>
      </w:r>
      <w:proofErr w:type="spellStart"/>
      <w:r w:rsidRPr="00ED3F08">
        <w:rPr>
          <w:rFonts w:ascii="Times New Roman" w:hAnsi="Times New Roman"/>
        </w:rPr>
        <w:t>plt.subplot</w:t>
      </w:r>
      <w:proofErr w:type="spellEnd"/>
      <w:r w:rsidRPr="00ED3F08">
        <w:rPr>
          <w:rFonts w:ascii="Times New Roman" w:hAnsi="Times New Roman"/>
        </w:rPr>
        <w:t>(2,2,1)</w:t>
      </w:r>
      <w:r w:rsidRPr="00ED3F08">
        <w:rPr>
          <w:rFonts w:ascii="Times New Roman" w:hAnsi="Times New Roman"/>
        </w:rPr>
        <w:br/>
        <w:t>stock_data7.dropna(</w:t>
      </w:r>
      <w:proofErr w:type="spellStart"/>
      <w:r w:rsidRPr="00ED3F08">
        <w:rPr>
          <w:rFonts w:ascii="Times New Roman" w:hAnsi="Times New Roman"/>
        </w:rPr>
        <w:t>inplace</w:t>
      </w:r>
      <w:proofErr w:type="spellEnd"/>
      <w:r w:rsidRPr="00ED3F08">
        <w:rPr>
          <w:rFonts w:ascii="Times New Roman" w:hAnsi="Times New Roman"/>
        </w:rPr>
        <w:t>=True)</w:t>
      </w:r>
      <w:r w:rsidRPr="00ED3F08">
        <w:rPr>
          <w:rFonts w:ascii="Times New Roman" w:hAnsi="Times New Roman"/>
        </w:rPr>
        <w:br/>
        <w:t>stock_data7['return'].plot()</w:t>
      </w:r>
      <w:r w:rsidRPr="00ED3F08">
        <w:rPr>
          <w:rFonts w:ascii="Times New Roman" w:hAnsi="Times New Roman"/>
        </w:rPr>
        <w:br/>
      </w:r>
      <w:proofErr w:type="spellStart"/>
      <w:r w:rsidRPr="00ED3F08">
        <w:rPr>
          <w:rFonts w:ascii="Times New Roman" w:hAnsi="Times New Roman"/>
        </w:rPr>
        <w:t>merge_data</w:t>
      </w:r>
      <w:proofErr w:type="spellEnd"/>
      <w:r w:rsidRPr="00ED3F08">
        <w:rPr>
          <w:rFonts w:ascii="Times New Roman" w:hAnsi="Times New Roman"/>
        </w:rPr>
        <w:t xml:space="preserve"> = </w:t>
      </w:r>
      <w:proofErr w:type="spellStart"/>
      <w:r w:rsidRPr="00ED3F08">
        <w:rPr>
          <w:rFonts w:ascii="Times New Roman" w:hAnsi="Times New Roman"/>
        </w:rPr>
        <w:t>pd.merge</w:t>
      </w:r>
      <w:proofErr w:type="spellEnd"/>
      <w:r w:rsidRPr="00ED3F08">
        <w:rPr>
          <w:rFonts w:ascii="Times New Roman" w:hAnsi="Times New Roman"/>
        </w:rPr>
        <w:t>(left=stock_data7[['date', 'return', 'rf']],right=data300[['</w:t>
      </w:r>
      <w:proofErr w:type="spellStart"/>
      <w:r w:rsidRPr="00ED3F08">
        <w:rPr>
          <w:rFonts w:ascii="Times New Roman" w:hAnsi="Times New Roman"/>
        </w:rPr>
        <w:t>date','return</w:t>
      </w:r>
      <w:proofErr w:type="spellEnd"/>
      <w:r w:rsidRPr="00ED3F08">
        <w:rPr>
          <w:rFonts w:ascii="Times New Roman" w:hAnsi="Times New Roman"/>
        </w:rPr>
        <w:t>']],</w:t>
      </w:r>
      <w:r w:rsidRPr="00ED3F08">
        <w:rPr>
          <w:rFonts w:ascii="Times New Roman" w:hAnsi="Times New Roman"/>
        </w:rPr>
        <w:br/>
        <w:t xml:space="preserve">                      on='date',</w:t>
      </w:r>
      <w:r w:rsidRPr="00ED3F08">
        <w:rPr>
          <w:rFonts w:ascii="Times New Roman" w:hAnsi="Times New Roman"/>
        </w:rPr>
        <w:br/>
        <w:t xml:space="preserve">                      how='inner')#</w:t>
      </w:r>
      <w:r w:rsidRPr="00ED3F08">
        <w:rPr>
          <w:rFonts w:ascii="Times New Roman" w:hAnsi="Times New Roman"/>
        </w:rPr>
        <w:t>第一个为股票第二为指数按照日期去拼</w:t>
      </w:r>
      <w:r w:rsidRPr="00ED3F08">
        <w:rPr>
          <w:rFonts w:ascii="Times New Roman" w:hAnsi="Times New Roman"/>
        </w:rPr>
        <w:br/>
      </w:r>
      <w:proofErr w:type="spellStart"/>
      <w:r w:rsidRPr="00ED3F08">
        <w:rPr>
          <w:rFonts w:ascii="Times New Roman" w:hAnsi="Times New Roman"/>
        </w:rPr>
        <w:t>merge_data.columns</w:t>
      </w:r>
      <w:proofErr w:type="spellEnd"/>
      <w:r w:rsidRPr="00ED3F08">
        <w:rPr>
          <w:rFonts w:ascii="Times New Roman" w:hAnsi="Times New Roman"/>
        </w:rPr>
        <w:t xml:space="preserve"> = ['date', '</w:t>
      </w:r>
      <w:proofErr w:type="spellStart"/>
      <w:r w:rsidRPr="00ED3F08">
        <w:rPr>
          <w:rFonts w:ascii="Times New Roman" w:hAnsi="Times New Roman"/>
        </w:rPr>
        <w:t>return_stk</w:t>
      </w:r>
      <w:proofErr w:type="spellEnd"/>
      <w:r w:rsidRPr="00ED3F08">
        <w:rPr>
          <w:rFonts w:ascii="Times New Roman" w:hAnsi="Times New Roman"/>
        </w:rPr>
        <w:t>', '</w:t>
      </w:r>
      <w:proofErr w:type="spellStart"/>
      <w:r w:rsidRPr="00ED3F08">
        <w:rPr>
          <w:rFonts w:ascii="Times New Roman" w:hAnsi="Times New Roman"/>
        </w:rPr>
        <w:t>rfreturn</w:t>
      </w:r>
      <w:proofErr w:type="spellEnd"/>
      <w:r w:rsidRPr="00ED3F08">
        <w:rPr>
          <w:rFonts w:ascii="Times New Roman" w:hAnsi="Times New Roman"/>
        </w:rPr>
        <w:t>', '</w:t>
      </w:r>
      <w:proofErr w:type="spellStart"/>
      <w:r w:rsidRPr="00ED3F08">
        <w:rPr>
          <w:rFonts w:ascii="Times New Roman" w:hAnsi="Times New Roman"/>
        </w:rPr>
        <w:t>return_ind</w:t>
      </w:r>
      <w:proofErr w:type="spellEnd"/>
      <w:r w:rsidRPr="00ED3F08">
        <w:rPr>
          <w:rFonts w:ascii="Times New Roman" w:hAnsi="Times New Roman"/>
        </w:rPr>
        <w:t>']</w:t>
      </w:r>
      <w:r w:rsidRPr="00ED3F08">
        <w:rPr>
          <w:rFonts w:ascii="Times New Roman" w:hAnsi="Times New Roman"/>
        </w:rPr>
        <w:br/>
      </w:r>
      <w:proofErr w:type="spellStart"/>
      <w:r w:rsidRPr="00ED3F08">
        <w:rPr>
          <w:rFonts w:ascii="Times New Roman" w:hAnsi="Times New Roman"/>
        </w:rPr>
        <w:t>merge_data.dropna</w:t>
      </w:r>
      <w:proofErr w:type="spellEnd"/>
      <w:r w:rsidRPr="00ED3F08">
        <w:rPr>
          <w:rFonts w:ascii="Times New Roman" w:hAnsi="Times New Roman"/>
        </w:rPr>
        <w:t>(</w:t>
      </w:r>
      <w:proofErr w:type="spellStart"/>
      <w:r w:rsidRPr="00ED3F08">
        <w:rPr>
          <w:rFonts w:ascii="Times New Roman" w:hAnsi="Times New Roman"/>
        </w:rPr>
        <w:t>inplace</w:t>
      </w:r>
      <w:proofErr w:type="spellEnd"/>
      <w:r w:rsidRPr="00ED3F08">
        <w:rPr>
          <w:rFonts w:ascii="Times New Roman" w:hAnsi="Times New Roman"/>
        </w:rPr>
        <w:t>=True)</w:t>
      </w:r>
      <w:r w:rsidRPr="00ED3F08">
        <w:rPr>
          <w:rFonts w:ascii="Times New Roman" w:hAnsi="Times New Roman"/>
        </w:rPr>
        <w:br/>
      </w:r>
      <w:proofErr w:type="spellStart"/>
      <w:r w:rsidRPr="00ED3F08">
        <w:rPr>
          <w:rFonts w:ascii="Times New Roman" w:hAnsi="Times New Roman"/>
        </w:rPr>
        <w:t>stk_ret</w:t>
      </w:r>
      <w:proofErr w:type="spellEnd"/>
      <w:r w:rsidRPr="00ED3F08">
        <w:rPr>
          <w:rFonts w:ascii="Times New Roman" w:hAnsi="Times New Roman"/>
        </w:rPr>
        <w:t xml:space="preserve"> = </w:t>
      </w:r>
      <w:proofErr w:type="spellStart"/>
      <w:r w:rsidRPr="00ED3F08">
        <w:rPr>
          <w:rFonts w:ascii="Times New Roman" w:hAnsi="Times New Roman"/>
        </w:rPr>
        <w:t>merge_data</w:t>
      </w:r>
      <w:proofErr w:type="spellEnd"/>
      <w:r w:rsidRPr="00ED3F08">
        <w:rPr>
          <w:rFonts w:ascii="Times New Roman" w:hAnsi="Times New Roman"/>
        </w:rPr>
        <w:t>['</w:t>
      </w:r>
      <w:proofErr w:type="spellStart"/>
      <w:r w:rsidRPr="00ED3F08">
        <w:rPr>
          <w:rFonts w:ascii="Times New Roman" w:hAnsi="Times New Roman"/>
        </w:rPr>
        <w:t>return_stk</w:t>
      </w:r>
      <w:proofErr w:type="spellEnd"/>
      <w:r w:rsidRPr="00ED3F08">
        <w:rPr>
          <w:rFonts w:ascii="Times New Roman" w:hAnsi="Times New Roman"/>
        </w:rPr>
        <w:t>'].values</w:t>
      </w:r>
      <w:r w:rsidRPr="00ED3F08">
        <w:rPr>
          <w:rFonts w:ascii="Times New Roman" w:hAnsi="Times New Roman"/>
        </w:rPr>
        <w:br/>
      </w:r>
      <w:proofErr w:type="spellStart"/>
      <w:r w:rsidRPr="00ED3F08">
        <w:rPr>
          <w:rFonts w:ascii="Times New Roman" w:hAnsi="Times New Roman"/>
        </w:rPr>
        <w:t>rf_ret</w:t>
      </w:r>
      <w:proofErr w:type="spellEnd"/>
      <w:r w:rsidRPr="00ED3F08">
        <w:rPr>
          <w:rFonts w:ascii="Times New Roman" w:hAnsi="Times New Roman"/>
        </w:rPr>
        <w:t xml:space="preserve"> = </w:t>
      </w:r>
      <w:proofErr w:type="spellStart"/>
      <w:r w:rsidRPr="00ED3F08">
        <w:rPr>
          <w:rFonts w:ascii="Times New Roman" w:hAnsi="Times New Roman"/>
        </w:rPr>
        <w:t>merge_data</w:t>
      </w:r>
      <w:proofErr w:type="spellEnd"/>
      <w:r w:rsidRPr="00ED3F08">
        <w:rPr>
          <w:rFonts w:ascii="Times New Roman" w:hAnsi="Times New Roman"/>
        </w:rPr>
        <w:t>['</w:t>
      </w:r>
      <w:proofErr w:type="spellStart"/>
      <w:r w:rsidRPr="00ED3F08">
        <w:rPr>
          <w:rFonts w:ascii="Times New Roman" w:hAnsi="Times New Roman"/>
        </w:rPr>
        <w:t>rfreturn</w:t>
      </w:r>
      <w:proofErr w:type="spellEnd"/>
      <w:r w:rsidRPr="00ED3F08">
        <w:rPr>
          <w:rFonts w:ascii="Times New Roman" w:hAnsi="Times New Roman"/>
        </w:rPr>
        <w:t>'].values</w:t>
      </w:r>
      <w:r w:rsidRPr="00ED3F08">
        <w:rPr>
          <w:rFonts w:ascii="Times New Roman" w:hAnsi="Times New Roman"/>
        </w:rPr>
        <w:br/>
      </w:r>
      <w:proofErr w:type="spellStart"/>
      <w:r w:rsidRPr="00ED3F08">
        <w:rPr>
          <w:rFonts w:ascii="Times New Roman" w:hAnsi="Times New Roman"/>
        </w:rPr>
        <w:t>ind_ret</w:t>
      </w:r>
      <w:proofErr w:type="spellEnd"/>
      <w:r w:rsidRPr="00ED3F08">
        <w:rPr>
          <w:rFonts w:ascii="Times New Roman" w:hAnsi="Times New Roman"/>
        </w:rPr>
        <w:t xml:space="preserve"> = </w:t>
      </w:r>
      <w:proofErr w:type="spellStart"/>
      <w:r w:rsidRPr="00ED3F08">
        <w:rPr>
          <w:rFonts w:ascii="Times New Roman" w:hAnsi="Times New Roman"/>
        </w:rPr>
        <w:t>merge_data</w:t>
      </w:r>
      <w:proofErr w:type="spellEnd"/>
      <w:r w:rsidRPr="00ED3F08">
        <w:rPr>
          <w:rFonts w:ascii="Times New Roman" w:hAnsi="Times New Roman"/>
        </w:rPr>
        <w:t>['</w:t>
      </w:r>
      <w:proofErr w:type="spellStart"/>
      <w:r w:rsidRPr="00ED3F08">
        <w:rPr>
          <w:rFonts w:ascii="Times New Roman" w:hAnsi="Times New Roman"/>
        </w:rPr>
        <w:t>return_ind</w:t>
      </w:r>
      <w:proofErr w:type="spellEnd"/>
      <w:r w:rsidRPr="00ED3F08">
        <w:rPr>
          <w:rFonts w:ascii="Times New Roman" w:hAnsi="Times New Roman"/>
        </w:rPr>
        <w:t>'].values</w:t>
      </w:r>
      <w:r w:rsidRPr="00ED3F08">
        <w:rPr>
          <w:rFonts w:ascii="Times New Roman" w:hAnsi="Times New Roman"/>
        </w:rPr>
        <w:br/>
      </w:r>
      <w:proofErr w:type="spellStart"/>
      <w:r w:rsidRPr="00ED3F08">
        <w:rPr>
          <w:rFonts w:ascii="Times New Roman" w:hAnsi="Times New Roman"/>
        </w:rPr>
        <w:t>plt.subplot</w:t>
      </w:r>
      <w:proofErr w:type="spellEnd"/>
      <w:r w:rsidRPr="00ED3F08">
        <w:rPr>
          <w:rFonts w:ascii="Times New Roman" w:hAnsi="Times New Roman"/>
        </w:rPr>
        <w:t>(2,2,2)</w:t>
      </w:r>
      <w:r w:rsidRPr="00ED3F08">
        <w:rPr>
          <w:rFonts w:ascii="Times New Roman" w:hAnsi="Times New Roman"/>
        </w:rPr>
        <w:br/>
      </w:r>
      <w:proofErr w:type="spellStart"/>
      <w:r w:rsidRPr="00ED3F08">
        <w:rPr>
          <w:rFonts w:ascii="Times New Roman" w:hAnsi="Times New Roman"/>
        </w:rPr>
        <w:t>plt.plot</w:t>
      </w:r>
      <w:proofErr w:type="spellEnd"/>
      <w:r w:rsidRPr="00ED3F08">
        <w:rPr>
          <w:rFonts w:ascii="Times New Roman" w:hAnsi="Times New Roman"/>
        </w:rPr>
        <w:t>(</w:t>
      </w:r>
      <w:proofErr w:type="spellStart"/>
      <w:r w:rsidRPr="00ED3F08">
        <w:rPr>
          <w:rFonts w:ascii="Times New Roman" w:hAnsi="Times New Roman"/>
        </w:rPr>
        <w:t>ind_ret</w:t>
      </w:r>
      <w:proofErr w:type="spellEnd"/>
      <w:r w:rsidRPr="00ED3F08">
        <w:rPr>
          <w:rFonts w:ascii="Times New Roman" w:hAnsi="Times New Roman"/>
        </w:rPr>
        <w:t xml:space="preserve"> - </w:t>
      </w:r>
      <w:proofErr w:type="spellStart"/>
      <w:r w:rsidRPr="00ED3F08">
        <w:rPr>
          <w:rFonts w:ascii="Times New Roman" w:hAnsi="Times New Roman"/>
        </w:rPr>
        <w:t>rf_ret</w:t>
      </w:r>
      <w:proofErr w:type="spellEnd"/>
      <w:r w:rsidRPr="00ED3F08">
        <w:rPr>
          <w:rFonts w:ascii="Times New Roman" w:hAnsi="Times New Roman"/>
        </w:rPr>
        <w:t xml:space="preserve">, </w:t>
      </w:r>
      <w:proofErr w:type="spellStart"/>
      <w:r w:rsidRPr="00ED3F08">
        <w:rPr>
          <w:rFonts w:ascii="Times New Roman" w:hAnsi="Times New Roman"/>
        </w:rPr>
        <w:t>stk_ret</w:t>
      </w:r>
      <w:proofErr w:type="spellEnd"/>
      <w:r w:rsidRPr="00ED3F08">
        <w:rPr>
          <w:rFonts w:ascii="Times New Roman" w:hAnsi="Times New Roman"/>
        </w:rPr>
        <w:t xml:space="preserve"> - </w:t>
      </w:r>
      <w:proofErr w:type="spellStart"/>
      <w:r w:rsidRPr="00ED3F08">
        <w:rPr>
          <w:rFonts w:ascii="Times New Roman" w:hAnsi="Times New Roman"/>
        </w:rPr>
        <w:t>rf_ret</w:t>
      </w:r>
      <w:proofErr w:type="spellEnd"/>
      <w:r w:rsidRPr="00ED3F08">
        <w:rPr>
          <w:rFonts w:ascii="Times New Roman" w:hAnsi="Times New Roman"/>
        </w:rPr>
        <w:t xml:space="preserve">, 'o', </w:t>
      </w:r>
      <w:proofErr w:type="spellStart"/>
      <w:r w:rsidRPr="00ED3F08">
        <w:rPr>
          <w:rFonts w:ascii="Times New Roman" w:hAnsi="Times New Roman"/>
        </w:rPr>
        <w:t>ms</w:t>
      </w:r>
      <w:proofErr w:type="spellEnd"/>
      <w:r w:rsidRPr="00ED3F08">
        <w:rPr>
          <w:rFonts w:ascii="Times New Roman" w:hAnsi="Times New Roman"/>
        </w:rPr>
        <w:t xml:space="preserve">=5, </w:t>
      </w:r>
      <w:proofErr w:type="spellStart"/>
      <w:r w:rsidRPr="00ED3F08">
        <w:rPr>
          <w:rFonts w:ascii="Times New Roman" w:hAnsi="Times New Roman"/>
        </w:rPr>
        <w:t>mfc</w:t>
      </w:r>
      <w:proofErr w:type="spellEnd"/>
      <w:r w:rsidRPr="00ED3F08">
        <w:rPr>
          <w:rFonts w:ascii="Times New Roman" w:hAnsi="Times New Roman"/>
        </w:rPr>
        <w:t xml:space="preserve">='w', </w:t>
      </w:r>
      <w:proofErr w:type="spellStart"/>
      <w:r w:rsidRPr="00ED3F08">
        <w:rPr>
          <w:rFonts w:ascii="Times New Roman" w:hAnsi="Times New Roman"/>
        </w:rPr>
        <w:t>lw</w:t>
      </w:r>
      <w:proofErr w:type="spellEnd"/>
      <w:r w:rsidRPr="00ED3F08">
        <w:rPr>
          <w:rFonts w:ascii="Times New Roman" w:hAnsi="Times New Roman"/>
        </w:rPr>
        <w:t>=2)#</w:t>
      </w:r>
      <w:r w:rsidRPr="00ED3F08">
        <w:rPr>
          <w:rFonts w:ascii="Times New Roman" w:hAnsi="Times New Roman"/>
        </w:rPr>
        <w:t>股票收益减去无风险</w:t>
      </w:r>
      <w:r w:rsidRPr="00ED3F08">
        <w:rPr>
          <w:rFonts w:ascii="Times New Roman" w:hAnsi="Times New Roman"/>
        </w:rPr>
        <w:br/>
      </w:r>
      <w:proofErr w:type="spellStart"/>
      <w:r w:rsidRPr="00ED3F08">
        <w:rPr>
          <w:rFonts w:ascii="Times New Roman" w:hAnsi="Times New Roman"/>
        </w:rPr>
        <w:t>plt.xlabel</w:t>
      </w:r>
      <w:proofErr w:type="spellEnd"/>
      <w:r w:rsidRPr="00ED3F08">
        <w:rPr>
          <w:rFonts w:ascii="Times New Roman" w:hAnsi="Times New Roman"/>
        </w:rPr>
        <w:t>(r'$</w:t>
      </w:r>
      <w:proofErr w:type="spellStart"/>
      <w:r w:rsidRPr="00ED3F08">
        <w:rPr>
          <w:rFonts w:ascii="Times New Roman" w:hAnsi="Times New Roman"/>
        </w:rPr>
        <w:t>r_m</w:t>
      </w:r>
      <w:proofErr w:type="spellEnd"/>
      <w:r w:rsidRPr="00ED3F08">
        <w:rPr>
          <w:rFonts w:ascii="Times New Roman" w:hAnsi="Times New Roman"/>
        </w:rPr>
        <w:t xml:space="preserve"> - </w:t>
      </w:r>
      <w:proofErr w:type="spellStart"/>
      <w:r w:rsidRPr="00ED3F08">
        <w:rPr>
          <w:rFonts w:ascii="Times New Roman" w:hAnsi="Times New Roman"/>
        </w:rPr>
        <w:t>r_f</w:t>
      </w:r>
      <w:proofErr w:type="spellEnd"/>
      <w:r w:rsidRPr="00ED3F08">
        <w:rPr>
          <w:rFonts w:ascii="Times New Roman" w:hAnsi="Times New Roman"/>
        </w:rPr>
        <w:t xml:space="preserve">$', </w:t>
      </w:r>
      <w:proofErr w:type="spellStart"/>
      <w:r w:rsidRPr="00ED3F08">
        <w:rPr>
          <w:rFonts w:ascii="Times New Roman" w:hAnsi="Times New Roman"/>
        </w:rPr>
        <w:t>fontsize</w:t>
      </w:r>
      <w:proofErr w:type="spellEnd"/>
      <w:r w:rsidRPr="00ED3F08">
        <w:rPr>
          <w:rFonts w:ascii="Times New Roman" w:hAnsi="Times New Roman"/>
        </w:rPr>
        <w:t xml:space="preserve"> = 20)</w:t>
      </w:r>
      <w:r w:rsidRPr="00ED3F08">
        <w:rPr>
          <w:rFonts w:ascii="Times New Roman" w:hAnsi="Times New Roman"/>
        </w:rPr>
        <w:br/>
      </w:r>
      <w:proofErr w:type="spellStart"/>
      <w:r w:rsidRPr="00ED3F08">
        <w:rPr>
          <w:rFonts w:ascii="Times New Roman" w:hAnsi="Times New Roman"/>
        </w:rPr>
        <w:t>plt.ylabel</w:t>
      </w:r>
      <w:proofErr w:type="spellEnd"/>
      <w:r w:rsidRPr="00ED3F08">
        <w:rPr>
          <w:rFonts w:ascii="Times New Roman" w:hAnsi="Times New Roman"/>
        </w:rPr>
        <w:t>(r'$</w:t>
      </w:r>
      <w:proofErr w:type="spellStart"/>
      <w:r w:rsidRPr="00ED3F08">
        <w:rPr>
          <w:rFonts w:ascii="Times New Roman" w:hAnsi="Times New Roman"/>
        </w:rPr>
        <w:t>r_i</w:t>
      </w:r>
      <w:proofErr w:type="spellEnd"/>
      <w:r w:rsidRPr="00ED3F08">
        <w:rPr>
          <w:rFonts w:ascii="Times New Roman" w:hAnsi="Times New Roman"/>
        </w:rPr>
        <w:t xml:space="preserve"> - </w:t>
      </w:r>
      <w:proofErr w:type="spellStart"/>
      <w:r w:rsidRPr="00ED3F08">
        <w:rPr>
          <w:rFonts w:ascii="Times New Roman" w:hAnsi="Times New Roman"/>
        </w:rPr>
        <w:t>r_f</w:t>
      </w:r>
      <w:proofErr w:type="spellEnd"/>
      <w:r w:rsidRPr="00ED3F08">
        <w:rPr>
          <w:rFonts w:ascii="Times New Roman" w:hAnsi="Times New Roman"/>
        </w:rPr>
        <w:t xml:space="preserve">$', </w:t>
      </w:r>
      <w:proofErr w:type="spellStart"/>
      <w:r w:rsidRPr="00ED3F08">
        <w:rPr>
          <w:rFonts w:ascii="Times New Roman" w:hAnsi="Times New Roman"/>
        </w:rPr>
        <w:t>fontsize</w:t>
      </w:r>
      <w:proofErr w:type="spellEnd"/>
      <w:r w:rsidRPr="00ED3F08">
        <w:rPr>
          <w:rFonts w:ascii="Times New Roman" w:hAnsi="Times New Roman"/>
        </w:rPr>
        <w:t xml:space="preserve"> = 20)</w:t>
      </w:r>
      <w:r w:rsidRPr="00ED3F08">
        <w:rPr>
          <w:rFonts w:ascii="Times New Roman" w:hAnsi="Times New Roman"/>
        </w:rPr>
        <w:br/>
        <w:t xml:space="preserve">x = </w:t>
      </w:r>
      <w:proofErr w:type="spellStart"/>
      <w:r w:rsidRPr="00ED3F08">
        <w:rPr>
          <w:rFonts w:ascii="Times New Roman" w:hAnsi="Times New Roman"/>
        </w:rPr>
        <w:t>sm.add_constant</w:t>
      </w:r>
      <w:proofErr w:type="spellEnd"/>
      <w:r w:rsidRPr="00ED3F08">
        <w:rPr>
          <w:rFonts w:ascii="Times New Roman" w:hAnsi="Times New Roman"/>
        </w:rPr>
        <w:t>(</w:t>
      </w:r>
      <w:proofErr w:type="spellStart"/>
      <w:r w:rsidRPr="00ED3F08">
        <w:rPr>
          <w:rFonts w:ascii="Times New Roman" w:hAnsi="Times New Roman"/>
        </w:rPr>
        <w:t>ind_ret-rf_ret</w:t>
      </w:r>
      <w:proofErr w:type="spellEnd"/>
      <w:r w:rsidRPr="00ED3F08">
        <w:rPr>
          <w:rFonts w:ascii="Times New Roman" w:hAnsi="Times New Roman"/>
        </w:rPr>
        <w:t>)#</w:t>
      </w:r>
      <w:r w:rsidRPr="00ED3F08">
        <w:rPr>
          <w:rFonts w:ascii="Times New Roman" w:hAnsi="Times New Roman"/>
        </w:rPr>
        <w:t>定义</w:t>
      </w:r>
      <w:r w:rsidRPr="00ED3F08">
        <w:rPr>
          <w:rFonts w:ascii="Times New Roman" w:hAnsi="Times New Roman"/>
        </w:rPr>
        <w:t>x</w:t>
      </w:r>
      <w:r w:rsidRPr="00ED3F08">
        <w:rPr>
          <w:rFonts w:ascii="Times New Roman" w:hAnsi="Times New Roman"/>
        </w:rPr>
        <w:br/>
        <w:t xml:space="preserve">y = </w:t>
      </w:r>
      <w:proofErr w:type="spellStart"/>
      <w:r w:rsidRPr="00ED3F08">
        <w:rPr>
          <w:rFonts w:ascii="Times New Roman" w:hAnsi="Times New Roman"/>
        </w:rPr>
        <w:t>stk_ret</w:t>
      </w:r>
      <w:proofErr w:type="spellEnd"/>
      <w:r w:rsidRPr="00ED3F08">
        <w:rPr>
          <w:rFonts w:ascii="Times New Roman" w:hAnsi="Times New Roman"/>
        </w:rPr>
        <w:t xml:space="preserve"> - </w:t>
      </w:r>
      <w:proofErr w:type="spellStart"/>
      <w:r w:rsidRPr="00ED3F08">
        <w:rPr>
          <w:rFonts w:ascii="Times New Roman" w:hAnsi="Times New Roman"/>
        </w:rPr>
        <w:t>rf_ret</w:t>
      </w:r>
      <w:proofErr w:type="spellEnd"/>
      <w:r w:rsidRPr="00ED3F08">
        <w:rPr>
          <w:rFonts w:ascii="Times New Roman" w:hAnsi="Times New Roman"/>
        </w:rPr>
        <w:br/>
        <w:t xml:space="preserve">model = </w:t>
      </w:r>
      <w:proofErr w:type="spellStart"/>
      <w:r w:rsidRPr="00ED3F08">
        <w:rPr>
          <w:rFonts w:ascii="Times New Roman" w:hAnsi="Times New Roman"/>
        </w:rPr>
        <w:t>sm.OLS</w:t>
      </w:r>
      <w:proofErr w:type="spellEnd"/>
      <w:r w:rsidRPr="00ED3F08">
        <w:rPr>
          <w:rFonts w:ascii="Times New Roman" w:hAnsi="Times New Roman"/>
        </w:rPr>
        <w:t>(y, x)</w:t>
      </w:r>
      <w:r w:rsidRPr="00ED3F08">
        <w:rPr>
          <w:rFonts w:ascii="Times New Roman" w:hAnsi="Times New Roman"/>
        </w:rPr>
        <w:br/>
        <w:t xml:space="preserve">results = </w:t>
      </w:r>
      <w:proofErr w:type="spellStart"/>
      <w:r w:rsidRPr="00ED3F08">
        <w:rPr>
          <w:rFonts w:ascii="Times New Roman" w:hAnsi="Times New Roman"/>
        </w:rPr>
        <w:t>model.fit</w:t>
      </w:r>
      <w:proofErr w:type="spellEnd"/>
      <w:r w:rsidRPr="00ED3F08">
        <w:rPr>
          <w:rFonts w:ascii="Times New Roman" w:hAnsi="Times New Roman"/>
        </w:rPr>
        <w:t>()</w:t>
      </w:r>
      <w:r w:rsidRPr="00ED3F08">
        <w:rPr>
          <w:rFonts w:ascii="Times New Roman" w:hAnsi="Times New Roman"/>
        </w:rPr>
        <w:br/>
        <w:t>print(</w:t>
      </w:r>
      <w:proofErr w:type="spellStart"/>
      <w:r w:rsidRPr="00ED3F08">
        <w:rPr>
          <w:rFonts w:ascii="Times New Roman" w:hAnsi="Times New Roman"/>
        </w:rPr>
        <w:t>results.summary</w:t>
      </w:r>
      <w:proofErr w:type="spellEnd"/>
      <w:r w:rsidRPr="00ED3F08">
        <w:rPr>
          <w:rFonts w:ascii="Times New Roman" w:hAnsi="Times New Roman"/>
        </w:rPr>
        <w:t>())</w:t>
      </w:r>
      <w:r w:rsidRPr="00ED3F08">
        <w:rPr>
          <w:rFonts w:ascii="Times New Roman" w:hAnsi="Times New Roman"/>
        </w:rPr>
        <w:br/>
      </w:r>
      <w:proofErr w:type="spellStart"/>
      <w:r w:rsidRPr="00ED3F08">
        <w:rPr>
          <w:rFonts w:ascii="Times New Roman" w:hAnsi="Times New Roman"/>
        </w:rPr>
        <w:lastRenderedPageBreak/>
        <w:t>plt.show</w:t>
      </w:r>
      <w:proofErr w:type="spellEnd"/>
      <w:r w:rsidRPr="00ED3F08">
        <w:rPr>
          <w:rFonts w:ascii="Times New Roman" w:hAnsi="Times New Roman"/>
        </w:rPr>
        <w:t>()</w:t>
      </w:r>
      <w:r w:rsidRPr="00ED3F08">
        <w:rPr>
          <w:rFonts w:ascii="Times New Roman" w:hAnsi="Times New Roman"/>
        </w:rPr>
        <w:br/>
      </w:r>
      <w:proofErr w:type="spellStart"/>
      <w:r w:rsidRPr="00ED3F08">
        <w:rPr>
          <w:rFonts w:ascii="Times New Roman" w:hAnsi="Times New Roman"/>
        </w:rPr>
        <w:t>plt.figure</w:t>
      </w:r>
      <w:proofErr w:type="spellEnd"/>
      <w:r w:rsidRPr="00ED3F08">
        <w:rPr>
          <w:rFonts w:ascii="Times New Roman" w:hAnsi="Times New Roman"/>
        </w:rPr>
        <w:t>(8)</w:t>
      </w:r>
      <w:r w:rsidRPr="00ED3F08">
        <w:rPr>
          <w:rFonts w:ascii="Times New Roman" w:hAnsi="Times New Roman"/>
        </w:rPr>
        <w:br/>
        <w:t xml:space="preserve">stock_data8 = </w:t>
      </w:r>
      <w:proofErr w:type="spellStart"/>
      <w:r w:rsidRPr="00ED3F08">
        <w:rPr>
          <w:rFonts w:ascii="Times New Roman" w:hAnsi="Times New Roman"/>
        </w:rPr>
        <w:t>onedata</w:t>
      </w:r>
      <w:proofErr w:type="spellEnd"/>
      <w:r w:rsidRPr="00ED3F08">
        <w:rPr>
          <w:rFonts w:ascii="Times New Roman" w:hAnsi="Times New Roman"/>
        </w:rPr>
        <w:t>[</w:t>
      </w:r>
      <w:proofErr w:type="spellStart"/>
      <w:r w:rsidRPr="00ED3F08">
        <w:rPr>
          <w:rFonts w:ascii="Times New Roman" w:hAnsi="Times New Roman"/>
        </w:rPr>
        <w:t>onedata</w:t>
      </w:r>
      <w:proofErr w:type="spellEnd"/>
      <w:r w:rsidRPr="00ED3F08">
        <w:rPr>
          <w:rFonts w:ascii="Times New Roman" w:hAnsi="Times New Roman"/>
        </w:rPr>
        <w:t xml:space="preserve">['code'] == </w:t>
      </w:r>
      <w:proofErr w:type="spellStart"/>
      <w:r w:rsidRPr="00ED3F08">
        <w:rPr>
          <w:rFonts w:ascii="Times New Roman" w:hAnsi="Times New Roman"/>
        </w:rPr>
        <w:t>stk_onecodes</w:t>
      </w:r>
      <w:proofErr w:type="spellEnd"/>
      <w:r w:rsidRPr="00ED3F08">
        <w:rPr>
          <w:rFonts w:ascii="Times New Roman" w:hAnsi="Times New Roman"/>
        </w:rPr>
        <w:t>[7]]</w:t>
      </w:r>
      <w:r w:rsidRPr="00ED3F08">
        <w:rPr>
          <w:rFonts w:ascii="Times New Roman" w:hAnsi="Times New Roman"/>
        </w:rPr>
        <w:br/>
        <w:t>stock_data8['return'] = np.log(stock_data8['close']) - np.log(stock_data8['close'].shift(periods=1))#</w:t>
      </w:r>
      <w:r w:rsidRPr="00ED3F08">
        <w:rPr>
          <w:rFonts w:ascii="Times New Roman" w:hAnsi="Times New Roman"/>
        </w:rPr>
        <w:t>对数收益</w:t>
      </w:r>
      <w:r w:rsidRPr="00ED3F08">
        <w:rPr>
          <w:rFonts w:ascii="Times New Roman" w:hAnsi="Times New Roman"/>
        </w:rPr>
        <w:br/>
        <w:t>stock_data8.dropna(</w:t>
      </w:r>
      <w:proofErr w:type="spellStart"/>
      <w:r w:rsidRPr="00ED3F08">
        <w:rPr>
          <w:rFonts w:ascii="Times New Roman" w:hAnsi="Times New Roman"/>
        </w:rPr>
        <w:t>inplace</w:t>
      </w:r>
      <w:proofErr w:type="spellEnd"/>
      <w:r w:rsidRPr="00ED3F08">
        <w:rPr>
          <w:rFonts w:ascii="Times New Roman" w:hAnsi="Times New Roman"/>
        </w:rPr>
        <w:t>=True)</w:t>
      </w:r>
      <w:r w:rsidRPr="00ED3F08">
        <w:rPr>
          <w:rFonts w:ascii="Times New Roman" w:hAnsi="Times New Roman"/>
        </w:rPr>
        <w:br/>
      </w:r>
      <w:proofErr w:type="spellStart"/>
      <w:r w:rsidRPr="00ED3F08">
        <w:rPr>
          <w:rFonts w:ascii="Times New Roman" w:hAnsi="Times New Roman"/>
        </w:rPr>
        <w:t>ind</w:t>
      </w:r>
      <w:proofErr w:type="spellEnd"/>
      <w:r w:rsidRPr="00ED3F08">
        <w:rPr>
          <w:rFonts w:ascii="Times New Roman" w:hAnsi="Times New Roman"/>
        </w:rPr>
        <w:t xml:space="preserve"> = (stock_data8['return'] &gt;= -0.1) &amp; (stock_data8['return'] &lt;= 0.1)</w:t>
      </w:r>
      <w:r w:rsidRPr="00ED3F08">
        <w:rPr>
          <w:rFonts w:ascii="Times New Roman" w:hAnsi="Times New Roman"/>
        </w:rPr>
        <w:br/>
        <w:t>stock_data8= stock_data8.loc[</w:t>
      </w:r>
      <w:proofErr w:type="spellStart"/>
      <w:r w:rsidRPr="00ED3F08">
        <w:rPr>
          <w:rFonts w:ascii="Times New Roman" w:hAnsi="Times New Roman"/>
        </w:rPr>
        <w:t>ind</w:t>
      </w:r>
      <w:proofErr w:type="spellEnd"/>
      <w:r w:rsidRPr="00ED3F08">
        <w:rPr>
          <w:rFonts w:ascii="Times New Roman" w:hAnsi="Times New Roman"/>
        </w:rPr>
        <w:t>, :]</w:t>
      </w:r>
      <w:r w:rsidRPr="00ED3F08">
        <w:rPr>
          <w:rFonts w:ascii="Times New Roman" w:hAnsi="Times New Roman"/>
        </w:rPr>
        <w:br/>
      </w:r>
      <w:proofErr w:type="spellStart"/>
      <w:r w:rsidRPr="00ED3F08">
        <w:rPr>
          <w:rFonts w:ascii="Times New Roman" w:hAnsi="Times New Roman"/>
        </w:rPr>
        <w:t>plt.subplot</w:t>
      </w:r>
      <w:proofErr w:type="spellEnd"/>
      <w:r w:rsidRPr="00ED3F08">
        <w:rPr>
          <w:rFonts w:ascii="Times New Roman" w:hAnsi="Times New Roman"/>
        </w:rPr>
        <w:t>(2,2,1)</w:t>
      </w:r>
      <w:r w:rsidRPr="00ED3F08">
        <w:rPr>
          <w:rFonts w:ascii="Times New Roman" w:hAnsi="Times New Roman"/>
        </w:rPr>
        <w:br/>
        <w:t>stock_data8.dropna(</w:t>
      </w:r>
      <w:proofErr w:type="spellStart"/>
      <w:r w:rsidRPr="00ED3F08">
        <w:rPr>
          <w:rFonts w:ascii="Times New Roman" w:hAnsi="Times New Roman"/>
        </w:rPr>
        <w:t>inplace</w:t>
      </w:r>
      <w:proofErr w:type="spellEnd"/>
      <w:r w:rsidRPr="00ED3F08">
        <w:rPr>
          <w:rFonts w:ascii="Times New Roman" w:hAnsi="Times New Roman"/>
        </w:rPr>
        <w:t>=True)</w:t>
      </w:r>
      <w:r w:rsidRPr="00ED3F08">
        <w:rPr>
          <w:rFonts w:ascii="Times New Roman" w:hAnsi="Times New Roman"/>
        </w:rPr>
        <w:br/>
        <w:t>stock_data8['return'].plot()</w:t>
      </w:r>
      <w:r w:rsidRPr="00ED3F08">
        <w:rPr>
          <w:rFonts w:ascii="Times New Roman" w:hAnsi="Times New Roman"/>
        </w:rPr>
        <w:br/>
      </w:r>
      <w:proofErr w:type="spellStart"/>
      <w:r w:rsidRPr="00ED3F08">
        <w:rPr>
          <w:rFonts w:ascii="Times New Roman" w:hAnsi="Times New Roman"/>
        </w:rPr>
        <w:t>merge_data</w:t>
      </w:r>
      <w:proofErr w:type="spellEnd"/>
      <w:r w:rsidRPr="00ED3F08">
        <w:rPr>
          <w:rFonts w:ascii="Times New Roman" w:hAnsi="Times New Roman"/>
        </w:rPr>
        <w:t xml:space="preserve"> = </w:t>
      </w:r>
      <w:proofErr w:type="spellStart"/>
      <w:r w:rsidRPr="00ED3F08">
        <w:rPr>
          <w:rFonts w:ascii="Times New Roman" w:hAnsi="Times New Roman"/>
        </w:rPr>
        <w:t>pd.merge</w:t>
      </w:r>
      <w:proofErr w:type="spellEnd"/>
      <w:r w:rsidRPr="00ED3F08">
        <w:rPr>
          <w:rFonts w:ascii="Times New Roman" w:hAnsi="Times New Roman"/>
        </w:rPr>
        <w:t>(left=stock_data8[['date', 'return', 'rf']],right=data300[['</w:t>
      </w:r>
      <w:proofErr w:type="spellStart"/>
      <w:r w:rsidRPr="00ED3F08">
        <w:rPr>
          <w:rFonts w:ascii="Times New Roman" w:hAnsi="Times New Roman"/>
        </w:rPr>
        <w:t>date','return</w:t>
      </w:r>
      <w:proofErr w:type="spellEnd"/>
      <w:r w:rsidRPr="00ED3F08">
        <w:rPr>
          <w:rFonts w:ascii="Times New Roman" w:hAnsi="Times New Roman"/>
        </w:rPr>
        <w:t>']],</w:t>
      </w:r>
      <w:r w:rsidRPr="00ED3F08">
        <w:rPr>
          <w:rFonts w:ascii="Times New Roman" w:hAnsi="Times New Roman"/>
        </w:rPr>
        <w:br/>
        <w:t xml:space="preserve">                      on='date',</w:t>
      </w:r>
      <w:r w:rsidRPr="00ED3F08">
        <w:rPr>
          <w:rFonts w:ascii="Times New Roman" w:hAnsi="Times New Roman"/>
        </w:rPr>
        <w:br/>
        <w:t xml:space="preserve">                      how='inner')#</w:t>
      </w:r>
      <w:r w:rsidRPr="00ED3F08">
        <w:rPr>
          <w:rFonts w:ascii="Times New Roman" w:hAnsi="Times New Roman"/>
        </w:rPr>
        <w:t>第一个为股票第二为指数按照日期去拼</w:t>
      </w:r>
      <w:r w:rsidRPr="00ED3F08">
        <w:rPr>
          <w:rFonts w:ascii="Times New Roman" w:hAnsi="Times New Roman"/>
        </w:rPr>
        <w:br/>
      </w:r>
      <w:proofErr w:type="spellStart"/>
      <w:r w:rsidRPr="00ED3F08">
        <w:rPr>
          <w:rFonts w:ascii="Times New Roman" w:hAnsi="Times New Roman"/>
        </w:rPr>
        <w:t>merge_data.columns</w:t>
      </w:r>
      <w:proofErr w:type="spellEnd"/>
      <w:r w:rsidRPr="00ED3F08">
        <w:rPr>
          <w:rFonts w:ascii="Times New Roman" w:hAnsi="Times New Roman"/>
        </w:rPr>
        <w:t xml:space="preserve"> = ['date', '</w:t>
      </w:r>
      <w:proofErr w:type="spellStart"/>
      <w:r w:rsidRPr="00ED3F08">
        <w:rPr>
          <w:rFonts w:ascii="Times New Roman" w:hAnsi="Times New Roman"/>
        </w:rPr>
        <w:t>return_stk</w:t>
      </w:r>
      <w:proofErr w:type="spellEnd"/>
      <w:r w:rsidRPr="00ED3F08">
        <w:rPr>
          <w:rFonts w:ascii="Times New Roman" w:hAnsi="Times New Roman"/>
        </w:rPr>
        <w:t>', '</w:t>
      </w:r>
      <w:proofErr w:type="spellStart"/>
      <w:r w:rsidRPr="00ED3F08">
        <w:rPr>
          <w:rFonts w:ascii="Times New Roman" w:hAnsi="Times New Roman"/>
        </w:rPr>
        <w:t>rfreturn</w:t>
      </w:r>
      <w:proofErr w:type="spellEnd"/>
      <w:r w:rsidRPr="00ED3F08">
        <w:rPr>
          <w:rFonts w:ascii="Times New Roman" w:hAnsi="Times New Roman"/>
        </w:rPr>
        <w:t>', '</w:t>
      </w:r>
      <w:proofErr w:type="spellStart"/>
      <w:r w:rsidRPr="00ED3F08">
        <w:rPr>
          <w:rFonts w:ascii="Times New Roman" w:hAnsi="Times New Roman"/>
        </w:rPr>
        <w:t>return_ind</w:t>
      </w:r>
      <w:proofErr w:type="spellEnd"/>
      <w:r w:rsidRPr="00ED3F08">
        <w:rPr>
          <w:rFonts w:ascii="Times New Roman" w:hAnsi="Times New Roman"/>
        </w:rPr>
        <w:t>']</w:t>
      </w:r>
      <w:r w:rsidRPr="00ED3F08">
        <w:rPr>
          <w:rFonts w:ascii="Times New Roman" w:hAnsi="Times New Roman"/>
        </w:rPr>
        <w:br/>
      </w:r>
      <w:proofErr w:type="spellStart"/>
      <w:r w:rsidRPr="00ED3F08">
        <w:rPr>
          <w:rFonts w:ascii="Times New Roman" w:hAnsi="Times New Roman"/>
        </w:rPr>
        <w:t>merge_data.dropna</w:t>
      </w:r>
      <w:proofErr w:type="spellEnd"/>
      <w:r w:rsidRPr="00ED3F08">
        <w:rPr>
          <w:rFonts w:ascii="Times New Roman" w:hAnsi="Times New Roman"/>
        </w:rPr>
        <w:t>(</w:t>
      </w:r>
      <w:proofErr w:type="spellStart"/>
      <w:r w:rsidRPr="00ED3F08">
        <w:rPr>
          <w:rFonts w:ascii="Times New Roman" w:hAnsi="Times New Roman"/>
        </w:rPr>
        <w:t>inplace</w:t>
      </w:r>
      <w:proofErr w:type="spellEnd"/>
      <w:r w:rsidRPr="00ED3F08">
        <w:rPr>
          <w:rFonts w:ascii="Times New Roman" w:hAnsi="Times New Roman"/>
        </w:rPr>
        <w:t>=True)</w:t>
      </w:r>
      <w:r w:rsidRPr="00ED3F08">
        <w:rPr>
          <w:rFonts w:ascii="Times New Roman" w:hAnsi="Times New Roman"/>
        </w:rPr>
        <w:br/>
      </w:r>
      <w:proofErr w:type="spellStart"/>
      <w:r w:rsidRPr="00ED3F08">
        <w:rPr>
          <w:rFonts w:ascii="Times New Roman" w:hAnsi="Times New Roman"/>
        </w:rPr>
        <w:t>stk_ret</w:t>
      </w:r>
      <w:proofErr w:type="spellEnd"/>
      <w:r w:rsidRPr="00ED3F08">
        <w:rPr>
          <w:rFonts w:ascii="Times New Roman" w:hAnsi="Times New Roman"/>
        </w:rPr>
        <w:t xml:space="preserve"> = </w:t>
      </w:r>
      <w:proofErr w:type="spellStart"/>
      <w:r w:rsidRPr="00ED3F08">
        <w:rPr>
          <w:rFonts w:ascii="Times New Roman" w:hAnsi="Times New Roman"/>
        </w:rPr>
        <w:t>merge_data</w:t>
      </w:r>
      <w:proofErr w:type="spellEnd"/>
      <w:r w:rsidRPr="00ED3F08">
        <w:rPr>
          <w:rFonts w:ascii="Times New Roman" w:hAnsi="Times New Roman"/>
        </w:rPr>
        <w:t>['</w:t>
      </w:r>
      <w:proofErr w:type="spellStart"/>
      <w:r w:rsidRPr="00ED3F08">
        <w:rPr>
          <w:rFonts w:ascii="Times New Roman" w:hAnsi="Times New Roman"/>
        </w:rPr>
        <w:t>return_stk</w:t>
      </w:r>
      <w:proofErr w:type="spellEnd"/>
      <w:r w:rsidRPr="00ED3F08">
        <w:rPr>
          <w:rFonts w:ascii="Times New Roman" w:hAnsi="Times New Roman"/>
        </w:rPr>
        <w:t>'].values</w:t>
      </w:r>
      <w:r w:rsidRPr="00ED3F08">
        <w:rPr>
          <w:rFonts w:ascii="Times New Roman" w:hAnsi="Times New Roman"/>
        </w:rPr>
        <w:br/>
      </w:r>
      <w:proofErr w:type="spellStart"/>
      <w:r w:rsidRPr="00ED3F08">
        <w:rPr>
          <w:rFonts w:ascii="Times New Roman" w:hAnsi="Times New Roman"/>
        </w:rPr>
        <w:t>rf_ret</w:t>
      </w:r>
      <w:proofErr w:type="spellEnd"/>
      <w:r w:rsidRPr="00ED3F08">
        <w:rPr>
          <w:rFonts w:ascii="Times New Roman" w:hAnsi="Times New Roman"/>
        </w:rPr>
        <w:t xml:space="preserve"> = </w:t>
      </w:r>
      <w:proofErr w:type="spellStart"/>
      <w:r w:rsidRPr="00ED3F08">
        <w:rPr>
          <w:rFonts w:ascii="Times New Roman" w:hAnsi="Times New Roman"/>
        </w:rPr>
        <w:t>merge_data</w:t>
      </w:r>
      <w:proofErr w:type="spellEnd"/>
      <w:r w:rsidRPr="00ED3F08">
        <w:rPr>
          <w:rFonts w:ascii="Times New Roman" w:hAnsi="Times New Roman"/>
        </w:rPr>
        <w:t>['</w:t>
      </w:r>
      <w:proofErr w:type="spellStart"/>
      <w:r w:rsidRPr="00ED3F08">
        <w:rPr>
          <w:rFonts w:ascii="Times New Roman" w:hAnsi="Times New Roman"/>
        </w:rPr>
        <w:t>rfreturn</w:t>
      </w:r>
      <w:proofErr w:type="spellEnd"/>
      <w:r w:rsidRPr="00ED3F08">
        <w:rPr>
          <w:rFonts w:ascii="Times New Roman" w:hAnsi="Times New Roman"/>
        </w:rPr>
        <w:t>'].values</w:t>
      </w:r>
      <w:r w:rsidRPr="00ED3F08">
        <w:rPr>
          <w:rFonts w:ascii="Times New Roman" w:hAnsi="Times New Roman"/>
        </w:rPr>
        <w:br/>
      </w:r>
      <w:proofErr w:type="spellStart"/>
      <w:r w:rsidRPr="00ED3F08">
        <w:rPr>
          <w:rFonts w:ascii="Times New Roman" w:hAnsi="Times New Roman"/>
        </w:rPr>
        <w:t>ind_ret</w:t>
      </w:r>
      <w:proofErr w:type="spellEnd"/>
      <w:r w:rsidRPr="00ED3F08">
        <w:rPr>
          <w:rFonts w:ascii="Times New Roman" w:hAnsi="Times New Roman"/>
        </w:rPr>
        <w:t xml:space="preserve"> = </w:t>
      </w:r>
      <w:proofErr w:type="spellStart"/>
      <w:r w:rsidRPr="00ED3F08">
        <w:rPr>
          <w:rFonts w:ascii="Times New Roman" w:hAnsi="Times New Roman"/>
        </w:rPr>
        <w:t>merge_data</w:t>
      </w:r>
      <w:proofErr w:type="spellEnd"/>
      <w:r w:rsidRPr="00ED3F08">
        <w:rPr>
          <w:rFonts w:ascii="Times New Roman" w:hAnsi="Times New Roman"/>
        </w:rPr>
        <w:t>['</w:t>
      </w:r>
      <w:proofErr w:type="spellStart"/>
      <w:r w:rsidRPr="00ED3F08">
        <w:rPr>
          <w:rFonts w:ascii="Times New Roman" w:hAnsi="Times New Roman"/>
        </w:rPr>
        <w:t>return_ind</w:t>
      </w:r>
      <w:proofErr w:type="spellEnd"/>
      <w:r w:rsidRPr="00ED3F08">
        <w:rPr>
          <w:rFonts w:ascii="Times New Roman" w:hAnsi="Times New Roman"/>
        </w:rPr>
        <w:t>'].values</w:t>
      </w:r>
      <w:r w:rsidRPr="00ED3F08">
        <w:rPr>
          <w:rFonts w:ascii="Times New Roman" w:hAnsi="Times New Roman"/>
        </w:rPr>
        <w:br/>
      </w:r>
      <w:proofErr w:type="spellStart"/>
      <w:r w:rsidRPr="00ED3F08">
        <w:rPr>
          <w:rFonts w:ascii="Times New Roman" w:hAnsi="Times New Roman"/>
        </w:rPr>
        <w:t>plt.subplot</w:t>
      </w:r>
      <w:proofErr w:type="spellEnd"/>
      <w:r w:rsidRPr="00ED3F08">
        <w:rPr>
          <w:rFonts w:ascii="Times New Roman" w:hAnsi="Times New Roman"/>
        </w:rPr>
        <w:t>(2,2,2)</w:t>
      </w:r>
      <w:r w:rsidRPr="00ED3F08">
        <w:rPr>
          <w:rFonts w:ascii="Times New Roman" w:hAnsi="Times New Roman"/>
        </w:rPr>
        <w:br/>
      </w:r>
      <w:proofErr w:type="spellStart"/>
      <w:r w:rsidRPr="00ED3F08">
        <w:rPr>
          <w:rFonts w:ascii="Times New Roman" w:hAnsi="Times New Roman"/>
        </w:rPr>
        <w:t>plt.plot</w:t>
      </w:r>
      <w:proofErr w:type="spellEnd"/>
      <w:r w:rsidRPr="00ED3F08">
        <w:rPr>
          <w:rFonts w:ascii="Times New Roman" w:hAnsi="Times New Roman"/>
        </w:rPr>
        <w:t>(</w:t>
      </w:r>
      <w:proofErr w:type="spellStart"/>
      <w:r w:rsidRPr="00ED3F08">
        <w:rPr>
          <w:rFonts w:ascii="Times New Roman" w:hAnsi="Times New Roman"/>
        </w:rPr>
        <w:t>ind_ret</w:t>
      </w:r>
      <w:proofErr w:type="spellEnd"/>
      <w:r w:rsidRPr="00ED3F08">
        <w:rPr>
          <w:rFonts w:ascii="Times New Roman" w:hAnsi="Times New Roman"/>
        </w:rPr>
        <w:t xml:space="preserve"> - </w:t>
      </w:r>
      <w:proofErr w:type="spellStart"/>
      <w:r w:rsidRPr="00ED3F08">
        <w:rPr>
          <w:rFonts w:ascii="Times New Roman" w:hAnsi="Times New Roman"/>
        </w:rPr>
        <w:t>rf_ret</w:t>
      </w:r>
      <w:proofErr w:type="spellEnd"/>
      <w:r w:rsidRPr="00ED3F08">
        <w:rPr>
          <w:rFonts w:ascii="Times New Roman" w:hAnsi="Times New Roman"/>
        </w:rPr>
        <w:t xml:space="preserve">, </w:t>
      </w:r>
      <w:proofErr w:type="spellStart"/>
      <w:r w:rsidRPr="00ED3F08">
        <w:rPr>
          <w:rFonts w:ascii="Times New Roman" w:hAnsi="Times New Roman"/>
        </w:rPr>
        <w:t>stk_ret</w:t>
      </w:r>
      <w:proofErr w:type="spellEnd"/>
      <w:r w:rsidRPr="00ED3F08">
        <w:rPr>
          <w:rFonts w:ascii="Times New Roman" w:hAnsi="Times New Roman"/>
        </w:rPr>
        <w:t xml:space="preserve"> - </w:t>
      </w:r>
      <w:proofErr w:type="spellStart"/>
      <w:r w:rsidRPr="00ED3F08">
        <w:rPr>
          <w:rFonts w:ascii="Times New Roman" w:hAnsi="Times New Roman"/>
        </w:rPr>
        <w:t>rf_ret</w:t>
      </w:r>
      <w:proofErr w:type="spellEnd"/>
      <w:r w:rsidRPr="00ED3F08">
        <w:rPr>
          <w:rFonts w:ascii="Times New Roman" w:hAnsi="Times New Roman"/>
        </w:rPr>
        <w:t xml:space="preserve">, 'o', </w:t>
      </w:r>
      <w:proofErr w:type="spellStart"/>
      <w:r w:rsidRPr="00ED3F08">
        <w:rPr>
          <w:rFonts w:ascii="Times New Roman" w:hAnsi="Times New Roman"/>
        </w:rPr>
        <w:t>ms</w:t>
      </w:r>
      <w:proofErr w:type="spellEnd"/>
      <w:r w:rsidRPr="00ED3F08">
        <w:rPr>
          <w:rFonts w:ascii="Times New Roman" w:hAnsi="Times New Roman"/>
        </w:rPr>
        <w:t xml:space="preserve">=5, </w:t>
      </w:r>
      <w:proofErr w:type="spellStart"/>
      <w:r w:rsidRPr="00ED3F08">
        <w:rPr>
          <w:rFonts w:ascii="Times New Roman" w:hAnsi="Times New Roman"/>
        </w:rPr>
        <w:t>mfc</w:t>
      </w:r>
      <w:proofErr w:type="spellEnd"/>
      <w:r w:rsidRPr="00ED3F08">
        <w:rPr>
          <w:rFonts w:ascii="Times New Roman" w:hAnsi="Times New Roman"/>
        </w:rPr>
        <w:t xml:space="preserve">='w', </w:t>
      </w:r>
      <w:proofErr w:type="spellStart"/>
      <w:r w:rsidRPr="00ED3F08">
        <w:rPr>
          <w:rFonts w:ascii="Times New Roman" w:hAnsi="Times New Roman"/>
        </w:rPr>
        <w:t>lw</w:t>
      </w:r>
      <w:proofErr w:type="spellEnd"/>
      <w:r w:rsidRPr="00ED3F08">
        <w:rPr>
          <w:rFonts w:ascii="Times New Roman" w:hAnsi="Times New Roman"/>
        </w:rPr>
        <w:t>=2)#</w:t>
      </w:r>
      <w:r w:rsidRPr="00ED3F08">
        <w:rPr>
          <w:rFonts w:ascii="Times New Roman" w:hAnsi="Times New Roman"/>
        </w:rPr>
        <w:t>股票收益减去无风险</w:t>
      </w:r>
      <w:r w:rsidRPr="00ED3F08">
        <w:rPr>
          <w:rFonts w:ascii="Times New Roman" w:hAnsi="Times New Roman"/>
        </w:rPr>
        <w:br/>
      </w:r>
      <w:proofErr w:type="spellStart"/>
      <w:r w:rsidRPr="00ED3F08">
        <w:rPr>
          <w:rFonts w:ascii="Times New Roman" w:hAnsi="Times New Roman"/>
        </w:rPr>
        <w:t>plt.xlabel</w:t>
      </w:r>
      <w:proofErr w:type="spellEnd"/>
      <w:r w:rsidRPr="00ED3F08">
        <w:rPr>
          <w:rFonts w:ascii="Times New Roman" w:hAnsi="Times New Roman"/>
        </w:rPr>
        <w:t>(r'$</w:t>
      </w:r>
      <w:proofErr w:type="spellStart"/>
      <w:r w:rsidRPr="00ED3F08">
        <w:rPr>
          <w:rFonts w:ascii="Times New Roman" w:hAnsi="Times New Roman"/>
        </w:rPr>
        <w:t>r_m</w:t>
      </w:r>
      <w:proofErr w:type="spellEnd"/>
      <w:r w:rsidRPr="00ED3F08">
        <w:rPr>
          <w:rFonts w:ascii="Times New Roman" w:hAnsi="Times New Roman"/>
        </w:rPr>
        <w:t xml:space="preserve"> - </w:t>
      </w:r>
      <w:proofErr w:type="spellStart"/>
      <w:r w:rsidRPr="00ED3F08">
        <w:rPr>
          <w:rFonts w:ascii="Times New Roman" w:hAnsi="Times New Roman"/>
        </w:rPr>
        <w:t>r_f</w:t>
      </w:r>
      <w:proofErr w:type="spellEnd"/>
      <w:r w:rsidRPr="00ED3F08">
        <w:rPr>
          <w:rFonts w:ascii="Times New Roman" w:hAnsi="Times New Roman"/>
        </w:rPr>
        <w:t xml:space="preserve">$', </w:t>
      </w:r>
      <w:proofErr w:type="spellStart"/>
      <w:r w:rsidRPr="00ED3F08">
        <w:rPr>
          <w:rFonts w:ascii="Times New Roman" w:hAnsi="Times New Roman"/>
        </w:rPr>
        <w:t>fontsize</w:t>
      </w:r>
      <w:proofErr w:type="spellEnd"/>
      <w:r w:rsidRPr="00ED3F08">
        <w:rPr>
          <w:rFonts w:ascii="Times New Roman" w:hAnsi="Times New Roman"/>
        </w:rPr>
        <w:t xml:space="preserve"> = 20)</w:t>
      </w:r>
      <w:r w:rsidRPr="00ED3F08">
        <w:rPr>
          <w:rFonts w:ascii="Times New Roman" w:hAnsi="Times New Roman"/>
        </w:rPr>
        <w:br/>
      </w:r>
      <w:proofErr w:type="spellStart"/>
      <w:r w:rsidRPr="00ED3F08">
        <w:rPr>
          <w:rFonts w:ascii="Times New Roman" w:hAnsi="Times New Roman"/>
        </w:rPr>
        <w:t>plt.ylabel</w:t>
      </w:r>
      <w:proofErr w:type="spellEnd"/>
      <w:r w:rsidRPr="00ED3F08">
        <w:rPr>
          <w:rFonts w:ascii="Times New Roman" w:hAnsi="Times New Roman"/>
        </w:rPr>
        <w:t>(r'$</w:t>
      </w:r>
      <w:proofErr w:type="spellStart"/>
      <w:r w:rsidRPr="00ED3F08">
        <w:rPr>
          <w:rFonts w:ascii="Times New Roman" w:hAnsi="Times New Roman"/>
        </w:rPr>
        <w:t>r_i</w:t>
      </w:r>
      <w:proofErr w:type="spellEnd"/>
      <w:r w:rsidRPr="00ED3F08">
        <w:rPr>
          <w:rFonts w:ascii="Times New Roman" w:hAnsi="Times New Roman"/>
        </w:rPr>
        <w:t xml:space="preserve"> - </w:t>
      </w:r>
      <w:proofErr w:type="spellStart"/>
      <w:r w:rsidRPr="00ED3F08">
        <w:rPr>
          <w:rFonts w:ascii="Times New Roman" w:hAnsi="Times New Roman"/>
        </w:rPr>
        <w:t>r_f</w:t>
      </w:r>
      <w:proofErr w:type="spellEnd"/>
      <w:r w:rsidRPr="00ED3F08">
        <w:rPr>
          <w:rFonts w:ascii="Times New Roman" w:hAnsi="Times New Roman"/>
        </w:rPr>
        <w:t xml:space="preserve">$', </w:t>
      </w:r>
      <w:proofErr w:type="spellStart"/>
      <w:r w:rsidRPr="00ED3F08">
        <w:rPr>
          <w:rFonts w:ascii="Times New Roman" w:hAnsi="Times New Roman"/>
        </w:rPr>
        <w:t>fontsize</w:t>
      </w:r>
      <w:proofErr w:type="spellEnd"/>
      <w:r w:rsidRPr="00ED3F08">
        <w:rPr>
          <w:rFonts w:ascii="Times New Roman" w:hAnsi="Times New Roman"/>
        </w:rPr>
        <w:t xml:space="preserve"> = 20)</w:t>
      </w:r>
      <w:r w:rsidRPr="00ED3F08">
        <w:rPr>
          <w:rFonts w:ascii="Times New Roman" w:hAnsi="Times New Roman"/>
        </w:rPr>
        <w:br/>
        <w:t xml:space="preserve">x = </w:t>
      </w:r>
      <w:proofErr w:type="spellStart"/>
      <w:r w:rsidRPr="00ED3F08">
        <w:rPr>
          <w:rFonts w:ascii="Times New Roman" w:hAnsi="Times New Roman"/>
        </w:rPr>
        <w:t>sm.add_constant</w:t>
      </w:r>
      <w:proofErr w:type="spellEnd"/>
      <w:r w:rsidRPr="00ED3F08">
        <w:rPr>
          <w:rFonts w:ascii="Times New Roman" w:hAnsi="Times New Roman"/>
        </w:rPr>
        <w:t>(</w:t>
      </w:r>
      <w:proofErr w:type="spellStart"/>
      <w:r w:rsidRPr="00ED3F08">
        <w:rPr>
          <w:rFonts w:ascii="Times New Roman" w:hAnsi="Times New Roman"/>
        </w:rPr>
        <w:t>ind_ret-rf_ret</w:t>
      </w:r>
      <w:proofErr w:type="spellEnd"/>
      <w:r w:rsidRPr="00ED3F08">
        <w:rPr>
          <w:rFonts w:ascii="Times New Roman" w:hAnsi="Times New Roman"/>
        </w:rPr>
        <w:t>)#</w:t>
      </w:r>
      <w:r w:rsidRPr="00ED3F08">
        <w:rPr>
          <w:rFonts w:ascii="Times New Roman" w:hAnsi="Times New Roman"/>
        </w:rPr>
        <w:t>定义</w:t>
      </w:r>
      <w:r w:rsidRPr="00ED3F08">
        <w:rPr>
          <w:rFonts w:ascii="Times New Roman" w:hAnsi="Times New Roman"/>
        </w:rPr>
        <w:t>x</w:t>
      </w:r>
      <w:r w:rsidRPr="00ED3F08">
        <w:rPr>
          <w:rFonts w:ascii="Times New Roman" w:hAnsi="Times New Roman"/>
        </w:rPr>
        <w:br/>
        <w:t xml:space="preserve">y = </w:t>
      </w:r>
      <w:proofErr w:type="spellStart"/>
      <w:r w:rsidRPr="00ED3F08">
        <w:rPr>
          <w:rFonts w:ascii="Times New Roman" w:hAnsi="Times New Roman"/>
        </w:rPr>
        <w:t>stk_ret</w:t>
      </w:r>
      <w:proofErr w:type="spellEnd"/>
      <w:r w:rsidRPr="00ED3F08">
        <w:rPr>
          <w:rFonts w:ascii="Times New Roman" w:hAnsi="Times New Roman"/>
        </w:rPr>
        <w:t xml:space="preserve"> - </w:t>
      </w:r>
      <w:proofErr w:type="spellStart"/>
      <w:r w:rsidRPr="00ED3F08">
        <w:rPr>
          <w:rFonts w:ascii="Times New Roman" w:hAnsi="Times New Roman"/>
        </w:rPr>
        <w:t>rf_ret</w:t>
      </w:r>
      <w:proofErr w:type="spellEnd"/>
      <w:r w:rsidRPr="00ED3F08">
        <w:rPr>
          <w:rFonts w:ascii="Times New Roman" w:hAnsi="Times New Roman"/>
        </w:rPr>
        <w:br/>
        <w:t xml:space="preserve">model = </w:t>
      </w:r>
      <w:proofErr w:type="spellStart"/>
      <w:r w:rsidRPr="00ED3F08">
        <w:rPr>
          <w:rFonts w:ascii="Times New Roman" w:hAnsi="Times New Roman"/>
        </w:rPr>
        <w:t>sm.OLS</w:t>
      </w:r>
      <w:proofErr w:type="spellEnd"/>
      <w:r w:rsidRPr="00ED3F08">
        <w:rPr>
          <w:rFonts w:ascii="Times New Roman" w:hAnsi="Times New Roman"/>
        </w:rPr>
        <w:t>(y, x)</w:t>
      </w:r>
      <w:r w:rsidRPr="00ED3F08">
        <w:rPr>
          <w:rFonts w:ascii="Times New Roman" w:hAnsi="Times New Roman"/>
        </w:rPr>
        <w:br/>
        <w:t xml:space="preserve">results = </w:t>
      </w:r>
      <w:proofErr w:type="spellStart"/>
      <w:r w:rsidRPr="00ED3F08">
        <w:rPr>
          <w:rFonts w:ascii="Times New Roman" w:hAnsi="Times New Roman"/>
        </w:rPr>
        <w:t>model.fit</w:t>
      </w:r>
      <w:proofErr w:type="spellEnd"/>
      <w:r w:rsidRPr="00ED3F08">
        <w:rPr>
          <w:rFonts w:ascii="Times New Roman" w:hAnsi="Times New Roman"/>
        </w:rPr>
        <w:t>()</w:t>
      </w:r>
      <w:r w:rsidRPr="00ED3F08">
        <w:rPr>
          <w:rFonts w:ascii="Times New Roman" w:hAnsi="Times New Roman"/>
        </w:rPr>
        <w:br/>
        <w:t>print(</w:t>
      </w:r>
      <w:proofErr w:type="spellStart"/>
      <w:r w:rsidRPr="00ED3F08">
        <w:rPr>
          <w:rFonts w:ascii="Times New Roman" w:hAnsi="Times New Roman"/>
        </w:rPr>
        <w:t>results.summary</w:t>
      </w:r>
      <w:proofErr w:type="spellEnd"/>
      <w:r w:rsidRPr="00ED3F08">
        <w:rPr>
          <w:rFonts w:ascii="Times New Roman" w:hAnsi="Times New Roman"/>
        </w:rPr>
        <w:t>())</w:t>
      </w:r>
      <w:r w:rsidRPr="00ED3F08">
        <w:rPr>
          <w:rFonts w:ascii="Times New Roman" w:hAnsi="Times New Roman"/>
        </w:rPr>
        <w:br/>
      </w:r>
      <w:proofErr w:type="spellStart"/>
      <w:r w:rsidRPr="00ED3F08">
        <w:rPr>
          <w:rFonts w:ascii="Times New Roman" w:hAnsi="Times New Roman"/>
        </w:rPr>
        <w:t>plt.show</w:t>
      </w:r>
      <w:proofErr w:type="spellEnd"/>
      <w:r w:rsidRPr="00ED3F08">
        <w:rPr>
          <w:rFonts w:ascii="Times New Roman" w:hAnsi="Times New Roman"/>
        </w:rPr>
        <w:t>()</w:t>
      </w:r>
    </w:p>
    <w:p w14:paraId="47B47618" w14:textId="6E716BB5" w:rsidR="00DC6654" w:rsidRPr="00ED3F08" w:rsidRDefault="00DC6654" w:rsidP="001F7A31">
      <w:pPr>
        <w:pStyle w:val="a7"/>
        <w:rPr>
          <w:rFonts w:ascii="Times New Roman" w:hAnsi="Times New Roman"/>
        </w:rPr>
      </w:pPr>
    </w:p>
    <w:p w14:paraId="4611346F" w14:textId="1D157033" w:rsidR="00686E88" w:rsidRPr="00F3323D" w:rsidRDefault="00686E88" w:rsidP="00F3323D">
      <w:pPr>
        <w:pStyle w:val="a7"/>
        <w:rPr>
          <w:rFonts w:ascii="Times New Roman" w:hAnsi="Times New Roman"/>
          <w:sz w:val="24"/>
          <w:szCs w:val="24"/>
        </w:rPr>
      </w:pPr>
    </w:p>
    <w:p w14:paraId="0995FADE" w14:textId="77777777" w:rsidR="00F3323D" w:rsidRPr="00F3323D" w:rsidRDefault="00686E88" w:rsidP="00F3323D">
      <w:pPr>
        <w:pStyle w:val="a7"/>
        <w:rPr>
          <w:rFonts w:ascii="Times New Roman" w:hAnsi="Times New Roman"/>
          <w:sz w:val="24"/>
          <w:szCs w:val="24"/>
        </w:rPr>
      </w:pPr>
      <w:proofErr w:type="spellStart"/>
      <w:r w:rsidRPr="00F3323D">
        <w:rPr>
          <w:rFonts w:ascii="Times New Roman" w:hAnsi="Times New Roman"/>
          <w:sz w:val="24"/>
          <w:szCs w:val="24"/>
        </w:rPr>
        <w:t>stock_data</w:t>
      </w:r>
      <w:proofErr w:type="spellEnd"/>
      <w:r w:rsidRPr="00F3323D">
        <w:rPr>
          <w:rFonts w:ascii="Times New Roman" w:hAnsi="Times New Roman"/>
          <w:sz w:val="24"/>
          <w:szCs w:val="24"/>
        </w:rPr>
        <w:t xml:space="preserve"> = </w:t>
      </w:r>
      <w:proofErr w:type="spellStart"/>
      <w:r w:rsidRPr="00F3323D">
        <w:rPr>
          <w:rFonts w:ascii="Times New Roman" w:hAnsi="Times New Roman"/>
          <w:sz w:val="24"/>
          <w:szCs w:val="24"/>
        </w:rPr>
        <w:t>pd.read_csv</w:t>
      </w:r>
      <w:proofErr w:type="spellEnd"/>
      <w:r w:rsidRPr="00F3323D">
        <w:rPr>
          <w:rFonts w:ascii="Times New Roman" w:hAnsi="Times New Roman"/>
          <w:sz w:val="24"/>
          <w:szCs w:val="24"/>
        </w:rPr>
        <w:t>('month data2.csv',encoding='GB2312')</w:t>
      </w:r>
      <w:r w:rsidRPr="00F3323D">
        <w:rPr>
          <w:rFonts w:ascii="Times New Roman" w:hAnsi="Times New Roman"/>
          <w:sz w:val="24"/>
          <w:szCs w:val="24"/>
        </w:rPr>
        <w:br/>
      </w:r>
      <w:proofErr w:type="spellStart"/>
      <w:r w:rsidRPr="00F3323D">
        <w:rPr>
          <w:rFonts w:ascii="Times New Roman" w:hAnsi="Times New Roman"/>
          <w:sz w:val="24"/>
          <w:szCs w:val="24"/>
        </w:rPr>
        <w:t>stock_data.dropna</w:t>
      </w:r>
      <w:proofErr w:type="spellEnd"/>
      <w:r w:rsidRPr="00F3323D">
        <w:rPr>
          <w:rFonts w:ascii="Times New Roman" w:hAnsi="Times New Roman"/>
          <w:sz w:val="24"/>
          <w:szCs w:val="24"/>
        </w:rPr>
        <w:t>(</w:t>
      </w:r>
      <w:proofErr w:type="spellStart"/>
      <w:r w:rsidRPr="00F3323D">
        <w:rPr>
          <w:rFonts w:ascii="Times New Roman" w:hAnsi="Times New Roman"/>
          <w:sz w:val="24"/>
          <w:szCs w:val="24"/>
        </w:rPr>
        <w:t>inplace</w:t>
      </w:r>
      <w:proofErr w:type="spellEnd"/>
      <w:r w:rsidRPr="00F3323D">
        <w:rPr>
          <w:rFonts w:ascii="Times New Roman" w:hAnsi="Times New Roman"/>
          <w:sz w:val="24"/>
          <w:szCs w:val="24"/>
        </w:rPr>
        <w:t>=True)</w:t>
      </w:r>
      <w:r w:rsidRPr="00F3323D">
        <w:rPr>
          <w:rFonts w:ascii="Times New Roman" w:hAnsi="Times New Roman"/>
          <w:sz w:val="24"/>
          <w:szCs w:val="24"/>
        </w:rPr>
        <w:br/>
      </w:r>
      <w:proofErr w:type="spellStart"/>
      <w:r w:rsidRPr="00F3323D">
        <w:rPr>
          <w:rFonts w:ascii="Times New Roman" w:hAnsi="Times New Roman"/>
          <w:sz w:val="24"/>
          <w:szCs w:val="24"/>
        </w:rPr>
        <w:t>stock_data.columns</w:t>
      </w:r>
      <w:proofErr w:type="spellEnd"/>
      <w:r w:rsidRPr="00F3323D">
        <w:rPr>
          <w:rFonts w:ascii="Times New Roman" w:hAnsi="Times New Roman"/>
          <w:sz w:val="24"/>
          <w:szCs w:val="24"/>
        </w:rPr>
        <w:t xml:space="preserve"> = ['</w:t>
      </w:r>
      <w:proofErr w:type="spellStart"/>
      <w:r w:rsidRPr="00F3323D">
        <w:rPr>
          <w:rFonts w:ascii="Times New Roman" w:hAnsi="Times New Roman"/>
          <w:sz w:val="24"/>
          <w:szCs w:val="24"/>
        </w:rPr>
        <w:t>code','date</w:t>
      </w:r>
      <w:proofErr w:type="spellEnd"/>
      <w:r w:rsidRPr="00F3323D">
        <w:rPr>
          <w:rFonts w:ascii="Times New Roman" w:hAnsi="Times New Roman"/>
          <w:sz w:val="24"/>
          <w:szCs w:val="24"/>
        </w:rPr>
        <w:t>', 'close', '</w:t>
      </w:r>
      <w:proofErr w:type="spellStart"/>
      <w:r w:rsidRPr="00F3323D">
        <w:rPr>
          <w:rFonts w:ascii="Times New Roman" w:hAnsi="Times New Roman"/>
          <w:sz w:val="24"/>
          <w:szCs w:val="24"/>
        </w:rPr>
        <w:t>rfreturn</w:t>
      </w:r>
      <w:proofErr w:type="spellEnd"/>
      <w:r w:rsidRPr="00F3323D">
        <w:rPr>
          <w:rFonts w:ascii="Times New Roman" w:hAnsi="Times New Roman"/>
          <w:sz w:val="24"/>
          <w:szCs w:val="24"/>
        </w:rPr>
        <w:t>']</w:t>
      </w:r>
      <w:r w:rsidRPr="00F3323D">
        <w:rPr>
          <w:rFonts w:ascii="Times New Roman" w:hAnsi="Times New Roman"/>
          <w:sz w:val="24"/>
          <w:szCs w:val="24"/>
        </w:rPr>
        <w:br/>
      </w:r>
      <w:r w:rsidR="00A238D3" w:rsidRPr="00F3323D">
        <w:rPr>
          <w:rFonts w:ascii="Times New Roman" w:hAnsi="Times New Roman"/>
          <w:sz w:val="24"/>
          <w:szCs w:val="24"/>
        </w:rPr>
        <w:t xml:space="preserve"># # </w:t>
      </w:r>
      <w:proofErr w:type="spellStart"/>
      <w:r w:rsidR="00A238D3" w:rsidRPr="00F3323D">
        <w:rPr>
          <w:rFonts w:ascii="Times New Roman" w:hAnsi="Times New Roman"/>
          <w:sz w:val="24"/>
          <w:szCs w:val="24"/>
        </w:rPr>
        <w:t>股票代码</w:t>
      </w:r>
      <w:r w:rsidR="00A238D3" w:rsidRPr="00F3323D">
        <w:rPr>
          <w:rFonts w:ascii="Times New Roman" w:hAnsi="Times New Roman"/>
          <w:sz w:val="24"/>
          <w:szCs w:val="24"/>
        </w:rPr>
        <w:t>_Stkcd</w:t>
      </w:r>
      <w:proofErr w:type="spellEnd"/>
      <w:r w:rsidR="00A238D3" w:rsidRPr="00F3323D">
        <w:rPr>
          <w:rFonts w:ascii="Times New Roman" w:hAnsi="Times New Roman"/>
          <w:sz w:val="24"/>
          <w:szCs w:val="24"/>
        </w:rPr>
        <w:t xml:space="preserve">    </w:t>
      </w:r>
      <w:proofErr w:type="spellStart"/>
      <w:r w:rsidR="00A238D3" w:rsidRPr="00F3323D">
        <w:rPr>
          <w:rFonts w:ascii="Times New Roman" w:hAnsi="Times New Roman"/>
          <w:sz w:val="24"/>
          <w:szCs w:val="24"/>
        </w:rPr>
        <w:t>日期</w:t>
      </w:r>
      <w:r w:rsidR="00A238D3" w:rsidRPr="00F3323D">
        <w:rPr>
          <w:rFonts w:ascii="Times New Roman" w:hAnsi="Times New Roman"/>
          <w:sz w:val="24"/>
          <w:szCs w:val="24"/>
        </w:rPr>
        <w:t>_Date</w:t>
      </w:r>
      <w:proofErr w:type="spellEnd"/>
      <w:r w:rsidR="00A238D3" w:rsidRPr="00F3323D">
        <w:rPr>
          <w:rFonts w:ascii="Times New Roman" w:hAnsi="Times New Roman"/>
          <w:sz w:val="24"/>
          <w:szCs w:val="24"/>
        </w:rPr>
        <w:t xml:space="preserve">  </w:t>
      </w:r>
      <w:proofErr w:type="spellStart"/>
      <w:r w:rsidR="00A238D3" w:rsidRPr="00F3323D">
        <w:rPr>
          <w:rFonts w:ascii="Times New Roman" w:hAnsi="Times New Roman"/>
          <w:sz w:val="24"/>
          <w:szCs w:val="24"/>
        </w:rPr>
        <w:t>收盘价</w:t>
      </w:r>
      <w:r w:rsidR="00A238D3" w:rsidRPr="00F3323D">
        <w:rPr>
          <w:rFonts w:ascii="Times New Roman" w:hAnsi="Times New Roman"/>
          <w:sz w:val="24"/>
          <w:szCs w:val="24"/>
        </w:rPr>
        <w:t>_Clpr</w:t>
      </w:r>
      <w:proofErr w:type="spellEnd"/>
      <w:r w:rsidR="00A238D3" w:rsidRPr="00F3323D">
        <w:rPr>
          <w:rFonts w:ascii="Times New Roman" w:hAnsi="Times New Roman"/>
          <w:sz w:val="24"/>
          <w:szCs w:val="24"/>
        </w:rPr>
        <w:t xml:space="preserve">  </w:t>
      </w:r>
      <w:proofErr w:type="spellStart"/>
      <w:r w:rsidR="00A238D3" w:rsidRPr="00F3323D">
        <w:rPr>
          <w:rFonts w:ascii="Times New Roman" w:hAnsi="Times New Roman"/>
          <w:sz w:val="24"/>
          <w:szCs w:val="24"/>
        </w:rPr>
        <w:t>日无风险收益率</w:t>
      </w:r>
      <w:r w:rsidR="00A238D3" w:rsidRPr="00F3323D">
        <w:rPr>
          <w:rFonts w:ascii="Times New Roman" w:hAnsi="Times New Roman"/>
          <w:sz w:val="24"/>
          <w:szCs w:val="24"/>
        </w:rPr>
        <w:t>_DRfRet</w:t>
      </w:r>
      <w:proofErr w:type="spellEnd"/>
      <w:r w:rsidR="00A238D3" w:rsidRPr="00F3323D">
        <w:rPr>
          <w:rFonts w:ascii="Times New Roman" w:hAnsi="Times New Roman"/>
          <w:sz w:val="24"/>
          <w:szCs w:val="24"/>
        </w:rPr>
        <w:br/>
      </w:r>
      <w:proofErr w:type="spellStart"/>
      <w:r w:rsidR="00A238D3" w:rsidRPr="00F3323D">
        <w:rPr>
          <w:rFonts w:ascii="Times New Roman" w:hAnsi="Times New Roman"/>
          <w:sz w:val="24"/>
          <w:szCs w:val="24"/>
        </w:rPr>
        <w:t>stk_codes</w:t>
      </w:r>
      <w:proofErr w:type="spellEnd"/>
      <w:r w:rsidR="00A238D3" w:rsidRPr="00F3323D">
        <w:rPr>
          <w:rFonts w:ascii="Times New Roman" w:hAnsi="Times New Roman"/>
          <w:sz w:val="24"/>
          <w:szCs w:val="24"/>
        </w:rPr>
        <w:t xml:space="preserve"> = </w:t>
      </w:r>
      <w:proofErr w:type="spellStart"/>
      <w:r w:rsidR="00A238D3" w:rsidRPr="00F3323D">
        <w:rPr>
          <w:rFonts w:ascii="Times New Roman" w:hAnsi="Times New Roman"/>
          <w:sz w:val="24"/>
          <w:szCs w:val="24"/>
        </w:rPr>
        <w:t>np.unique</w:t>
      </w:r>
      <w:proofErr w:type="spellEnd"/>
      <w:r w:rsidR="00A238D3" w:rsidRPr="00F3323D">
        <w:rPr>
          <w:rFonts w:ascii="Times New Roman" w:hAnsi="Times New Roman"/>
          <w:sz w:val="24"/>
          <w:szCs w:val="24"/>
        </w:rPr>
        <w:t>(</w:t>
      </w:r>
      <w:proofErr w:type="spellStart"/>
      <w:r w:rsidR="00A238D3" w:rsidRPr="00F3323D">
        <w:rPr>
          <w:rFonts w:ascii="Times New Roman" w:hAnsi="Times New Roman"/>
          <w:sz w:val="24"/>
          <w:szCs w:val="24"/>
        </w:rPr>
        <w:t>stock_data</w:t>
      </w:r>
      <w:proofErr w:type="spellEnd"/>
      <w:r w:rsidR="00A238D3" w:rsidRPr="00F3323D">
        <w:rPr>
          <w:rFonts w:ascii="Times New Roman" w:hAnsi="Times New Roman"/>
          <w:sz w:val="24"/>
          <w:szCs w:val="24"/>
        </w:rPr>
        <w:t>['code'].values)</w:t>
      </w:r>
      <w:r w:rsidR="00A238D3" w:rsidRPr="00F3323D">
        <w:rPr>
          <w:rFonts w:ascii="Times New Roman" w:hAnsi="Times New Roman"/>
          <w:sz w:val="24"/>
          <w:szCs w:val="24"/>
        </w:rPr>
        <w:br/>
        <w:t>print(</w:t>
      </w:r>
      <w:proofErr w:type="spellStart"/>
      <w:r w:rsidR="00A238D3" w:rsidRPr="00F3323D">
        <w:rPr>
          <w:rFonts w:ascii="Times New Roman" w:hAnsi="Times New Roman"/>
          <w:sz w:val="24"/>
          <w:szCs w:val="24"/>
        </w:rPr>
        <w:t>stk_codes</w:t>
      </w:r>
      <w:proofErr w:type="spellEnd"/>
      <w:r w:rsidR="00A238D3" w:rsidRPr="00F3323D">
        <w:rPr>
          <w:rFonts w:ascii="Times New Roman" w:hAnsi="Times New Roman"/>
          <w:sz w:val="24"/>
          <w:szCs w:val="24"/>
        </w:rPr>
        <w:t>)</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plt.figure</w:t>
      </w:r>
      <w:proofErr w:type="spellEnd"/>
      <w:r w:rsidR="00A238D3" w:rsidRPr="00F3323D">
        <w:rPr>
          <w:rFonts w:ascii="Times New Roman" w:hAnsi="Times New Roman"/>
          <w:sz w:val="24"/>
          <w:szCs w:val="24"/>
        </w:rPr>
        <w:t>(2)</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plt.subplot</w:t>
      </w:r>
      <w:proofErr w:type="spellEnd"/>
      <w:r w:rsidR="00A238D3" w:rsidRPr="00F3323D">
        <w:rPr>
          <w:rFonts w:ascii="Times New Roman" w:hAnsi="Times New Roman"/>
          <w:sz w:val="24"/>
          <w:szCs w:val="24"/>
        </w:rPr>
        <w:t>(2,2,1)</w:t>
      </w:r>
      <w:r w:rsidR="00A238D3" w:rsidRPr="00F3323D">
        <w:rPr>
          <w:rFonts w:ascii="Times New Roman" w:hAnsi="Times New Roman"/>
          <w:sz w:val="24"/>
          <w:szCs w:val="24"/>
        </w:rPr>
        <w:br/>
        <w:t xml:space="preserve">stock_data50 = </w:t>
      </w:r>
      <w:proofErr w:type="spellStart"/>
      <w:r w:rsidR="00A238D3" w:rsidRPr="00F3323D">
        <w:rPr>
          <w:rFonts w:ascii="Times New Roman" w:hAnsi="Times New Roman"/>
          <w:sz w:val="24"/>
          <w:szCs w:val="24"/>
        </w:rPr>
        <w:t>stock_data</w:t>
      </w:r>
      <w:proofErr w:type="spellEnd"/>
      <w:r w:rsidR="00A238D3" w:rsidRPr="00F3323D">
        <w:rPr>
          <w:rFonts w:ascii="Times New Roman" w:hAnsi="Times New Roman"/>
          <w:sz w:val="24"/>
          <w:szCs w:val="24"/>
        </w:rPr>
        <w:t>[</w:t>
      </w:r>
      <w:proofErr w:type="spellStart"/>
      <w:r w:rsidR="00A238D3" w:rsidRPr="00F3323D">
        <w:rPr>
          <w:rFonts w:ascii="Times New Roman" w:hAnsi="Times New Roman"/>
          <w:sz w:val="24"/>
          <w:szCs w:val="24"/>
        </w:rPr>
        <w:t>stock_data</w:t>
      </w:r>
      <w:proofErr w:type="spellEnd"/>
      <w:r w:rsidR="00A238D3" w:rsidRPr="00F3323D">
        <w:rPr>
          <w:rFonts w:ascii="Times New Roman" w:hAnsi="Times New Roman"/>
          <w:sz w:val="24"/>
          <w:szCs w:val="24"/>
        </w:rPr>
        <w:t xml:space="preserve">['code'] == </w:t>
      </w:r>
      <w:proofErr w:type="spellStart"/>
      <w:r w:rsidR="00A238D3" w:rsidRPr="00F3323D">
        <w:rPr>
          <w:rFonts w:ascii="Times New Roman" w:hAnsi="Times New Roman"/>
          <w:sz w:val="24"/>
          <w:szCs w:val="24"/>
        </w:rPr>
        <w:t>stk_codes</w:t>
      </w:r>
      <w:proofErr w:type="spellEnd"/>
      <w:r w:rsidR="00A238D3" w:rsidRPr="00F3323D">
        <w:rPr>
          <w:rFonts w:ascii="Times New Roman" w:hAnsi="Times New Roman"/>
          <w:sz w:val="24"/>
          <w:szCs w:val="24"/>
        </w:rPr>
        <w:t>[0]]</w:t>
      </w:r>
      <w:r w:rsidR="00A238D3" w:rsidRPr="00F3323D">
        <w:rPr>
          <w:rFonts w:ascii="Times New Roman" w:hAnsi="Times New Roman"/>
          <w:sz w:val="24"/>
          <w:szCs w:val="24"/>
        </w:rPr>
        <w:br/>
        <w:t xml:space="preserve">stock_data50['date'] = </w:t>
      </w:r>
      <w:proofErr w:type="spellStart"/>
      <w:r w:rsidR="00A238D3" w:rsidRPr="00F3323D">
        <w:rPr>
          <w:rFonts w:ascii="Times New Roman" w:hAnsi="Times New Roman"/>
          <w:sz w:val="24"/>
          <w:szCs w:val="24"/>
        </w:rPr>
        <w:t>pd.to_datetime</w:t>
      </w:r>
      <w:proofErr w:type="spellEnd"/>
      <w:r w:rsidR="00A238D3" w:rsidRPr="00F3323D">
        <w:rPr>
          <w:rFonts w:ascii="Times New Roman" w:hAnsi="Times New Roman"/>
          <w:sz w:val="24"/>
          <w:szCs w:val="24"/>
        </w:rPr>
        <w:t>(stock_data50['date'])</w:t>
      </w:r>
      <w:r w:rsidR="00A238D3" w:rsidRPr="00F3323D">
        <w:rPr>
          <w:rFonts w:ascii="Times New Roman" w:hAnsi="Times New Roman"/>
          <w:sz w:val="24"/>
          <w:szCs w:val="24"/>
        </w:rPr>
        <w:br/>
        <w:t xml:space="preserve">stock_data50.sort_values(by=['date'], </w:t>
      </w:r>
      <w:proofErr w:type="spellStart"/>
      <w:r w:rsidR="00A238D3" w:rsidRPr="00F3323D">
        <w:rPr>
          <w:rFonts w:ascii="Times New Roman" w:hAnsi="Times New Roman"/>
          <w:sz w:val="24"/>
          <w:szCs w:val="24"/>
        </w:rPr>
        <w:t>inplace</w:t>
      </w:r>
      <w:proofErr w:type="spellEnd"/>
      <w:r w:rsidR="00A238D3" w:rsidRPr="00F3323D">
        <w:rPr>
          <w:rFonts w:ascii="Times New Roman" w:hAnsi="Times New Roman"/>
          <w:sz w:val="24"/>
          <w:szCs w:val="24"/>
        </w:rPr>
        <w:t>=True)</w:t>
      </w:r>
      <w:r w:rsidR="00A238D3" w:rsidRPr="00F3323D">
        <w:rPr>
          <w:rFonts w:ascii="Times New Roman" w:hAnsi="Times New Roman"/>
          <w:sz w:val="24"/>
          <w:szCs w:val="24"/>
        </w:rPr>
        <w:br/>
        <w:t>stock_data50['return'] = np.log(stock_data50['close']) - np.log(stock_data50['close'].shift(periods=1))</w:t>
      </w:r>
      <w:r w:rsidR="00A238D3" w:rsidRPr="00F3323D">
        <w:rPr>
          <w:rFonts w:ascii="Times New Roman" w:hAnsi="Times New Roman"/>
          <w:sz w:val="24"/>
          <w:szCs w:val="24"/>
        </w:rPr>
        <w:br/>
      </w:r>
      <w:r w:rsidR="00A238D3" w:rsidRPr="00F3323D">
        <w:rPr>
          <w:rFonts w:ascii="Times New Roman" w:hAnsi="Times New Roman"/>
          <w:sz w:val="24"/>
          <w:szCs w:val="24"/>
        </w:rPr>
        <w:lastRenderedPageBreak/>
        <w:t>stock_data50.dropna(</w:t>
      </w:r>
      <w:proofErr w:type="spellStart"/>
      <w:r w:rsidR="00A238D3" w:rsidRPr="00F3323D">
        <w:rPr>
          <w:rFonts w:ascii="Times New Roman" w:hAnsi="Times New Roman"/>
          <w:sz w:val="24"/>
          <w:szCs w:val="24"/>
        </w:rPr>
        <w:t>inplace</w:t>
      </w:r>
      <w:proofErr w:type="spellEnd"/>
      <w:r w:rsidR="00A238D3" w:rsidRPr="00F3323D">
        <w:rPr>
          <w:rFonts w:ascii="Times New Roman" w:hAnsi="Times New Roman"/>
          <w:sz w:val="24"/>
          <w:szCs w:val="24"/>
        </w:rPr>
        <w:t>=True)</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ind</w:t>
      </w:r>
      <w:proofErr w:type="spellEnd"/>
      <w:r w:rsidR="00A238D3" w:rsidRPr="00F3323D">
        <w:rPr>
          <w:rFonts w:ascii="Times New Roman" w:hAnsi="Times New Roman"/>
          <w:sz w:val="24"/>
          <w:szCs w:val="24"/>
        </w:rPr>
        <w:t xml:space="preserve"> = (stock_data50['return'] &gt;= -0.1) &amp; (stock_data50['return'] &lt;= 0.1)</w:t>
      </w:r>
      <w:r w:rsidR="00A238D3" w:rsidRPr="00F3323D">
        <w:rPr>
          <w:rFonts w:ascii="Times New Roman" w:hAnsi="Times New Roman"/>
          <w:sz w:val="24"/>
          <w:szCs w:val="24"/>
        </w:rPr>
        <w:br/>
        <w:t>stock_data50 = stock_data50.loc[</w:t>
      </w:r>
      <w:proofErr w:type="spellStart"/>
      <w:r w:rsidR="00A238D3" w:rsidRPr="00F3323D">
        <w:rPr>
          <w:rFonts w:ascii="Times New Roman" w:hAnsi="Times New Roman"/>
          <w:sz w:val="24"/>
          <w:szCs w:val="24"/>
        </w:rPr>
        <w:t>ind</w:t>
      </w:r>
      <w:proofErr w:type="spellEnd"/>
      <w:r w:rsidR="00A238D3" w:rsidRPr="00F3323D">
        <w:rPr>
          <w:rFonts w:ascii="Times New Roman" w:hAnsi="Times New Roman"/>
          <w:sz w:val="24"/>
          <w:szCs w:val="24"/>
        </w:rPr>
        <w:t>, :]</w:t>
      </w:r>
      <w:r w:rsidR="00A238D3" w:rsidRPr="00F3323D">
        <w:rPr>
          <w:rFonts w:ascii="Times New Roman" w:hAnsi="Times New Roman"/>
          <w:sz w:val="24"/>
          <w:szCs w:val="24"/>
        </w:rPr>
        <w:br/>
        <w:t>print(stock_data50)</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plt.plot</w:t>
      </w:r>
      <w:proofErr w:type="spellEnd"/>
      <w:r w:rsidR="00A238D3" w:rsidRPr="00F3323D">
        <w:rPr>
          <w:rFonts w:ascii="Times New Roman" w:hAnsi="Times New Roman"/>
          <w:sz w:val="24"/>
          <w:szCs w:val="24"/>
        </w:rPr>
        <w:t>(stock_data50['return'].values)</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plt.subplot</w:t>
      </w:r>
      <w:proofErr w:type="spellEnd"/>
      <w:r w:rsidR="00A238D3" w:rsidRPr="00F3323D">
        <w:rPr>
          <w:rFonts w:ascii="Times New Roman" w:hAnsi="Times New Roman"/>
          <w:sz w:val="24"/>
          <w:szCs w:val="24"/>
        </w:rPr>
        <w:t>(2,2,2)</w:t>
      </w:r>
      <w:r w:rsidR="00A238D3" w:rsidRPr="00F3323D">
        <w:rPr>
          <w:rFonts w:ascii="Times New Roman" w:hAnsi="Times New Roman"/>
          <w:sz w:val="24"/>
          <w:szCs w:val="24"/>
        </w:rPr>
        <w:br/>
        <w:t xml:space="preserve">stock_data51 = </w:t>
      </w:r>
      <w:proofErr w:type="spellStart"/>
      <w:r w:rsidR="00A238D3" w:rsidRPr="00F3323D">
        <w:rPr>
          <w:rFonts w:ascii="Times New Roman" w:hAnsi="Times New Roman"/>
          <w:sz w:val="24"/>
          <w:szCs w:val="24"/>
        </w:rPr>
        <w:t>stock_data</w:t>
      </w:r>
      <w:proofErr w:type="spellEnd"/>
      <w:r w:rsidR="00A238D3" w:rsidRPr="00F3323D">
        <w:rPr>
          <w:rFonts w:ascii="Times New Roman" w:hAnsi="Times New Roman"/>
          <w:sz w:val="24"/>
          <w:szCs w:val="24"/>
        </w:rPr>
        <w:t>[</w:t>
      </w:r>
      <w:proofErr w:type="spellStart"/>
      <w:r w:rsidR="00A238D3" w:rsidRPr="00F3323D">
        <w:rPr>
          <w:rFonts w:ascii="Times New Roman" w:hAnsi="Times New Roman"/>
          <w:sz w:val="24"/>
          <w:szCs w:val="24"/>
        </w:rPr>
        <w:t>stock_data</w:t>
      </w:r>
      <w:proofErr w:type="spellEnd"/>
      <w:r w:rsidR="00A238D3" w:rsidRPr="00F3323D">
        <w:rPr>
          <w:rFonts w:ascii="Times New Roman" w:hAnsi="Times New Roman"/>
          <w:sz w:val="24"/>
          <w:szCs w:val="24"/>
        </w:rPr>
        <w:t xml:space="preserve">['code'] == </w:t>
      </w:r>
      <w:proofErr w:type="spellStart"/>
      <w:r w:rsidR="00A238D3" w:rsidRPr="00F3323D">
        <w:rPr>
          <w:rFonts w:ascii="Times New Roman" w:hAnsi="Times New Roman"/>
          <w:sz w:val="24"/>
          <w:szCs w:val="24"/>
        </w:rPr>
        <w:t>stk_codes</w:t>
      </w:r>
      <w:proofErr w:type="spellEnd"/>
      <w:r w:rsidR="00A238D3" w:rsidRPr="00F3323D">
        <w:rPr>
          <w:rFonts w:ascii="Times New Roman" w:hAnsi="Times New Roman"/>
          <w:sz w:val="24"/>
          <w:szCs w:val="24"/>
        </w:rPr>
        <w:t>[1]]</w:t>
      </w:r>
      <w:r w:rsidR="00A238D3" w:rsidRPr="00F3323D">
        <w:rPr>
          <w:rFonts w:ascii="Times New Roman" w:hAnsi="Times New Roman"/>
          <w:sz w:val="24"/>
          <w:szCs w:val="24"/>
        </w:rPr>
        <w:br/>
        <w:t xml:space="preserve">stock_data51['date'] = </w:t>
      </w:r>
      <w:proofErr w:type="spellStart"/>
      <w:r w:rsidR="00A238D3" w:rsidRPr="00F3323D">
        <w:rPr>
          <w:rFonts w:ascii="Times New Roman" w:hAnsi="Times New Roman"/>
          <w:sz w:val="24"/>
          <w:szCs w:val="24"/>
        </w:rPr>
        <w:t>pd.to_datetime</w:t>
      </w:r>
      <w:proofErr w:type="spellEnd"/>
      <w:r w:rsidR="00A238D3" w:rsidRPr="00F3323D">
        <w:rPr>
          <w:rFonts w:ascii="Times New Roman" w:hAnsi="Times New Roman"/>
          <w:sz w:val="24"/>
          <w:szCs w:val="24"/>
        </w:rPr>
        <w:t>(stock_data51['date'])</w:t>
      </w:r>
      <w:r w:rsidR="00A238D3" w:rsidRPr="00F3323D">
        <w:rPr>
          <w:rFonts w:ascii="Times New Roman" w:hAnsi="Times New Roman"/>
          <w:sz w:val="24"/>
          <w:szCs w:val="24"/>
        </w:rPr>
        <w:br/>
        <w:t xml:space="preserve">stock_data51.sort_values(by=['date'], </w:t>
      </w:r>
      <w:proofErr w:type="spellStart"/>
      <w:r w:rsidR="00A238D3" w:rsidRPr="00F3323D">
        <w:rPr>
          <w:rFonts w:ascii="Times New Roman" w:hAnsi="Times New Roman"/>
          <w:sz w:val="24"/>
          <w:szCs w:val="24"/>
        </w:rPr>
        <w:t>inplace</w:t>
      </w:r>
      <w:proofErr w:type="spellEnd"/>
      <w:r w:rsidR="00A238D3" w:rsidRPr="00F3323D">
        <w:rPr>
          <w:rFonts w:ascii="Times New Roman" w:hAnsi="Times New Roman"/>
          <w:sz w:val="24"/>
          <w:szCs w:val="24"/>
        </w:rPr>
        <w:t>=True)</w:t>
      </w:r>
      <w:r w:rsidR="00A238D3" w:rsidRPr="00F3323D">
        <w:rPr>
          <w:rFonts w:ascii="Times New Roman" w:hAnsi="Times New Roman"/>
          <w:sz w:val="24"/>
          <w:szCs w:val="24"/>
        </w:rPr>
        <w:br/>
        <w:t>stock_data51['return'] = np.log(stock_data51['close']) - np.log(stock_data51['close'].shift(periods=1))</w:t>
      </w:r>
      <w:r w:rsidR="00A238D3" w:rsidRPr="00F3323D">
        <w:rPr>
          <w:rFonts w:ascii="Times New Roman" w:hAnsi="Times New Roman"/>
          <w:sz w:val="24"/>
          <w:szCs w:val="24"/>
        </w:rPr>
        <w:br/>
        <w:t>stock_data51.dropna(</w:t>
      </w:r>
      <w:proofErr w:type="spellStart"/>
      <w:r w:rsidR="00A238D3" w:rsidRPr="00F3323D">
        <w:rPr>
          <w:rFonts w:ascii="Times New Roman" w:hAnsi="Times New Roman"/>
          <w:sz w:val="24"/>
          <w:szCs w:val="24"/>
        </w:rPr>
        <w:t>inplace</w:t>
      </w:r>
      <w:proofErr w:type="spellEnd"/>
      <w:r w:rsidR="00A238D3" w:rsidRPr="00F3323D">
        <w:rPr>
          <w:rFonts w:ascii="Times New Roman" w:hAnsi="Times New Roman"/>
          <w:sz w:val="24"/>
          <w:szCs w:val="24"/>
        </w:rPr>
        <w:t>=True)</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ind</w:t>
      </w:r>
      <w:proofErr w:type="spellEnd"/>
      <w:r w:rsidR="00A238D3" w:rsidRPr="00F3323D">
        <w:rPr>
          <w:rFonts w:ascii="Times New Roman" w:hAnsi="Times New Roman"/>
          <w:sz w:val="24"/>
          <w:szCs w:val="24"/>
        </w:rPr>
        <w:t xml:space="preserve"> = (stock_data51['return'] &gt;= -0.1) &amp; (stock_data51['return'] &lt;= 0.1)</w:t>
      </w:r>
      <w:r w:rsidR="00A238D3" w:rsidRPr="00F3323D">
        <w:rPr>
          <w:rFonts w:ascii="Times New Roman" w:hAnsi="Times New Roman"/>
          <w:sz w:val="24"/>
          <w:szCs w:val="24"/>
        </w:rPr>
        <w:br/>
        <w:t>stock_data51 = stock_data51.loc[</w:t>
      </w:r>
      <w:proofErr w:type="spellStart"/>
      <w:r w:rsidR="00A238D3" w:rsidRPr="00F3323D">
        <w:rPr>
          <w:rFonts w:ascii="Times New Roman" w:hAnsi="Times New Roman"/>
          <w:sz w:val="24"/>
          <w:szCs w:val="24"/>
        </w:rPr>
        <w:t>ind</w:t>
      </w:r>
      <w:proofErr w:type="spellEnd"/>
      <w:r w:rsidR="00A238D3" w:rsidRPr="00F3323D">
        <w:rPr>
          <w:rFonts w:ascii="Times New Roman" w:hAnsi="Times New Roman"/>
          <w:sz w:val="24"/>
          <w:szCs w:val="24"/>
        </w:rPr>
        <w:t>, :]</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plt.plot</w:t>
      </w:r>
      <w:proofErr w:type="spellEnd"/>
      <w:r w:rsidR="00A238D3" w:rsidRPr="00F3323D">
        <w:rPr>
          <w:rFonts w:ascii="Times New Roman" w:hAnsi="Times New Roman"/>
          <w:sz w:val="24"/>
          <w:szCs w:val="24"/>
        </w:rPr>
        <w:t>(stock_data51['return'].values)</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plt.subplot</w:t>
      </w:r>
      <w:proofErr w:type="spellEnd"/>
      <w:r w:rsidR="00A238D3" w:rsidRPr="00F3323D">
        <w:rPr>
          <w:rFonts w:ascii="Times New Roman" w:hAnsi="Times New Roman"/>
          <w:sz w:val="24"/>
          <w:szCs w:val="24"/>
        </w:rPr>
        <w:t>(2,2,3)</w:t>
      </w:r>
      <w:r w:rsidR="00A238D3" w:rsidRPr="00F3323D">
        <w:rPr>
          <w:rFonts w:ascii="Times New Roman" w:hAnsi="Times New Roman"/>
          <w:sz w:val="24"/>
          <w:szCs w:val="24"/>
        </w:rPr>
        <w:br/>
        <w:t xml:space="preserve">stock_data52 = </w:t>
      </w:r>
      <w:proofErr w:type="spellStart"/>
      <w:r w:rsidR="00A238D3" w:rsidRPr="00F3323D">
        <w:rPr>
          <w:rFonts w:ascii="Times New Roman" w:hAnsi="Times New Roman"/>
          <w:sz w:val="24"/>
          <w:szCs w:val="24"/>
        </w:rPr>
        <w:t>stock_data</w:t>
      </w:r>
      <w:proofErr w:type="spellEnd"/>
      <w:r w:rsidR="00A238D3" w:rsidRPr="00F3323D">
        <w:rPr>
          <w:rFonts w:ascii="Times New Roman" w:hAnsi="Times New Roman"/>
          <w:sz w:val="24"/>
          <w:szCs w:val="24"/>
        </w:rPr>
        <w:t>[</w:t>
      </w:r>
      <w:proofErr w:type="spellStart"/>
      <w:r w:rsidR="00A238D3" w:rsidRPr="00F3323D">
        <w:rPr>
          <w:rFonts w:ascii="Times New Roman" w:hAnsi="Times New Roman"/>
          <w:sz w:val="24"/>
          <w:szCs w:val="24"/>
        </w:rPr>
        <w:t>stock_data</w:t>
      </w:r>
      <w:proofErr w:type="spellEnd"/>
      <w:r w:rsidR="00A238D3" w:rsidRPr="00F3323D">
        <w:rPr>
          <w:rFonts w:ascii="Times New Roman" w:hAnsi="Times New Roman"/>
          <w:sz w:val="24"/>
          <w:szCs w:val="24"/>
        </w:rPr>
        <w:t xml:space="preserve">['code'] == </w:t>
      </w:r>
      <w:proofErr w:type="spellStart"/>
      <w:r w:rsidR="00A238D3" w:rsidRPr="00F3323D">
        <w:rPr>
          <w:rFonts w:ascii="Times New Roman" w:hAnsi="Times New Roman"/>
          <w:sz w:val="24"/>
          <w:szCs w:val="24"/>
        </w:rPr>
        <w:t>stk_codes</w:t>
      </w:r>
      <w:proofErr w:type="spellEnd"/>
      <w:r w:rsidR="00A238D3" w:rsidRPr="00F3323D">
        <w:rPr>
          <w:rFonts w:ascii="Times New Roman" w:hAnsi="Times New Roman"/>
          <w:sz w:val="24"/>
          <w:szCs w:val="24"/>
        </w:rPr>
        <w:t>[2]]</w:t>
      </w:r>
      <w:r w:rsidR="00A238D3" w:rsidRPr="00F3323D">
        <w:rPr>
          <w:rFonts w:ascii="Times New Roman" w:hAnsi="Times New Roman"/>
          <w:sz w:val="24"/>
          <w:szCs w:val="24"/>
        </w:rPr>
        <w:br/>
        <w:t xml:space="preserve">stock_data52['date'] = </w:t>
      </w:r>
      <w:proofErr w:type="spellStart"/>
      <w:r w:rsidR="00A238D3" w:rsidRPr="00F3323D">
        <w:rPr>
          <w:rFonts w:ascii="Times New Roman" w:hAnsi="Times New Roman"/>
          <w:sz w:val="24"/>
          <w:szCs w:val="24"/>
        </w:rPr>
        <w:t>pd.to_datetime</w:t>
      </w:r>
      <w:proofErr w:type="spellEnd"/>
      <w:r w:rsidR="00A238D3" w:rsidRPr="00F3323D">
        <w:rPr>
          <w:rFonts w:ascii="Times New Roman" w:hAnsi="Times New Roman"/>
          <w:sz w:val="24"/>
          <w:szCs w:val="24"/>
        </w:rPr>
        <w:t>(stock_data52['date'])</w:t>
      </w:r>
      <w:r w:rsidR="00A238D3" w:rsidRPr="00F3323D">
        <w:rPr>
          <w:rFonts w:ascii="Times New Roman" w:hAnsi="Times New Roman"/>
          <w:sz w:val="24"/>
          <w:szCs w:val="24"/>
        </w:rPr>
        <w:br/>
        <w:t xml:space="preserve">stock_data52.sort_values(by=['date'], </w:t>
      </w:r>
      <w:proofErr w:type="spellStart"/>
      <w:r w:rsidR="00A238D3" w:rsidRPr="00F3323D">
        <w:rPr>
          <w:rFonts w:ascii="Times New Roman" w:hAnsi="Times New Roman"/>
          <w:sz w:val="24"/>
          <w:szCs w:val="24"/>
        </w:rPr>
        <w:t>inplace</w:t>
      </w:r>
      <w:proofErr w:type="spellEnd"/>
      <w:r w:rsidR="00A238D3" w:rsidRPr="00F3323D">
        <w:rPr>
          <w:rFonts w:ascii="Times New Roman" w:hAnsi="Times New Roman"/>
          <w:sz w:val="24"/>
          <w:szCs w:val="24"/>
        </w:rPr>
        <w:t>=True)</w:t>
      </w:r>
      <w:r w:rsidR="00A238D3" w:rsidRPr="00F3323D">
        <w:rPr>
          <w:rFonts w:ascii="Times New Roman" w:hAnsi="Times New Roman"/>
          <w:sz w:val="24"/>
          <w:szCs w:val="24"/>
        </w:rPr>
        <w:br/>
        <w:t>stock_data52['return'] = np.log(stock_data52['close']) - np.log(stock_data52['close'].shift(periods=1))</w:t>
      </w:r>
      <w:r w:rsidR="00A238D3" w:rsidRPr="00F3323D">
        <w:rPr>
          <w:rFonts w:ascii="Times New Roman" w:hAnsi="Times New Roman"/>
          <w:sz w:val="24"/>
          <w:szCs w:val="24"/>
        </w:rPr>
        <w:br/>
        <w:t>stock_data52.dropna(</w:t>
      </w:r>
      <w:proofErr w:type="spellStart"/>
      <w:r w:rsidR="00A238D3" w:rsidRPr="00F3323D">
        <w:rPr>
          <w:rFonts w:ascii="Times New Roman" w:hAnsi="Times New Roman"/>
          <w:sz w:val="24"/>
          <w:szCs w:val="24"/>
        </w:rPr>
        <w:t>inplace</w:t>
      </w:r>
      <w:proofErr w:type="spellEnd"/>
      <w:r w:rsidR="00A238D3" w:rsidRPr="00F3323D">
        <w:rPr>
          <w:rFonts w:ascii="Times New Roman" w:hAnsi="Times New Roman"/>
          <w:sz w:val="24"/>
          <w:szCs w:val="24"/>
        </w:rPr>
        <w:t>=True)</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ind</w:t>
      </w:r>
      <w:proofErr w:type="spellEnd"/>
      <w:r w:rsidR="00A238D3" w:rsidRPr="00F3323D">
        <w:rPr>
          <w:rFonts w:ascii="Times New Roman" w:hAnsi="Times New Roman"/>
          <w:sz w:val="24"/>
          <w:szCs w:val="24"/>
        </w:rPr>
        <w:t xml:space="preserve"> = (stock_data52['return'] &gt;= -0.1) &amp; (stock_data52['return'] &lt;= 0.1)</w:t>
      </w:r>
      <w:r w:rsidR="00A238D3" w:rsidRPr="00F3323D">
        <w:rPr>
          <w:rFonts w:ascii="Times New Roman" w:hAnsi="Times New Roman"/>
          <w:sz w:val="24"/>
          <w:szCs w:val="24"/>
        </w:rPr>
        <w:br/>
        <w:t>stock_data52 = stock_data52.loc[</w:t>
      </w:r>
      <w:proofErr w:type="spellStart"/>
      <w:r w:rsidR="00A238D3" w:rsidRPr="00F3323D">
        <w:rPr>
          <w:rFonts w:ascii="Times New Roman" w:hAnsi="Times New Roman"/>
          <w:sz w:val="24"/>
          <w:szCs w:val="24"/>
        </w:rPr>
        <w:t>ind</w:t>
      </w:r>
      <w:proofErr w:type="spellEnd"/>
      <w:r w:rsidR="00A238D3" w:rsidRPr="00F3323D">
        <w:rPr>
          <w:rFonts w:ascii="Times New Roman" w:hAnsi="Times New Roman"/>
          <w:sz w:val="24"/>
          <w:szCs w:val="24"/>
        </w:rPr>
        <w:t>, :]</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plt.plot</w:t>
      </w:r>
      <w:proofErr w:type="spellEnd"/>
      <w:r w:rsidR="00A238D3" w:rsidRPr="00F3323D">
        <w:rPr>
          <w:rFonts w:ascii="Times New Roman" w:hAnsi="Times New Roman"/>
          <w:sz w:val="24"/>
          <w:szCs w:val="24"/>
        </w:rPr>
        <w:t>(stock_data52['return'].values)</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plt.subplot</w:t>
      </w:r>
      <w:proofErr w:type="spellEnd"/>
      <w:r w:rsidR="00A238D3" w:rsidRPr="00F3323D">
        <w:rPr>
          <w:rFonts w:ascii="Times New Roman" w:hAnsi="Times New Roman"/>
          <w:sz w:val="24"/>
          <w:szCs w:val="24"/>
        </w:rPr>
        <w:t>(2,2,4)</w:t>
      </w:r>
      <w:r w:rsidR="00A238D3" w:rsidRPr="00F3323D">
        <w:rPr>
          <w:rFonts w:ascii="Times New Roman" w:hAnsi="Times New Roman"/>
          <w:sz w:val="24"/>
          <w:szCs w:val="24"/>
        </w:rPr>
        <w:br/>
        <w:t xml:space="preserve">stock_data53 = </w:t>
      </w:r>
      <w:proofErr w:type="spellStart"/>
      <w:r w:rsidR="00A238D3" w:rsidRPr="00F3323D">
        <w:rPr>
          <w:rFonts w:ascii="Times New Roman" w:hAnsi="Times New Roman"/>
          <w:sz w:val="24"/>
          <w:szCs w:val="24"/>
        </w:rPr>
        <w:t>stock_data</w:t>
      </w:r>
      <w:proofErr w:type="spellEnd"/>
      <w:r w:rsidR="00A238D3" w:rsidRPr="00F3323D">
        <w:rPr>
          <w:rFonts w:ascii="Times New Roman" w:hAnsi="Times New Roman"/>
          <w:sz w:val="24"/>
          <w:szCs w:val="24"/>
        </w:rPr>
        <w:t>[</w:t>
      </w:r>
      <w:proofErr w:type="spellStart"/>
      <w:r w:rsidR="00A238D3" w:rsidRPr="00F3323D">
        <w:rPr>
          <w:rFonts w:ascii="Times New Roman" w:hAnsi="Times New Roman"/>
          <w:sz w:val="24"/>
          <w:szCs w:val="24"/>
        </w:rPr>
        <w:t>stock_data</w:t>
      </w:r>
      <w:proofErr w:type="spellEnd"/>
      <w:r w:rsidR="00A238D3" w:rsidRPr="00F3323D">
        <w:rPr>
          <w:rFonts w:ascii="Times New Roman" w:hAnsi="Times New Roman"/>
          <w:sz w:val="24"/>
          <w:szCs w:val="24"/>
        </w:rPr>
        <w:t xml:space="preserve">['code'] == </w:t>
      </w:r>
      <w:proofErr w:type="spellStart"/>
      <w:r w:rsidR="00A238D3" w:rsidRPr="00F3323D">
        <w:rPr>
          <w:rFonts w:ascii="Times New Roman" w:hAnsi="Times New Roman"/>
          <w:sz w:val="24"/>
          <w:szCs w:val="24"/>
        </w:rPr>
        <w:t>stk_codes</w:t>
      </w:r>
      <w:proofErr w:type="spellEnd"/>
      <w:r w:rsidR="00A238D3" w:rsidRPr="00F3323D">
        <w:rPr>
          <w:rFonts w:ascii="Times New Roman" w:hAnsi="Times New Roman"/>
          <w:sz w:val="24"/>
          <w:szCs w:val="24"/>
        </w:rPr>
        <w:t>[3]]</w:t>
      </w:r>
      <w:r w:rsidR="00A238D3" w:rsidRPr="00F3323D">
        <w:rPr>
          <w:rFonts w:ascii="Times New Roman" w:hAnsi="Times New Roman"/>
          <w:sz w:val="24"/>
          <w:szCs w:val="24"/>
        </w:rPr>
        <w:br/>
        <w:t xml:space="preserve">stock_data53['date'] = </w:t>
      </w:r>
      <w:proofErr w:type="spellStart"/>
      <w:r w:rsidR="00A238D3" w:rsidRPr="00F3323D">
        <w:rPr>
          <w:rFonts w:ascii="Times New Roman" w:hAnsi="Times New Roman"/>
          <w:sz w:val="24"/>
          <w:szCs w:val="24"/>
        </w:rPr>
        <w:t>pd.to_datetime</w:t>
      </w:r>
      <w:proofErr w:type="spellEnd"/>
      <w:r w:rsidR="00A238D3" w:rsidRPr="00F3323D">
        <w:rPr>
          <w:rFonts w:ascii="Times New Roman" w:hAnsi="Times New Roman"/>
          <w:sz w:val="24"/>
          <w:szCs w:val="24"/>
        </w:rPr>
        <w:t>(stock_data53['date'])</w:t>
      </w:r>
      <w:r w:rsidR="00A238D3" w:rsidRPr="00F3323D">
        <w:rPr>
          <w:rFonts w:ascii="Times New Roman" w:hAnsi="Times New Roman"/>
          <w:sz w:val="24"/>
          <w:szCs w:val="24"/>
        </w:rPr>
        <w:br/>
        <w:t xml:space="preserve">stock_data53.sort_values(by=['date'], </w:t>
      </w:r>
      <w:proofErr w:type="spellStart"/>
      <w:r w:rsidR="00A238D3" w:rsidRPr="00F3323D">
        <w:rPr>
          <w:rFonts w:ascii="Times New Roman" w:hAnsi="Times New Roman"/>
          <w:sz w:val="24"/>
          <w:szCs w:val="24"/>
        </w:rPr>
        <w:t>inplace</w:t>
      </w:r>
      <w:proofErr w:type="spellEnd"/>
      <w:r w:rsidR="00A238D3" w:rsidRPr="00F3323D">
        <w:rPr>
          <w:rFonts w:ascii="Times New Roman" w:hAnsi="Times New Roman"/>
          <w:sz w:val="24"/>
          <w:szCs w:val="24"/>
        </w:rPr>
        <w:t>=True)</w:t>
      </w:r>
      <w:r w:rsidR="00A238D3" w:rsidRPr="00F3323D">
        <w:rPr>
          <w:rFonts w:ascii="Times New Roman" w:hAnsi="Times New Roman"/>
          <w:sz w:val="24"/>
          <w:szCs w:val="24"/>
        </w:rPr>
        <w:br/>
        <w:t>stock_data53['return'] = np.log(stock_data53['close']) - np.log(stock_data53['close'].shift(periods=1))</w:t>
      </w:r>
      <w:r w:rsidR="00A238D3" w:rsidRPr="00F3323D">
        <w:rPr>
          <w:rFonts w:ascii="Times New Roman" w:hAnsi="Times New Roman"/>
          <w:sz w:val="24"/>
          <w:szCs w:val="24"/>
        </w:rPr>
        <w:br/>
        <w:t>stock_data53.dropna(</w:t>
      </w:r>
      <w:proofErr w:type="spellStart"/>
      <w:r w:rsidR="00A238D3" w:rsidRPr="00F3323D">
        <w:rPr>
          <w:rFonts w:ascii="Times New Roman" w:hAnsi="Times New Roman"/>
          <w:sz w:val="24"/>
          <w:szCs w:val="24"/>
        </w:rPr>
        <w:t>inplace</w:t>
      </w:r>
      <w:proofErr w:type="spellEnd"/>
      <w:r w:rsidR="00A238D3" w:rsidRPr="00F3323D">
        <w:rPr>
          <w:rFonts w:ascii="Times New Roman" w:hAnsi="Times New Roman"/>
          <w:sz w:val="24"/>
          <w:szCs w:val="24"/>
        </w:rPr>
        <w:t>=True)</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ind</w:t>
      </w:r>
      <w:proofErr w:type="spellEnd"/>
      <w:r w:rsidR="00A238D3" w:rsidRPr="00F3323D">
        <w:rPr>
          <w:rFonts w:ascii="Times New Roman" w:hAnsi="Times New Roman"/>
          <w:sz w:val="24"/>
          <w:szCs w:val="24"/>
        </w:rPr>
        <w:t xml:space="preserve"> = (stock_data53['return'] &gt;= -0.1) &amp; (stock_data53['return'] &lt;= 0.1)</w:t>
      </w:r>
      <w:r w:rsidR="00A238D3" w:rsidRPr="00F3323D">
        <w:rPr>
          <w:rFonts w:ascii="Times New Roman" w:hAnsi="Times New Roman"/>
          <w:sz w:val="24"/>
          <w:szCs w:val="24"/>
        </w:rPr>
        <w:br/>
        <w:t>stock_data53 = stock_data53.loc[</w:t>
      </w:r>
      <w:proofErr w:type="spellStart"/>
      <w:r w:rsidR="00A238D3" w:rsidRPr="00F3323D">
        <w:rPr>
          <w:rFonts w:ascii="Times New Roman" w:hAnsi="Times New Roman"/>
          <w:sz w:val="24"/>
          <w:szCs w:val="24"/>
        </w:rPr>
        <w:t>ind</w:t>
      </w:r>
      <w:proofErr w:type="spellEnd"/>
      <w:r w:rsidR="00A238D3" w:rsidRPr="00F3323D">
        <w:rPr>
          <w:rFonts w:ascii="Times New Roman" w:hAnsi="Times New Roman"/>
          <w:sz w:val="24"/>
          <w:szCs w:val="24"/>
        </w:rPr>
        <w:t>, :]</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plt.plot</w:t>
      </w:r>
      <w:proofErr w:type="spellEnd"/>
      <w:r w:rsidR="00A238D3" w:rsidRPr="00F3323D">
        <w:rPr>
          <w:rFonts w:ascii="Times New Roman" w:hAnsi="Times New Roman"/>
          <w:sz w:val="24"/>
          <w:szCs w:val="24"/>
        </w:rPr>
        <w:t>(stock_data53['return'].values)</w:t>
      </w:r>
      <w:r w:rsidR="00A238D3" w:rsidRPr="00F3323D">
        <w:rPr>
          <w:rFonts w:ascii="Times New Roman" w:hAnsi="Times New Roman"/>
          <w:sz w:val="24"/>
          <w:szCs w:val="24"/>
        </w:rPr>
        <w:br/>
        <w:t xml:space="preserve"># </w:t>
      </w:r>
      <w:proofErr w:type="spellStart"/>
      <w:r w:rsidR="00A238D3" w:rsidRPr="00F3323D">
        <w:rPr>
          <w:rFonts w:ascii="Times New Roman" w:hAnsi="Times New Roman"/>
          <w:sz w:val="24"/>
          <w:szCs w:val="24"/>
        </w:rPr>
        <w:t>plt.show</w:t>
      </w:r>
      <w:proofErr w:type="spellEnd"/>
      <w:r w:rsidR="00A238D3" w:rsidRPr="00F3323D">
        <w:rPr>
          <w:rFonts w:ascii="Times New Roman" w:hAnsi="Times New Roman"/>
          <w:sz w:val="24"/>
          <w:szCs w:val="24"/>
        </w:rPr>
        <w:t>()</w:t>
      </w:r>
      <w:r w:rsidR="00A238D3" w:rsidRPr="00F3323D">
        <w:rPr>
          <w:rFonts w:ascii="Times New Roman" w:hAnsi="Times New Roman"/>
          <w:sz w:val="24"/>
          <w:szCs w:val="24"/>
        </w:rPr>
        <w:br/>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plt.figure</w:t>
      </w:r>
      <w:proofErr w:type="spellEnd"/>
      <w:r w:rsidR="00A238D3" w:rsidRPr="00F3323D">
        <w:rPr>
          <w:rFonts w:ascii="Times New Roman" w:hAnsi="Times New Roman"/>
          <w:sz w:val="24"/>
          <w:szCs w:val="24"/>
        </w:rPr>
        <w:t>(3)</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plt.subplot</w:t>
      </w:r>
      <w:proofErr w:type="spellEnd"/>
      <w:r w:rsidR="00A238D3" w:rsidRPr="00F3323D">
        <w:rPr>
          <w:rFonts w:ascii="Times New Roman" w:hAnsi="Times New Roman"/>
          <w:sz w:val="24"/>
          <w:szCs w:val="24"/>
        </w:rPr>
        <w:t>(2,2,1)</w:t>
      </w:r>
      <w:r w:rsidR="00A238D3" w:rsidRPr="00F3323D">
        <w:rPr>
          <w:rFonts w:ascii="Times New Roman" w:hAnsi="Times New Roman"/>
          <w:sz w:val="24"/>
          <w:szCs w:val="24"/>
        </w:rPr>
        <w:br/>
        <w:t xml:space="preserve">stock_data54 = </w:t>
      </w:r>
      <w:proofErr w:type="spellStart"/>
      <w:r w:rsidR="00A238D3" w:rsidRPr="00F3323D">
        <w:rPr>
          <w:rFonts w:ascii="Times New Roman" w:hAnsi="Times New Roman"/>
          <w:sz w:val="24"/>
          <w:szCs w:val="24"/>
        </w:rPr>
        <w:t>stock_data</w:t>
      </w:r>
      <w:proofErr w:type="spellEnd"/>
      <w:r w:rsidR="00A238D3" w:rsidRPr="00F3323D">
        <w:rPr>
          <w:rFonts w:ascii="Times New Roman" w:hAnsi="Times New Roman"/>
          <w:sz w:val="24"/>
          <w:szCs w:val="24"/>
        </w:rPr>
        <w:t>[</w:t>
      </w:r>
      <w:proofErr w:type="spellStart"/>
      <w:r w:rsidR="00A238D3" w:rsidRPr="00F3323D">
        <w:rPr>
          <w:rFonts w:ascii="Times New Roman" w:hAnsi="Times New Roman"/>
          <w:sz w:val="24"/>
          <w:szCs w:val="24"/>
        </w:rPr>
        <w:t>stock_data</w:t>
      </w:r>
      <w:proofErr w:type="spellEnd"/>
      <w:r w:rsidR="00A238D3" w:rsidRPr="00F3323D">
        <w:rPr>
          <w:rFonts w:ascii="Times New Roman" w:hAnsi="Times New Roman"/>
          <w:sz w:val="24"/>
          <w:szCs w:val="24"/>
        </w:rPr>
        <w:t xml:space="preserve">['code'] == </w:t>
      </w:r>
      <w:proofErr w:type="spellStart"/>
      <w:r w:rsidR="00A238D3" w:rsidRPr="00F3323D">
        <w:rPr>
          <w:rFonts w:ascii="Times New Roman" w:hAnsi="Times New Roman"/>
          <w:sz w:val="24"/>
          <w:szCs w:val="24"/>
        </w:rPr>
        <w:t>stk_codes</w:t>
      </w:r>
      <w:proofErr w:type="spellEnd"/>
      <w:r w:rsidR="00A238D3" w:rsidRPr="00F3323D">
        <w:rPr>
          <w:rFonts w:ascii="Times New Roman" w:hAnsi="Times New Roman"/>
          <w:sz w:val="24"/>
          <w:szCs w:val="24"/>
        </w:rPr>
        <w:t>[4]]</w:t>
      </w:r>
      <w:r w:rsidR="00A238D3" w:rsidRPr="00F3323D">
        <w:rPr>
          <w:rFonts w:ascii="Times New Roman" w:hAnsi="Times New Roman"/>
          <w:sz w:val="24"/>
          <w:szCs w:val="24"/>
        </w:rPr>
        <w:br/>
        <w:t xml:space="preserve">stock_data54['date'] = </w:t>
      </w:r>
      <w:proofErr w:type="spellStart"/>
      <w:r w:rsidR="00A238D3" w:rsidRPr="00F3323D">
        <w:rPr>
          <w:rFonts w:ascii="Times New Roman" w:hAnsi="Times New Roman"/>
          <w:sz w:val="24"/>
          <w:szCs w:val="24"/>
        </w:rPr>
        <w:t>pd.to_datetime</w:t>
      </w:r>
      <w:proofErr w:type="spellEnd"/>
      <w:r w:rsidR="00A238D3" w:rsidRPr="00F3323D">
        <w:rPr>
          <w:rFonts w:ascii="Times New Roman" w:hAnsi="Times New Roman"/>
          <w:sz w:val="24"/>
          <w:szCs w:val="24"/>
        </w:rPr>
        <w:t>(stock_data54['date'])</w:t>
      </w:r>
      <w:r w:rsidR="00A238D3" w:rsidRPr="00F3323D">
        <w:rPr>
          <w:rFonts w:ascii="Times New Roman" w:hAnsi="Times New Roman"/>
          <w:sz w:val="24"/>
          <w:szCs w:val="24"/>
        </w:rPr>
        <w:br/>
        <w:t xml:space="preserve">stock_data54.sort_values(by=['date'], </w:t>
      </w:r>
      <w:proofErr w:type="spellStart"/>
      <w:r w:rsidR="00A238D3" w:rsidRPr="00F3323D">
        <w:rPr>
          <w:rFonts w:ascii="Times New Roman" w:hAnsi="Times New Roman"/>
          <w:sz w:val="24"/>
          <w:szCs w:val="24"/>
        </w:rPr>
        <w:t>inplace</w:t>
      </w:r>
      <w:proofErr w:type="spellEnd"/>
      <w:r w:rsidR="00A238D3" w:rsidRPr="00F3323D">
        <w:rPr>
          <w:rFonts w:ascii="Times New Roman" w:hAnsi="Times New Roman"/>
          <w:sz w:val="24"/>
          <w:szCs w:val="24"/>
        </w:rPr>
        <w:t>=True)</w:t>
      </w:r>
      <w:r w:rsidR="00A238D3" w:rsidRPr="00F3323D">
        <w:rPr>
          <w:rFonts w:ascii="Times New Roman" w:hAnsi="Times New Roman"/>
          <w:sz w:val="24"/>
          <w:szCs w:val="24"/>
        </w:rPr>
        <w:br/>
        <w:t>stock_data54['return'] = np.log(stock_data54['close']) - np.log(stock_data54['close'].shift(periods=1))</w:t>
      </w:r>
      <w:r w:rsidR="00A238D3" w:rsidRPr="00F3323D">
        <w:rPr>
          <w:rFonts w:ascii="Times New Roman" w:hAnsi="Times New Roman"/>
          <w:sz w:val="24"/>
          <w:szCs w:val="24"/>
        </w:rPr>
        <w:br/>
      </w:r>
      <w:r w:rsidR="00A238D3" w:rsidRPr="00F3323D">
        <w:rPr>
          <w:rFonts w:ascii="Times New Roman" w:hAnsi="Times New Roman"/>
          <w:sz w:val="24"/>
          <w:szCs w:val="24"/>
        </w:rPr>
        <w:lastRenderedPageBreak/>
        <w:t>stock_data54.dropna(</w:t>
      </w:r>
      <w:proofErr w:type="spellStart"/>
      <w:r w:rsidR="00A238D3" w:rsidRPr="00F3323D">
        <w:rPr>
          <w:rFonts w:ascii="Times New Roman" w:hAnsi="Times New Roman"/>
          <w:sz w:val="24"/>
          <w:szCs w:val="24"/>
        </w:rPr>
        <w:t>inplace</w:t>
      </w:r>
      <w:proofErr w:type="spellEnd"/>
      <w:r w:rsidR="00A238D3" w:rsidRPr="00F3323D">
        <w:rPr>
          <w:rFonts w:ascii="Times New Roman" w:hAnsi="Times New Roman"/>
          <w:sz w:val="24"/>
          <w:szCs w:val="24"/>
        </w:rPr>
        <w:t>=True)</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ind</w:t>
      </w:r>
      <w:proofErr w:type="spellEnd"/>
      <w:r w:rsidR="00A238D3" w:rsidRPr="00F3323D">
        <w:rPr>
          <w:rFonts w:ascii="Times New Roman" w:hAnsi="Times New Roman"/>
          <w:sz w:val="24"/>
          <w:szCs w:val="24"/>
        </w:rPr>
        <w:t xml:space="preserve"> = (stock_data54['return'] &gt;= -0.1) &amp; (stock_data54['return'] &lt;= 0.1)</w:t>
      </w:r>
      <w:r w:rsidR="00A238D3" w:rsidRPr="00F3323D">
        <w:rPr>
          <w:rFonts w:ascii="Times New Roman" w:hAnsi="Times New Roman"/>
          <w:sz w:val="24"/>
          <w:szCs w:val="24"/>
        </w:rPr>
        <w:br/>
        <w:t>stock_data54 = stock_data54.loc[</w:t>
      </w:r>
      <w:proofErr w:type="spellStart"/>
      <w:r w:rsidR="00A238D3" w:rsidRPr="00F3323D">
        <w:rPr>
          <w:rFonts w:ascii="Times New Roman" w:hAnsi="Times New Roman"/>
          <w:sz w:val="24"/>
          <w:szCs w:val="24"/>
        </w:rPr>
        <w:t>ind</w:t>
      </w:r>
      <w:proofErr w:type="spellEnd"/>
      <w:r w:rsidR="00A238D3" w:rsidRPr="00F3323D">
        <w:rPr>
          <w:rFonts w:ascii="Times New Roman" w:hAnsi="Times New Roman"/>
          <w:sz w:val="24"/>
          <w:szCs w:val="24"/>
        </w:rPr>
        <w:t>, :]</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plt.plot</w:t>
      </w:r>
      <w:proofErr w:type="spellEnd"/>
      <w:r w:rsidR="00A238D3" w:rsidRPr="00F3323D">
        <w:rPr>
          <w:rFonts w:ascii="Times New Roman" w:hAnsi="Times New Roman"/>
          <w:sz w:val="24"/>
          <w:szCs w:val="24"/>
        </w:rPr>
        <w:t>(stock_data54['return'].values)</w:t>
      </w:r>
      <w:r w:rsidR="00A238D3" w:rsidRPr="00F3323D">
        <w:rPr>
          <w:rFonts w:ascii="Times New Roman" w:hAnsi="Times New Roman"/>
          <w:sz w:val="24"/>
          <w:szCs w:val="24"/>
        </w:rPr>
        <w:br/>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plt.subplot</w:t>
      </w:r>
      <w:proofErr w:type="spellEnd"/>
      <w:r w:rsidR="00A238D3" w:rsidRPr="00F3323D">
        <w:rPr>
          <w:rFonts w:ascii="Times New Roman" w:hAnsi="Times New Roman"/>
          <w:sz w:val="24"/>
          <w:szCs w:val="24"/>
        </w:rPr>
        <w:t>(2,2,2)</w:t>
      </w:r>
      <w:r w:rsidR="00A238D3" w:rsidRPr="00F3323D">
        <w:rPr>
          <w:rFonts w:ascii="Times New Roman" w:hAnsi="Times New Roman"/>
          <w:sz w:val="24"/>
          <w:szCs w:val="24"/>
        </w:rPr>
        <w:br/>
        <w:t xml:space="preserve">stock_data55 = </w:t>
      </w:r>
      <w:proofErr w:type="spellStart"/>
      <w:r w:rsidR="00A238D3" w:rsidRPr="00F3323D">
        <w:rPr>
          <w:rFonts w:ascii="Times New Roman" w:hAnsi="Times New Roman"/>
          <w:sz w:val="24"/>
          <w:szCs w:val="24"/>
        </w:rPr>
        <w:t>stock_data</w:t>
      </w:r>
      <w:proofErr w:type="spellEnd"/>
      <w:r w:rsidR="00A238D3" w:rsidRPr="00F3323D">
        <w:rPr>
          <w:rFonts w:ascii="Times New Roman" w:hAnsi="Times New Roman"/>
          <w:sz w:val="24"/>
          <w:szCs w:val="24"/>
        </w:rPr>
        <w:t>[</w:t>
      </w:r>
      <w:proofErr w:type="spellStart"/>
      <w:r w:rsidR="00A238D3" w:rsidRPr="00F3323D">
        <w:rPr>
          <w:rFonts w:ascii="Times New Roman" w:hAnsi="Times New Roman"/>
          <w:sz w:val="24"/>
          <w:szCs w:val="24"/>
        </w:rPr>
        <w:t>stock_data</w:t>
      </w:r>
      <w:proofErr w:type="spellEnd"/>
      <w:r w:rsidR="00A238D3" w:rsidRPr="00F3323D">
        <w:rPr>
          <w:rFonts w:ascii="Times New Roman" w:hAnsi="Times New Roman"/>
          <w:sz w:val="24"/>
          <w:szCs w:val="24"/>
        </w:rPr>
        <w:t xml:space="preserve">['code'] == </w:t>
      </w:r>
      <w:proofErr w:type="spellStart"/>
      <w:r w:rsidR="00A238D3" w:rsidRPr="00F3323D">
        <w:rPr>
          <w:rFonts w:ascii="Times New Roman" w:hAnsi="Times New Roman"/>
          <w:sz w:val="24"/>
          <w:szCs w:val="24"/>
        </w:rPr>
        <w:t>stk_codes</w:t>
      </w:r>
      <w:proofErr w:type="spellEnd"/>
      <w:r w:rsidR="00A238D3" w:rsidRPr="00F3323D">
        <w:rPr>
          <w:rFonts w:ascii="Times New Roman" w:hAnsi="Times New Roman"/>
          <w:sz w:val="24"/>
          <w:szCs w:val="24"/>
        </w:rPr>
        <w:t>[5]]</w:t>
      </w:r>
      <w:r w:rsidR="00A238D3" w:rsidRPr="00F3323D">
        <w:rPr>
          <w:rFonts w:ascii="Times New Roman" w:hAnsi="Times New Roman"/>
          <w:sz w:val="24"/>
          <w:szCs w:val="24"/>
        </w:rPr>
        <w:br/>
        <w:t xml:space="preserve">stock_data55['date'] = </w:t>
      </w:r>
      <w:proofErr w:type="spellStart"/>
      <w:r w:rsidR="00A238D3" w:rsidRPr="00F3323D">
        <w:rPr>
          <w:rFonts w:ascii="Times New Roman" w:hAnsi="Times New Roman"/>
          <w:sz w:val="24"/>
          <w:szCs w:val="24"/>
        </w:rPr>
        <w:t>pd.to_datetime</w:t>
      </w:r>
      <w:proofErr w:type="spellEnd"/>
      <w:r w:rsidR="00A238D3" w:rsidRPr="00F3323D">
        <w:rPr>
          <w:rFonts w:ascii="Times New Roman" w:hAnsi="Times New Roman"/>
          <w:sz w:val="24"/>
          <w:szCs w:val="24"/>
        </w:rPr>
        <w:t>(stock_data55['date'])</w:t>
      </w:r>
      <w:r w:rsidR="00A238D3" w:rsidRPr="00F3323D">
        <w:rPr>
          <w:rFonts w:ascii="Times New Roman" w:hAnsi="Times New Roman"/>
          <w:sz w:val="24"/>
          <w:szCs w:val="24"/>
        </w:rPr>
        <w:br/>
        <w:t xml:space="preserve">stock_data55.sort_values(by=['date'], </w:t>
      </w:r>
      <w:proofErr w:type="spellStart"/>
      <w:r w:rsidR="00A238D3" w:rsidRPr="00F3323D">
        <w:rPr>
          <w:rFonts w:ascii="Times New Roman" w:hAnsi="Times New Roman"/>
          <w:sz w:val="24"/>
          <w:szCs w:val="24"/>
        </w:rPr>
        <w:t>inplace</w:t>
      </w:r>
      <w:proofErr w:type="spellEnd"/>
      <w:r w:rsidR="00A238D3" w:rsidRPr="00F3323D">
        <w:rPr>
          <w:rFonts w:ascii="Times New Roman" w:hAnsi="Times New Roman"/>
          <w:sz w:val="24"/>
          <w:szCs w:val="24"/>
        </w:rPr>
        <w:t>=True)</w:t>
      </w:r>
      <w:r w:rsidR="00A238D3" w:rsidRPr="00F3323D">
        <w:rPr>
          <w:rFonts w:ascii="Times New Roman" w:hAnsi="Times New Roman"/>
          <w:sz w:val="24"/>
          <w:szCs w:val="24"/>
        </w:rPr>
        <w:br/>
        <w:t>stock_data55['return'] = np.log(stock_data55['close']) - np.log(stock_data55['close'].shift(periods=1))</w:t>
      </w:r>
      <w:r w:rsidR="00A238D3" w:rsidRPr="00F3323D">
        <w:rPr>
          <w:rFonts w:ascii="Times New Roman" w:hAnsi="Times New Roman"/>
          <w:sz w:val="24"/>
          <w:szCs w:val="24"/>
        </w:rPr>
        <w:br/>
        <w:t>stock_data55.dropna(</w:t>
      </w:r>
      <w:proofErr w:type="spellStart"/>
      <w:r w:rsidR="00A238D3" w:rsidRPr="00F3323D">
        <w:rPr>
          <w:rFonts w:ascii="Times New Roman" w:hAnsi="Times New Roman"/>
          <w:sz w:val="24"/>
          <w:szCs w:val="24"/>
        </w:rPr>
        <w:t>inplace</w:t>
      </w:r>
      <w:proofErr w:type="spellEnd"/>
      <w:r w:rsidR="00A238D3" w:rsidRPr="00F3323D">
        <w:rPr>
          <w:rFonts w:ascii="Times New Roman" w:hAnsi="Times New Roman"/>
          <w:sz w:val="24"/>
          <w:szCs w:val="24"/>
        </w:rPr>
        <w:t>=True)</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ind</w:t>
      </w:r>
      <w:proofErr w:type="spellEnd"/>
      <w:r w:rsidR="00A238D3" w:rsidRPr="00F3323D">
        <w:rPr>
          <w:rFonts w:ascii="Times New Roman" w:hAnsi="Times New Roman"/>
          <w:sz w:val="24"/>
          <w:szCs w:val="24"/>
        </w:rPr>
        <w:t xml:space="preserve"> = (stock_data55['return'] &gt;= -0.1) &amp; (stock_data55['return'] &lt;= 0.1)</w:t>
      </w:r>
      <w:r w:rsidR="00A238D3" w:rsidRPr="00F3323D">
        <w:rPr>
          <w:rFonts w:ascii="Times New Roman" w:hAnsi="Times New Roman"/>
          <w:sz w:val="24"/>
          <w:szCs w:val="24"/>
        </w:rPr>
        <w:br/>
        <w:t>stock_data55 = stock_data55.loc[</w:t>
      </w:r>
      <w:proofErr w:type="spellStart"/>
      <w:r w:rsidR="00A238D3" w:rsidRPr="00F3323D">
        <w:rPr>
          <w:rFonts w:ascii="Times New Roman" w:hAnsi="Times New Roman"/>
          <w:sz w:val="24"/>
          <w:szCs w:val="24"/>
        </w:rPr>
        <w:t>ind</w:t>
      </w:r>
      <w:proofErr w:type="spellEnd"/>
      <w:r w:rsidR="00A238D3" w:rsidRPr="00F3323D">
        <w:rPr>
          <w:rFonts w:ascii="Times New Roman" w:hAnsi="Times New Roman"/>
          <w:sz w:val="24"/>
          <w:szCs w:val="24"/>
        </w:rPr>
        <w:t>, :]</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plt.plot</w:t>
      </w:r>
      <w:proofErr w:type="spellEnd"/>
      <w:r w:rsidR="00A238D3" w:rsidRPr="00F3323D">
        <w:rPr>
          <w:rFonts w:ascii="Times New Roman" w:hAnsi="Times New Roman"/>
          <w:sz w:val="24"/>
          <w:szCs w:val="24"/>
        </w:rPr>
        <w:t>(stock_data55['return'].values)</w:t>
      </w:r>
      <w:r w:rsidR="00A238D3" w:rsidRPr="00F3323D">
        <w:rPr>
          <w:rFonts w:ascii="Times New Roman" w:hAnsi="Times New Roman"/>
          <w:sz w:val="24"/>
          <w:szCs w:val="24"/>
        </w:rPr>
        <w:br/>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plt.subplot</w:t>
      </w:r>
      <w:proofErr w:type="spellEnd"/>
      <w:r w:rsidR="00A238D3" w:rsidRPr="00F3323D">
        <w:rPr>
          <w:rFonts w:ascii="Times New Roman" w:hAnsi="Times New Roman"/>
          <w:sz w:val="24"/>
          <w:szCs w:val="24"/>
        </w:rPr>
        <w:t>(2,2,3)</w:t>
      </w:r>
      <w:r w:rsidR="00A238D3" w:rsidRPr="00F3323D">
        <w:rPr>
          <w:rFonts w:ascii="Times New Roman" w:hAnsi="Times New Roman"/>
          <w:sz w:val="24"/>
          <w:szCs w:val="24"/>
        </w:rPr>
        <w:br/>
        <w:t xml:space="preserve">stock_data56 = </w:t>
      </w:r>
      <w:proofErr w:type="spellStart"/>
      <w:r w:rsidR="00A238D3" w:rsidRPr="00F3323D">
        <w:rPr>
          <w:rFonts w:ascii="Times New Roman" w:hAnsi="Times New Roman"/>
          <w:sz w:val="24"/>
          <w:szCs w:val="24"/>
        </w:rPr>
        <w:t>stock_data</w:t>
      </w:r>
      <w:proofErr w:type="spellEnd"/>
      <w:r w:rsidR="00A238D3" w:rsidRPr="00F3323D">
        <w:rPr>
          <w:rFonts w:ascii="Times New Roman" w:hAnsi="Times New Roman"/>
          <w:sz w:val="24"/>
          <w:szCs w:val="24"/>
        </w:rPr>
        <w:t>[</w:t>
      </w:r>
      <w:proofErr w:type="spellStart"/>
      <w:r w:rsidR="00A238D3" w:rsidRPr="00F3323D">
        <w:rPr>
          <w:rFonts w:ascii="Times New Roman" w:hAnsi="Times New Roman"/>
          <w:sz w:val="24"/>
          <w:szCs w:val="24"/>
        </w:rPr>
        <w:t>stock_data</w:t>
      </w:r>
      <w:proofErr w:type="spellEnd"/>
      <w:r w:rsidR="00A238D3" w:rsidRPr="00F3323D">
        <w:rPr>
          <w:rFonts w:ascii="Times New Roman" w:hAnsi="Times New Roman"/>
          <w:sz w:val="24"/>
          <w:szCs w:val="24"/>
        </w:rPr>
        <w:t xml:space="preserve">['code'] == </w:t>
      </w:r>
      <w:proofErr w:type="spellStart"/>
      <w:r w:rsidR="00A238D3" w:rsidRPr="00F3323D">
        <w:rPr>
          <w:rFonts w:ascii="Times New Roman" w:hAnsi="Times New Roman"/>
          <w:sz w:val="24"/>
          <w:szCs w:val="24"/>
        </w:rPr>
        <w:t>stk_codes</w:t>
      </w:r>
      <w:proofErr w:type="spellEnd"/>
      <w:r w:rsidR="00A238D3" w:rsidRPr="00F3323D">
        <w:rPr>
          <w:rFonts w:ascii="Times New Roman" w:hAnsi="Times New Roman"/>
          <w:sz w:val="24"/>
          <w:szCs w:val="24"/>
        </w:rPr>
        <w:t>[6]]</w:t>
      </w:r>
      <w:r w:rsidR="00A238D3" w:rsidRPr="00F3323D">
        <w:rPr>
          <w:rFonts w:ascii="Times New Roman" w:hAnsi="Times New Roman"/>
          <w:sz w:val="24"/>
          <w:szCs w:val="24"/>
        </w:rPr>
        <w:br/>
        <w:t xml:space="preserve">stock_data56['date'] = </w:t>
      </w:r>
      <w:proofErr w:type="spellStart"/>
      <w:r w:rsidR="00A238D3" w:rsidRPr="00F3323D">
        <w:rPr>
          <w:rFonts w:ascii="Times New Roman" w:hAnsi="Times New Roman"/>
          <w:sz w:val="24"/>
          <w:szCs w:val="24"/>
        </w:rPr>
        <w:t>pd.to_datetime</w:t>
      </w:r>
      <w:proofErr w:type="spellEnd"/>
      <w:r w:rsidR="00A238D3" w:rsidRPr="00F3323D">
        <w:rPr>
          <w:rFonts w:ascii="Times New Roman" w:hAnsi="Times New Roman"/>
          <w:sz w:val="24"/>
          <w:szCs w:val="24"/>
        </w:rPr>
        <w:t>(stock_data56['date'])</w:t>
      </w:r>
      <w:r w:rsidR="00A238D3" w:rsidRPr="00F3323D">
        <w:rPr>
          <w:rFonts w:ascii="Times New Roman" w:hAnsi="Times New Roman"/>
          <w:sz w:val="24"/>
          <w:szCs w:val="24"/>
        </w:rPr>
        <w:br/>
        <w:t xml:space="preserve">stock_data56.sort_values(by=['date'], </w:t>
      </w:r>
      <w:proofErr w:type="spellStart"/>
      <w:r w:rsidR="00A238D3" w:rsidRPr="00F3323D">
        <w:rPr>
          <w:rFonts w:ascii="Times New Roman" w:hAnsi="Times New Roman"/>
          <w:sz w:val="24"/>
          <w:szCs w:val="24"/>
        </w:rPr>
        <w:t>inplace</w:t>
      </w:r>
      <w:proofErr w:type="spellEnd"/>
      <w:r w:rsidR="00A238D3" w:rsidRPr="00F3323D">
        <w:rPr>
          <w:rFonts w:ascii="Times New Roman" w:hAnsi="Times New Roman"/>
          <w:sz w:val="24"/>
          <w:szCs w:val="24"/>
        </w:rPr>
        <w:t>=True)</w:t>
      </w:r>
      <w:r w:rsidR="00A238D3" w:rsidRPr="00F3323D">
        <w:rPr>
          <w:rFonts w:ascii="Times New Roman" w:hAnsi="Times New Roman"/>
          <w:sz w:val="24"/>
          <w:szCs w:val="24"/>
        </w:rPr>
        <w:br/>
        <w:t>stock_data56['return'] = np.log(stock_data56['close']) - np.log(stock_data56['close'].shift(periods=1))</w:t>
      </w:r>
      <w:r w:rsidR="00A238D3" w:rsidRPr="00F3323D">
        <w:rPr>
          <w:rFonts w:ascii="Times New Roman" w:hAnsi="Times New Roman"/>
          <w:sz w:val="24"/>
          <w:szCs w:val="24"/>
        </w:rPr>
        <w:br/>
        <w:t>stock_data56.dropna(</w:t>
      </w:r>
      <w:proofErr w:type="spellStart"/>
      <w:r w:rsidR="00A238D3" w:rsidRPr="00F3323D">
        <w:rPr>
          <w:rFonts w:ascii="Times New Roman" w:hAnsi="Times New Roman"/>
          <w:sz w:val="24"/>
          <w:szCs w:val="24"/>
        </w:rPr>
        <w:t>inplace</w:t>
      </w:r>
      <w:proofErr w:type="spellEnd"/>
      <w:r w:rsidR="00A238D3" w:rsidRPr="00F3323D">
        <w:rPr>
          <w:rFonts w:ascii="Times New Roman" w:hAnsi="Times New Roman"/>
          <w:sz w:val="24"/>
          <w:szCs w:val="24"/>
        </w:rPr>
        <w:t>=True)</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ind</w:t>
      </w:r>
      <w:proofErr w:type="spellEnd"/>
      <w:r w:rsidR="00A238D3" w:rsidRPr="00F3323D">
        <w:rPr>
          <w:rFonts w:ascii="Times New Roman" w:hAnsi="Times New Roman"/>
          <w:sz w:val="24"/>
          <w:szCs w:val="24"/>
        </w:rPr>
        <w:t xml:space="preserve"> = (stock_data56['return'] &gt;= -0.1) &amp; (stock_data56['return'] &lt;= 0.1)</w:t>
      </w:r>
      <w:r w:rsidR="00A238D3" w:rsidRPr="00F3323D">
        <w:rPr>
          <w:rFonts w:ascii="Times New Roman" w:hAnsi="Times New Roman"/>
          <w:sz w:val="24"/>
          <w:szCs w:val="24"/>
        </w:rPr>
        <w:br/>
        <w:t>stock_data56 = stock_data56.loc[</w:t>
      </w:r>
      <w:proofErr w:type="spellStart"/>
      <w:r w:rsidR="00A238D3" w:rsidRPr="00F3323D">
        <w:rPr>
          <w:rFonts w:ascii="Times New Roman" w:hAnsi="Times New Roman"/>
          <w:sz w:val="24"/>
          <w:szCs w:val="24"/>
        </w:rPr>
        <w:t>ind</w:t>
      </w:r>
      <w:proofErr w:type="spellEnd"/>
      <w:r w:rsidR="00A238D3" w:rsidRPr="00F3323D">
        <w:rPr>
          <w:rFonts w:ascii="Times New Roman" w:hAnsi="Times New Roman"/>
          <w:sz w:val="24"/>
          <w:szCs w:val="24"/>
        </w:rPr>
        <w:t>, :]</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plt.plot</w:t>
      </w:r>
      <w:proofErr w:type="spellEnd"/>
      <w:r w:rsidR="00A238D3" w:rsidRPr="00F3323D">
        <w:rPr>
          <w:rFonts w:ascii="Times New Roman" w:hAnsi="Times New Roman"/>
          <w:sz w:val="24"/>
          <w:szCs w:val="24"/>
        </w:rPr>
        <w:t>(stock_data56['return'].values)</w:t>
      </w:r>
      <w:r w:rsidR="00A238D3" w:rsidRPr="00F3323D">
        <w:rPr>
          <w:rFonts w:ascii="Times New Roman" w:hAnsi="Times New Roman"/>
          <w:sz w:val="24"/>
          <w:szCs w:val="24"/>
        </w:rPr>
        <w:br/>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plt.subplot</w:t>
      </w:r>
      <w:proofErr w:type="spellEnd"/>
      <w:r w:rsidR="00A238D3" w:rsidRPr="00F3323D">
        <w:rPr>
          <w:rFonts w:ascii="Times New Roman" w:hAnsi="Times New Roman"/>
          <w:sz w:val="24"/>
          <w:szCs w:val="24"/>
        </w:rPr>
        <w:t>(2,2,4)</w:t>
      </w:r>
      <w:r w:rsidR="00A238D3" w:rsidRPr="00F3323D">
        <w:rPr>
          <w:rFonts w:ascii="Times New Roman" w:hAnsi="Times New Roman"/>
          <w:sz w:val="24"/>
          <w:szCs w:val="24"/>
        </w:rPr>
        <w:br/>
        <w:t xml:space="preserve">stock_data57 = </w:t>
      </w:r>
      <w:proofErr w:type="spellStart"/>
      <w:r w:rsidR="00A238D3" w:rsidRPr="00F3323D">
        <w:rPr>
          <w:rFonts w:ascii="Times New Roman" w:hAnsi="Times New Roman"/>
          <w:sz w:val="24"/>
          <w:szCs w:val="24"/>
        </w:rPr>
        <w:t>stock_data</w:t>
      </w:r>
      <w:proofErr w:type="spellEnd"/>
      <w:r w:rsidR="00A238D3" w:rsidRPr="00F3323D">
        <w:rPr>
          <w:rFonts w:ascii="Times New Roman" w:hAnsi="Times New Roman"/>
          <w:sz w:val="24"/>
          <w:szCs w:val="24"/>
        </w:rPr>
        <w:t>[</w:t>
      </w:r>
      <w:proofErr w:type="spellStart"/>
      <w:r w:rsidR="00A238D3" w:rsidRPr="00F3323D">
        <w:rPr>
          <w:rFonts w:ascii="Times New Roman" w:hAnsi="Times New Roman"/>
          <w:sz w:val="24"/>
          <w:szCs w:val="24"/>
        </w:rPr>
        <w:t>stock_data</w:t>
      </w:r>
      <w:proofErr w:type="spellEnd"/>
      <w:r w:rsidR="00A238D3" w:rsidRPr="00F3323D">
        <w:rPr>
          <w:rFonts w:ascii="Times New Roman" w:hAnsi="Times New Roman"/>
          <w:sz w:val="24"/>
          <w:szCs w:val="24"/>
        </w:rPr>
        <w:t xml:space="preserve">['code'] == </w:t>
      </w:r>
      <w:proofErr w:type="spellStart"/>
      <w:r w:rsidR="00A238D3" w:rsidRPr="00F3323D">
        <w:rPr>
          <w:rFonts w:ascii="Times New Roman" w:hAnsi="Times New Roman"/>
          <w:sz w:val="24"/>
          <w:szCs w:val="24"/>
        </w:rPr>
        <w:t>stk_codes</w:t>
      </w:r>
      <w:proofErr w:type="spellEnd"/>
      <w:r w:rsidR="00A238D3" w:rsidRPr="00F3323D">
        <w:rPr>
          <w:rFonts w:ascii="Times New Roman" w:hAnsi="Times New Roman"/>
          <w:sz w:val="24"/>
          <w:szCs w:val="24"/>
        </w:rPr>
        <w:t>[7]]</w:t>
      </w:r>
      <w:r w:rsidR="00A238D3" w:rsidRPr="00F3323D">
        <w:rPr>
          <w:rFonts w:ascii="Times New Roman" w:hAnsi="Times New Roman"/>
          <w:sz w:val="24"/>
          <w:szCs w:val="24"/>
        </w:rPr>
        <w:br/>
        <w:t xml:space="preserve">stock_data57['date'] = </w:t>
      </w:r>
      <w:proofErr w:type="spellStart"/>
      <w:r w:rsidR="00A238D3" w:rsidRPr="00F3323D">
        <w:rPr>
          <w:rFonts w:ascii="Times New Roman" w:hAnsi="Times New Roman"/>
          <w:sz w:val="24"/>
          <w:szCs w:val="24"/>
        </w:rPr>
        <w:t>pd.to_datetime</w:t>
      </w:r>
      <w:proofErr w:type="spellEnd"/>
      <w:r w:rsidR="00A238D3" w:rsidRPr="00F3323D">
        <w:rPr>
          <w:rFonts w:ascii="Times New Roman" w:hAnsi="Times New Roman"/>
          <w:sz w:val="24"/>
          <w:szCs w:val="24"/>
        </w:rPr>
        <w:t>(stock_data57['date'])</w:t>
      </w:r>
      <w:r w:rsidR="00A238D3" w:rsidRPr="00F3323D">
        <w:rPr>
          <w:rFonts w:ascii="Times New Roman" w:hAnsi="Times New Roman"/>
          <w:sz w:val="24"/>
          <w:szCs w:val="24"/>
        </w:rPr>
        <w:br/>
        <w:t xml:space="preserve">stock_data57.sort_values(by=['date'], </w:t>
      </w:r>
      <w:proofErr w:type="spellStart"/>
      <w:r w:rsidR="00A238D3" w:rsidRPr="00F3323D">
        <w:rPr>
          <w:rFonts w:ascii="Times New Roman" w:hAnsi="Times New Roman"/>
          <w:sz w:val="24"/>
          <w:szCs w:val="24"/>
        </w:rPr>
        <w:t>inplace</w:t>
      </w:r>
      <w:proofErr w:type="spellEnd"/>
      <w:r w:rsidR="00A238D3" w:rsidRPr="00F3323D">
        <w:rPr>
          <w:rFonts w:ascii="Times New Roman" w:hAnsi="Times New Roman"/>
          <w:sz w:val="24"/>
          <w:szCs w:val="24"/>
        </w:rPr>
        <w:t>=True)</w:t>
      </w:r>
      <w:r w:rsidR="00A238D3" w:rsidRPr="00F3323D">
        <w:rPr>
          <w:rFonts w:ascii="Times New Roman" w:hAnsi="Times New Roman"/>
          <w:sz w:val="24"/>
          <w:szCs w:val="24"/>
        </w:rPr>
        <w:br/>
        <w:t>stock_data57['return'] = np.log(stock_data57['close']) - np.log(stock_data57['close'].shift(periods=1))</w:t>
      </w:r>
      <w:r w:rsidR="00A238D3" w:rsidRPr="00F3323D">
        <w:rPr>
          <w:rFonts w:ascii="Times New Roman" w:hAnsi="Times New Roman"/>
          <w:sz w:val="24"/>
          <w:szCs w:val="24"/>
        </w:rPr>
        <w:br/>
        <w:t>stock_data57.dropna(</w:t>
      </w:r>
      <w:proofErr w:type="spellStart"/>
      <w:r w:rsidR="00A238D3" w:rsidRPr="00F3323D">
        <w:rPr>
          <w:rFonts w:ascii="Times New Roman" w:hAnsi="Times New Roman"/>
          <w:sz w:val="24"/>
          <w:szCs w:val="24"/>
        </w:rPr>
        <w:t>inplace</w:t>
      </w:r>
      <w:proofErr w:type="spellEnd"/>
      <w:r w:rsidR="00A238D3" w:rsidRPr="00F3323D">
        <w:rPr>
          <w:rFonts w:ascii="Times New Roman" w:hAnsi="Times New Roman"/>
          <w:sz w:val="24"/>
          <w:szCs w:val="24"/>
        </w:rPr>
        <w:t>=True)</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ind</w:t>
      </w:r>
      <w:proofErr w:type="spellEnd"/>
      <w:r w:rsidR="00A238D3" w:rsidRPr="00F3323D">
        <w:rPr>
          <w:rFonts w:ascii="Times New Roman" w:hAnsi="Times New Roman"/>
          <w:sz w:val="24"/>
          <w:szCs w:val="24"/>
        </w:rPr>
        <w:t xml:space="preserve"> = (stock_data57['return'] &gt;= -0.1) &amp; (stock_data57['return'] &lt;= 0.1)</w:t>
      </w:r>
      <w:r w:rsidR="00A238D3" w:rsidRPr="00F3323D">
        <w:rPr>
          <w:rFonts w:ascii="Times New Roman" w:hAnsi="Times New Roman"/>
          <w:sz w:val="24"/>
          <w:szCs w:val="24"/>
        </w:rPr>
        <w:br/>
        <w:t>stock_data57 = stock_data57.loc[</w:t>
      </w:r>
      <w:proofErr w:type="spellStart"/>
      <w:r w:rsidR="00A238D3" w:rsidRPr="00F3323D">
        <w:rPr>
          <w:rFonts w:ascii="Times New Roman" w:hAnsi="Times New Roman"/>
          <w:sz w:val="24"/>
          <w:szCs w:val="24"/>
        </w:rPr>
        <w:t>ind</w:t>
      </w:r>
      <w:proofErr w:type="spellEnd"/>
      <w:r w:rsidR="00A238D3" w:rsidRPr="00F3323D">
        <w:rPr>
          <w:rFonts w:ascii="Times New Roman" w:hAnsi="Times New Roman"/>
          <w:sz w:val="24"/>
          <w:szCs w:val="24"/>
        </w:rPr>
        <w:t>, :]</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plt.plot</w:t>
      </w:r>
      <w:proofErr w:type="spellEnd"/>
      <w:r w:rsidR="00A238D3" w:rsidRPr="00F3323D">
        <w:rPr>
          <w:rFonts w:ascii="Times New Roman" w:hAnsi="Times New Roman"/>
          <w:sz w:val="24"/>
          <w:szCs w:val="24"/>
        </w:rPr>
        <w:t>(stock_data57['return'].values)</w:t>
      </w:r>
      <w:r w:rsidR="00A238D3" w:rsidRPr="00F3323D">
        <w:rPr>
          <w:rFonts w:ascii="Times New Roman" w:hAnsi="Times New Roman"/>
          <w:sz w:val="24"/>
          <w:szCs w:val="24"/>
        </w:rPr>
        <w:br/>
        <w:t xml:space="preserve"># </w:t>
      </w:r>
      <w:proofErr w:type="spellStart"/>
      <w:r w:rsidR="00A238D3" w:rsidRPr="00F3323D">
        <w:rPr>
          <w:rFonts w:ascii="Times New Roman" w:hAnsi="Times New Roman"/>
          <w:sz w:val="24"/>
          <w:szCs w:val="24"/>
        </w:rPr>
        <w:t>plt.show</w:t>
      </w:r>
      <w:proofErr w:type="spellEnd"/>
      <w:r w:rsidR="00A238D3" w:rsidRPr="00F3323D">
        <w:rPr>
          <w:rFonts w:ascii="Times New Roman" w:hAnsi="Times New Roman"/>
          <w:sz w:val="24"/>
          <w:szCs w:val="24"/>
        </w:rPr>
        <w:t>()</w:t>
      </w:r>
      <w:r w:rsidR="00A238D3" w:rsidRPr="00F3323D">
        <w:rPr>
          <w:rFonts w:ascii="Times New Roman" w:hAnsi="Times New Roman"/>
          <w:sz w:val="24"/>
          <w:szCs w:val="24"/>
        </w:rPr>
        <w:br/>
      </w:r>
      <w:r w:rsidR="00A238D3" w:rsidRPr="00F3323D">
        <w:rPr>
          <w:rFonts w:ascii="Times New Roman" w:hAnsi="Times New Roman"/>
          <w:sz w:val="24"/>
          <w:szCs w:val="24"/>
        </w:rPr>
        <w:br/>
        <w:t xml:space="preserve">stock1= </w:t>
      </w:r>
      <w:proofErr w:type="spellStart"/>
      <w:r w:rsidR="00A238D3" w:rsidRPr="00F3323D">
        <w:rPr>
          <w:rFonts w:ascii="Times New Roman" w:hAnsi="Times New Roman"/>
          <w:sz w:val="24"/>
          <w:szCs w:val="24"/>
        </w:rPr>
        <w:t>stock_data</w:t>
      </w:r>
      <w:proofErr w:type="spellEnd"/>
      <w:r w:rsidR="00A238D3" w:rsidRPr="00F3323D">
        <w:rPr>
          <w:rFonts w:ascii="Times New Roman" w:hAnsi="Times New Roman"/>
          <w:sz w:val="24"/>
          <w:szCs w:val="24"/>
        </w:rPr>
        <w:t>[</w:t>
      </w:r>
      <w:proofErr w:type="spellStart"/>
      <w:r w:rsidR="00A238D3" w:rsidRPr="00F3323D">
        <w:rPr>
          <w:rFonts w:ascii="Times New Roman" w:hAnsi="Times New Roman"/>
          <w:sz w:val="24"/>
          <w:szCs w:val="24"/>
        </w:rPr>
        <w:t>stock_data</w:t>
      </w:r>
      <w:proofErr w:type="spellEnd"/>
      <w:r w:rsidR="00A238D3" w:rsidRPr="00F3323D">
        <w:rPr>
          <w:rFonts w:ascii="Times New Roman" w:hAnsi="Times New Roman"/>
          <w:sz w:val="24"/>
          <w:szCs w:val="24"/>
        </w:rPr>
        <w:t xml:space="preserve">['code'] == </w:t>
      </w:r>
      <w:proofErr w:type="spellStart"/>
      <w:r w:rsidR="00A238D3" w:rsidRPr="00F3323D">
        <w:rPr>
          <w:rFonts w:ascii="Times New Roman" w:hAnsi="Times New Roman"/>
          <w:sz w:val="24"/>
          <w:szCs w:val="24"/>
        </w:rPr>
        <w:t>stk_codes</w:t>
      </w:r>
      <w:proofErr w:type="spellEnd"/>
      <w:r w:rsidR="00A238D3" w:rsidRPr="00F3323D">
        <w:rPr>
          <w:rFonts w:ascii="Times New Roman" w:hAnsi="Times New Roman"/>
          <w:sz w:val="24"/>
          <w:szCs w:val="24"/>
        </w:rPr>
        <w:t>[7]]</w:t>
      </w:r>
      <w:r w:rsidR="00A238D3" w:rsidRPr="00F3323D">
        <w:rPr>
          <w:rFonts w:ascii="Times New Roman" w:hAnsi="Times New Roman"/>
          <w:sz w:val="24"/>
          <w:szCs w:val="24"/>
        </w:rPr>
        <w:br/>
        <w:t>stock1.dropna(</w:t>
      </w:r>
      <w:proofErr w:type="spellStart"/>
      <w:r w:rsidR="00A238D3" w:rsidRPr="00F3323D">
        <w:rPr>
          <w:rFonts w:ascii="Times New Roman" w:hAnsi="Times New Roman"/>
          <w:sz w:val="24"/>
          <w:szCs w:val="24"/>
        </w:rPr>
        <w:t>inplace</w:t>
      </w:r>
      <w:proofErr w:type="spellEnd"/>
      <w:r w:rsidR="00A238D3" w:rsidRPr="00F3323D">
        <w:rPr>
          <w:rFonts w:ascii="Times New Roman" w:hAnsi="Times New Roman"/>
          <w:sz w:val="24"/>
          <w:szCs w:val="24"/>
        </w:rPr>
        <w:t>=True)</w:t>
      </w:r>
      <w:r w:rsidR="00A238D3" w:rsidRPr="00F3323D">
        <w:rPr>
          <w:rFonts w:ascii="Times New Roman" w:hAnsi="Times New Roman"/>
          <w:sz w:val="24"/>
          <w:szCs w:val="24"/>
        </w:rPr>
        <w:br/>
        <w:t xml:space="preserve">stock1['date'] = </w:t>
      </w:r>
      <w:proofErr w:type="spellStart"/>
      <w:r w:rsidR="00A238D3" w:rsidRPr="00F3323D">
        <w:rPr>
          <w:rFonts w:ascii="Times New Roman" w:hAnsi="Times New Roman"/>
          <w:sz w:val="24"/>
          <w:szCs w:val="24"/>
        </w:rPr>
        <w:t>pd.to_datetime</w:t>
      </w:r>
      <w:proofErr w:type="spellEnd"/>
      <w:r w:rsidR="00A238D3" w:rsidRPr="00F3323D">
        <w:rPr>
          <w:rFonts w:ascii="Times New Roman" w:hAnsi="Times New Roman"/>
          <w:sz w:val="24"/>
          <w:szCs w:val="24"/>
        </w:rPr>
        <w:t>(stock1['date'])</w:t>
      </w:r>
      <w:r w:rsidR="00A238D3" w:rsidRPr="00F3323D">
        <w:rPr>
          <w:rFonts w:ascii="Times New Roman" w:hAnsi="Times New Roman"/>
          <w:sz w:val="24"/>
          <w:szCs w:val="24"/>
        </w:rPr>
        <w:br/>
        <w:t>stock1['return'] = np.log(stock1['close']) - np.log(stock1['close'].shift(periods=1))</w:t>
      </w:r>
      <w:r w:rsidR="00A238D3" w:rsidRPr="00F3323D">
        <w:rPr>
          <w:rFonts w:ascii="Times New Roman" w:hAnsi="Times New Roman"/>
          <w:sz w:val="24"/>
          <w:szCs w:val="24"/>
        </w:rPr>
        <w:br/>
        <w:t>stock1.dropna(</w:t>
      </w:r>
      <w:proofErr w:type="spellStart"/>
      <w:r w:rsidR="00A238D3" w:rsidRPr="00F3323D">
        <w:rPr>
          <w:rFonts w:ascii="Times New Roman" w:hAnsi="Times New Roman"/>
          <w:sz w:val="24"/>
          <w:szCs w:val="24"/>
        </w:rPr>
        <w:t>inplace</w:t>
      </w:r>
      <w:proofErr w:type="spellEnd"/>
      <w:r w:rsidR="00A238D3" w:rsidRPr="00F3323D">
        <w:rPr>
          <w:rFonts w:ascii="Times New Roman" w:hAnsi="Times New Roman"/>
          <w:sz w:val="24"/>
          <w:szCs w:val="24"/>
        </w:rPr>
        <w:t>=True)</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lastRenderedPageBreak/>
        <w:t>ind</w:t>
      </w:r>
      <w:proofErr w:type="spellEnd"/>
      <w:r w:rsidR="00A238D3" w:rsidRPr="00F3323D">
        <w:rPr>
          <w:rFonts w:ascii="Times New Roman" w:hAnsi="Times New Roman"/>
          <w:sz w:val="24"/>
          <w:szCs w:val="24"/>
        </w:rPr>
        <w:t xml:space="preserve"> = (stock1['return'] &gt;= -0.1) &amp; (stock1['return'] &lt;= 0.1)</w:t>
      </w:r>
      <w:r w:rsidR="00A238D3" w:rsidRPr="00F3323D">
        <w:rPr>
          <w:rFonts w:ascii="Times New Roman" w:hAnsi="Times New Roman"/>
          <w:sz w:val="24"/>
          <w:szCs w:val="24"/>
        </w:rPr>
        <w:br/>
        <w:t>stock1 = stock1.loc[</w:t>
      </w:r>
      <w:proofErr w:type="spellStart"/>
      <w:r w:rsidR="00A238D3" w:rsidRPr="00F3323D">
        <w:rPr>
          <w:rFonts w:ascii="Times New Roman" w:hAnsi="Times New Roman"/>
          <w:sz w:val="24"/>
          <w:szCs w:val="24"/>
        </w:rPr>
        <w:t>ind</w:t>
      </w:r>
      <w:proofErr w:type="spellEnd"/>
      <w:r w:rsidR="00A238D3" w:rsidRPr="00F3323D">
        <w:rPr>
          <w:rFonts w:ascii="Times New Roman" w:hAnsi="Times New Roman"/>
          <w:sz w:val="24"/>
          <w:szCs w:val="24"/>
        </w:rPr>
        <w:t>, :]</w:t>
      </w:r>
      <w:r w:rsidR="00A238D3" w:rsidRPr="00F3323D">
        <w:rPr>
          <w:rFonts w:ascii="Times New Roman" w:hAnsi="Times New Roman"/>
          <w:sz w:val="24"/>
          <w:szCs w:val="24"/>
        </w:rPr>
        <w:br/>
        <w:t>print(stock1)</w:t>
      </w:r>
      <w:r w:rsidR="00A238D3" w:rsidRPr="00F3323D">
        <w:rPr>
          <w:rFonts w:ascii="Times New Roman" w:hAnsi="Times New Roman"/>
          <w:sz w:val="24"/>
          <w:szCs w:val="24"/>
        </w:rPr>
        <w:br/>
      </w:r>
      <w:r w:rsidR="00A238D3" w:rsidRPr="00F3323D">
        <w:rPr>
          <w:rFonts w:ascii="Times New Roman" w:hAnsi="Times New Roman"/>
          <w:sz w:val="24"/>
          <w:szCs w:val="24"/>
        </w:rPr>
        <w:br/>
        <w:t>index=</w:t>
      </w:r>
      <w:proofErr w:type="spellStart"/>
      <w:r w:rsidR="00A238D3" w:rsidRPr="00F3323D">
        <w:rPr>
          <w:rFonts w:ascii="Times New Roman" w:hAnsi="Times New Roman"/>
          <w:sz w:val="24"/>
          <w:szCs w:val="24"/>
        </w:rPr>
        <w:t>pd.read_csv</w:t>
      </w:r>
      <w:proofErr w:type="spellEnd"/>
      <w:r w:rsidR="00A238D3" w:rsidRPr="00F3323D">
        <w:rPr>
          <w:rFonts w:ascii="Times New Roman" w:hAnsi="Times New Roman"/>
          <w:sz w:val="24"/>
          <w:szCs w:val="24"/>
        </w:rPr>
        <w:t>('300month.csv',encoding='GB2312')</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index.columns</w:t>
      </w:r>
      <w:proofErr w:type="spellEnd"/>
      <w:r w:rsidR="00A238D3" w:rsidRPr="00F3323D">
        <w:rPr>
          <w:rFonts w:ascii="Times New Roman" w:hAnsi="Times New Roman"/>
          <w:sz w:val="24"/>
          <w:szCs w:val="24"/>
        </w:rPr>
        <w:t>=['</w:t>
      </w:r>
      <w:proofErr w:type="spellStart"/>
      <w:r w:rsidR="00A238D3" w:rsidRPr="00F3323D">
        <w:rPr>
          <w:rFonts w:ascii="Times New Roman" w:hAnsi="Times New Roman"/>
          <w:sz w:val="24"/>
          <w:szCs w:val="24"/>
        </w:rPr>
        <w:t>code','date','close</w:t>
      </w:r>
      <w:proofErr w:type="spellEnd"/>
      <w:r w:rsidR="00A238D3" w:rsidRPr="00F3323D">
        <w:rPr>
          <w:rFonts w:ascii="Times New Roman" w:hAnsi="Times New Roman"/>
          <w:sz w:val="24"/>
          <w:szCs w:val="24"/>
        </w:rPr>
        <w:t>']</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index.index</w:t>
      </w:r>
      <w:proofErr w:type="spellEnd"/>
      <w:r w:rsidR="00A238D3" w:rsidRPr="00F3323D">
        <w:rPr>
          <w:rFonts w:ascii="Times New Roman" w:hAnsi="Times New Roman"/>
          <w:sz w:val="24"/>
          <w:szCs w:val="24"/>
        </w:rPr>
        <w:t>=</w:t>
      </w:r>
      <w:proofErr w:type="spellStart"/>
      <w:r w:rsidR="00A238D3" w:rsidRPr="00F3323D">
        <w:rPr>
          <w:rFonts w:ascii="Times New Roman" w:hAnsi="Times New Roman"/>
          <w:sz w:val="24"/>
          <w:szCs w:val="24"/>
        </w:rPr>
        <w:t>pd.to_datetime</w:t>
      </w:r>
      <w:proofErr w:type="spellEnd"/>
      <w:r w:rsidR="00A238D3" w:rsidRPr="00F3323D">
        <w:rPr>
          <w:rFonts w:ascii="Times New Roman" w:hAnsi="Times New Roman"/>
          <w:sz w:val="24"/>
          <w:szCs w:val="24"/>
        </w:rPr>
        <w:t>(index['date'])</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index.dropna</w:t>
      </w:r>
      <w:proofErr w:type="spellEnd"/>
      <w:r w:rsidR="00A238D3" w:rsidRPr="00F3323D">
        <w:rPr>
          <w:rFonts w:ascii="Times New Roman" w:hAnsi="Times New Roman"/>
          <w:sz w:val="24"/>
          <w:szCs w:val="24"/>
        </w:rPr>
        <w:t>(</w:t>
      </w:r>
      <w:proofErr w:type="spellStart"/>
      <w:r w:rsidR="00A238D3" w:rsidRPr="00F3323D">
        <w:rPr>
          <w:rFonts w:ascii="Times New Roman" w:hAnsi="Times New Roman"/>
          <w:sz w:val="24"/>
          <w:szCs w:val="24"/>
        </w:rPr>
        <w:t>inplace</w:t>
      </w:r>
      <w:proofErr w:type="spellEnd"/>
      <w:r w:rsidR="00A238D3" w:rsidRPr="00F3323D">
        <w:rPr>
          <w:rFonts w:ascii="Times New Roman" w:hAnsi="Times New Roman"/>
          <w:sz w:val="24"/>
          <w:szCs w:val="24"/>
        </w:rPr>
        <w:t>=True)</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indexm</w:t>
      </w:r>
      <w:proofErr w:type="spellEnd"/>
      <w:r w:rsidR="00A238D3" w:rsidRPr="00F3323D">
        <w:rPr>
          <w:rFonts w:ascii="Times New Roman" w:hAnsi="Times New Roman"/>
          <w:sz w:val="24"/>
          <w:szCs w:val="24"/>
        </w:rPr>
        <w:t>=</w:t>
      </w:r>
      <w:proofErr w:type="spellStart"/>
      <w:r w:rsidR="00A238D3" w:rsidRPr="00F3323D">
        <w:rPr>
          <w:rFonts w:ascii="Times New Roman" w:hAnsi="Times New Roman"/>
          <w:sz w:val="24"/>
          <w:szCs w:val="24"/>
        </w:rPr>
        <w:t>index.resample</w:t>
      </w:r>
      <w:proofErr w:type="spellEnd"/>
      <w:r w:rsidR="00A238D3" w:rsidRPr="00F3323D">
        <w:rPr>
          <w:rFonts w:ascii="Times New Roman" w:hAnsi="Times New Roman"/>
          <w:sz w:val="24"/>
          <w:szCs w:val="24"/>
        </w:rPr>
        <w:t>('BM').last()#</w:t>
      </w:r>
      <w:r w:rsidR="00A238D3" w:rsidRPr="00F3323D">
        <w:rPr>
          <w:rFonts w:ascii="Times New Roman" w:hAnsi="Times New Roman"/>
          <w:sz w:val="24"/>
          <w:szCs w:val="24"/>
        </w:rPr>
        <w:t>取营业日最后一日记得把</w:t>
      </w:r>
      <w:r w:rsidR="00A238D3" w:rsidRPr="00F3323D">
        <w:rPr>
          <w:rFonts w:ascii="Times New Roman" w:hAnsi="Times New Roman"/>
          <w:sz w:val="24"/>
          <w:szCs w:val="24"/>
        </w:rPr>
        <w:t>index</w:t>
      </w:r>
      <w:r w:rsidR="00A238D3" w:rsidRPr="00F3323D">
        <w:rPr>
          <w:rFonts w:ascii="Times New Roman" w:hAnsi="Times New Roman"/>
          <w:sz w:val="24"/>
          <w:szCs w:val="24"/>
        </w:rPr>
        <w:t>转为</w:t>
      </w:r>
      <w:r w:rsidR="00A238D3" w:rsidRPr="00F3323D">
        <w:rPr>
          <w:rFonts w:ascii="Times New Roman" w:hAnsi="Times New Roman"/>
          <w:sz w:val="24"/>
          <w:szCs w:val="24"/>
        </w:rPr>
        <w:t>datetime</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indexm</w:t>
      </w:r>
      <w:proofErr w:type="spellEnd"/>
      <w:r w:rsidR="00A238D3" w:rsidRPr="00F3323D">
        <w:rPr>
          <w:rFonts w:ascii="Times New Roman" w:hAnsi="Times New Roman"/>
          <w:sz w:val="24"/>
          <w:szCs w:val="24"/>
        </w:rPr>
        <w:t xml:space="preserve">['date'] = </w:t>
      </w:r>
      <w:proofErr w:type="spellStart"/>
      <w:r w:rsidR="00A238D3" w:rsidRPr="00F3323D">
        <w:rPr>
          <w:rFonts w:ascii="Times New Roman" w:hAnsi="Times New Roman"/>
          <w:sz w:val="24"/>
          <w:szCs w:val="24"/>
        </w:rPr>
        <w:t>pd.to_datetime</w:t>
      </w:r>
      <w:proofErr w:type="spellEnd"/>
      <w:r w:rsidR="00A238D3" w:rsidRPr="00F3323D">
        <w:rPr>
          <w:rFonts w:ascii="Times New Roman" w:hAnsi="Times New Roman"/>
          <w:sz w:val="24"/>
          <w:szCs w:val="24"/>
        </w:rPr>
        <w:t>(</w:t>
      </w:r>
      <w:proofErr w:type="spellStart"/>
      <w:r w:rsidR="00A238D3" w:rsidRPr="00F3323D">
        <w:rPr>
          <w:rFonts w:ascii="Times New Roman" w:hAnsi="Times New Roman"/>
          <w:sz w:val="24"/>
          <w:szCs w:val="24"/>
        </w:rPr>
        <w:t>indexm</w:t>
      </w:r>
      <w:proofErr w:type="spellEnd"/>
      <w:r w:rsidR="00A238D3" w:rsidRPr="00F3323D">
        <w:rPr>
          <w:rFonts w:ascii="Times New Roman" w:hAnsi="Times New Roman"/>
          <w:sz w:val="24"/>
          <w:szCs w:val="24"/>
        </w:rPr>
        <w:t>['date'])</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indexm</w:t>
      </w:r>
      <w:proofErr w:type="spellEnd"/>
      <w:r w:rsidR="00A238D3" w:rsidRPr="00F3323D">
        <w:rPr>
          <w:rFonts w:ascii="Times New Roman" w:hAnsi="Times New Roman"/>
          <w:sz w:val="24"/>
          <w:szCs w:val="24"/>
        </w:rPr>
        <w:t>['return'] = np.log(</w:t>
      </w:r>
      <w:proofErr w:type="spellStart"/>
      <w:r w:rsidR="00A238D3" w:rsidRPr="00F3323D">
        <w:rPr>
          <w:rFonts w:ascii="Times New Roman" w:hAnsi="Times New Roman"/>
          <w:sz w:val="24"/>
          <w:szCs w:val="24"/>
        </w:rPr>
        <w:t>indexm</w:t>
      </w:r>
      <w:proofErr w:type="spellEnd"/>
      <w:r w:rsidR="00A238D3" w:rsidRPr="00F3323D">
        <w:rPr>
          <w:rFonts w:ascii="Times New Roman" w:hAnsi="Times New Roman"/>
          <w:sz w:val="24"/>
          <w:szCs w:val="24"/>
        </w:rPr>
        <w:t>['close']) - np.log(</w:t>
      </w:r>
      <w:proofErr w:type="spellStart"/>
      <w:r w:rsidR="00A238D3" w:rsidRPr="00F3323D">
        <w:rPr>
          <w:rFonts w:ascii="Times New Roman" w:hAnsi="Times New Roman"/>
          <w:sz w:val="24"/>
          <w:szCs w:val="24"/>
        </w:rPr>
        <w:t>indexm</w:t>
      </w:r>
      <w:proofErr w:type="spellEnd"/>
      <w:r w:rsidR="00A238D3" w:rsidRPr="00F3323D">
        <w:rPr>
          <w:rFonts w:ascii="Times New Roman" w:hAnsi="Times New Roman"/>
          <w:sz w:val="24"/>
          <w:szCs w:val="24"/>
        </w:rPr>
        <w:t>['close'].shift(periods=1))</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indexm.dropna</w:t>
      </w:r>
      <w:proofErr w:type="spellEnd"/>
      <w:r w:rsidR="00A238D3" w:rsidRPr="00F3323D">
        <w:rPr>
          <w:rFonts w:ascii="Times New Roman" w:hAnsi="Times New Roman"/>
          <w:sz w:val="24"/>
          <w:szCs w:val="24"/>
        </w:rPr>
        <w:t>(</w:t>
      </w:r>
      <w:proofErr w:type="spellStart"/>
      <w:r w:rsidR="00A238D3" w:rsidRPr="00F3323D">
        <w:rPr>
          <w:rFonts w:ascii="Times New Roman" w:hAnsi="Times New Roman"/>
          <w:sz w:val="24"/>
          <w:szCs w:val="24"/>
        </w:rPr>
        <w:t>inplace</w:t>
      </w:r>
      <w:proofErr w:type="spellEnd"/>
      <w:r w:rsidR="00A238D3" w:rsidRPr="00F3323D">
        <w:rPr>
          <w:rFonts w:ascii="Times New Roman" w:hAnsi="Times New Roman"/>
          <w:sz w:val="24"/>
          <w:szCs w:val="24"/>
        </w:rPr>
        <w:t>=True)</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ind</w:t>
      </w:r>
      <w:proofErr w:type="spellEnd"/>
      <w:r w:rsidR="00A238D3" w:rsidRPr="00F3323D">
        <w:rPr>
          <w:rFonts w:ascii="Times New Roman" w:hAnsi="Times New Roman"/>
          <w:sz w:val="24"/>
          <w:szCs w:val="24"/>
        </w:rPr>
        <w:t xml:space="preserve"> = (</w:t>
      </w:r>
      <w:proofErr w:type="spellStart"/>
      <w:r w:rsidR="00A238D3" w:rsidRPr="00F3323D">
        <w:rPr>
          <w:rFonts w:ascii="Times New Roman" w:hAnsi="Times New Roman"/>
          <w:sz w:val="24"/>
          <w:szCs w:val="24"/>
        </w:rPr>
        <w:t>indexm</w:t>
      </w:r>
      <w:proofErr w:type="spellEnd"/>
      <w:r w:rsidR="00A238D3" w:rsidRPr="00F3323D">
        <w:rPr>
          <w:rFonts w:ascii="Times New Roman" w:hAnsi="Times New Roman"/>
          <w:sz w:val="24"/>
          <w:szCs w:val="24"/>
        </w:rPr>
        <w:t>['return'] &gt;= -0.1) &amp; (</w:t>
      </w:r>
      <w:proofErr w:type="spellStart"/>
      <w:r w:rsidR="00A238D3" w:rsidRPr="00F3323D">
        <w:rPr>
          <w:rFonts w:ascii="Times New Roman" w:hAnsi="Times New Roman"/>
          <w:sz w:val="24"/>
          <w:szCs w:val="24"/>
        </w:rPr>
        <w:t>indexm</w:t>
      </w:r>
      <w:proofErr w:type="spellEnd"/>
      <w:r w:rsidR="00A238D3" w:rsidRPr="00F3323D">
        <w:rPr>
          <w:rFonts w:ascii="Times New Roman" w:hAnsi="Times New Roman"/>
          <w:sz w:val="24"/>
          <w:szCs w:val="24"/>
        </w:rPr>
        <w:t>['return'] &lt;= 0.1)</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indexm</w:t>
      </w:r>
      <w:proofErr w:type="spellEnd"/>
      <w:r w:rsidR="00A238D3" w:rsidRPr="00F3323D">
        <w:rPr>
          <w:rFonts w:ascii="Times New Roman" w:hAnsi="Times New Roman"/>
          <w:sz w:val="24"/>
          <w:szCs w:val="24"/>
        </w:rPr>
        <w:t xml:space="preserve"> = </w:t>
      </w:r>
      <w:proofErr w:type="spellStart"/>
      <w:r w:rsidR="00A238D3" w:rsidRPr="00F3323D">
        <w:rPr>
          <w:rFonts w:ascii="Times New Roman" w:hAnsi="Times New Roman"/>
          <w:sz w:val="24"/>
          <w:szCs w:val="24"/>
        </w:rPr>
        <w:t>indexm.loc</w:t>
      </w:r>
      <w:proofErr w:type="spellEnd"/>
      <w:r w:rsidR="00A238D3" w:rsidRPr="00F3323D">
        <w:rPr>
          <w:rFonts w:ascii="Times New Roman" w:hAnsi="Times New Roman"/>
          <w:sz w:val="24"/>
          <w:szCs w:val="24"/>
        </w:rPr>
        <w:t>[</w:t>
      </w:r>
      <w:proofErr w:type="spellStart"/>
      <w:r w:rsidR="00A238D3" w:rsidRPr="00F3323D">
        <w:rPr>
          <w:rFonts w:ascii="Times New Roman" w:hAnsi="Times New Roman"/>
          <w:sz w:val="24"/>
          <w:szCs w:val="24"/>
        </w:rPr>
        <w:t>ind</w:t>
      </w:r>
      <w:proofErr w:type="spellEnd"/>
      <w:r w:rsidR="00A238D3" w:rsidRPr="00F3323D">
        <w:rPr>
          <w:rFonts w:ascii="Times New Roman" w:hAnsi="Times New Roman"/>
          <w:sz w:val="24"/>
          <w:szCs w:val="24"/>
        </w:rPr>
        <w:t>, :]</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indexm.columns</w:t>
      </w:r>
      <w:proofErr w:type="spellEnd"/>
      <w:r w:rsidR="00A238D3" w:rsidRPr="00F3323D">
        <w:rPr>
          <w:rFonts w:ascii="Times New Roman" w:hAnsi="Times New Roman"/>
          <w:sz w:val="24"/>
          <w:szCs w:val="24"/>
        </w:rPr>
        <w:t>=['</w:t>
      </w:r>
      <w:proofErr w:type="spellStart"/>
      <w:r w:rsidR="00A238D3" w:rsidRPr="00F3323D">
        <w:rPr>
          <w:rFonts w:ascii="Times New Roman" w:hAnsi="Times New Roman"/>
          <w:sz w:val="24"/>
          <w:szCs w:val="24"/>
        </w:rPr>
        <w:t>code','date','close','return</w:t>
      </w:r>
      <w:proofErr w:type="spellEnd"/>
      <w:r w:rsidR="00A238D3" w:rsidRPr="00F3323D">
        <w:rPr>
          <w:rFonts w:ascii="Times New Roman" w:hAnsi="Times New Roman"/>
          <w:sz w:val="24"/>
          <w:szCs w:val="24"/>
        </w:rPr>
        <w:t>']</w:t>
      </w:r>
      <w:r w:rsidR="00A238D3" w:rsidRPr="00F3323D">
        <w:rPr>
          <w:rFonts w:ascii="Times New Roman" w:hAnsi="Times New Roman"/>
          <w:sz w:val="24"/>
          <w:szCs w:val="24"/>
        </w:rPr>
        <w:br/>
        <w:t>#</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data_matrix</w:t>
      </w:r>
      <w:proofErr w:type="spellEnd"/>
      <w:r w:rsidR="00A238D3" w:rsidRPr="00F3323D">
        <w:rPr>
          <w:rFonts w:ascii="Times New Roman" w:hAnsi="Times New Roman"/>
          <w:sz w:val="24"/>
          <w:szCs w:val="24"/>
        </w:rPr>
        <w:t xml:space="preserve"> = </w:t>
      </w:r>
      <w:proofErr w:type="spellStart"/>
      <w:r w:rsidR="00A238D3" w:rsidRPr="00F3323D">
        <w:rPr>
          <w:rFonts w:ascii="Times New Roman" w:hAnsi="Times New Roman"/>
          <w:sz w:val="24"/>
          <w:szCs w:val="24"/>
        </w:rPr>
        <w:t>pd.merge</w:t>
      </w:r>
      <w:proofErr w:type="spellEnd"/>
      <w:r w:rsidR="00A238D3" w:rsidRPr="00F3323D">
        <w:rPr>
          <w:rFonts w:ascii="Times New Roman" w:hAnsi="Times New Roman"/>
          <w:sz w:val="24"/>
          <w:szCs w:val="24"/>
        </w:rPr>
        <w:t>(left=</w:t>
      </w:r>
      <w:proofErr w:type="spellStart"/>
      <w:r w:rsidR="00A238D3" w:rsidRPr="00F3323D">
        <w:rPr>
          <w:rFonts w:ascii="Times New Roman" w:hAnsi="Times New Roman"/>
          <w:sz w:val="24"/>
          <w:szCs w:val="24"/>
        </w:rPr>
        <w:t>indexm</w:t>
      </w:r>
      <w:proofErr w:type="spellEnd"/>
      <w:r w:rsidR="00A238D3" w:rsidRPr="00F3323D">
        <w:rPr>
          <w:rFonts w:ascii="Times New Roman" w:hAnsi="Times New Roman"/>
          <w:sz w:val="24"/>
          <w:szCs w:val="24"/>
        </w:rPr>
        <w:t>[[ 'return']],#</w:t>
      </w:r>
      <w:proofErr w:type="spellStart"/>
      <w:r w:rsidR="00A238D3" w:rsidRPr="00F3323D">
        <w:rPr>
          <w:rFonts w:ascii="Times New Roman" w:hAnsi="Times New Roman"/>
          <w:sz w:val="24"/>
          <w:szCs w:val="24"/>
        </w:rPr>
        <w:t>index</w:t>
      </w:r>
      <w:r w:rsidR="00A238D3" w:rsidRPr="00F3323D">
        <w:rPr>
          <w:rFonts w:ascii="Times New Roman" w:hAnsi="Times New Roman"/>
          <w:sz w:val="24"/>
          <w:szCs w:val="24"/>
        </w:rPr>
        <w:t>已经是</w:t>
      </w:r>
      <w:r w:rsidR="00A238D3" w:rsidRPr="00F3323D">
        <w:rPr>
          <w:rFonts w:ascii="Times New Roman" w:hAnsi="Times New Roman"/>
          <w:sz w:val="24"/>
          <w:szCs w:val="24"/>
        </w:rPr>
        <w:t>date</w:t>
      </w:r>
      <w:r w:rsidR="00A238D3" w:rsidRPr="00F3323D">
        <w:rPr>
          <w:rFonts w:ascii="Times New Roman" w:hAnsi="Times New Roman"/>
          <w:sz w:val="24"/>
          <w:szCs w:val="24"/>
        </w:rPr>
        <w:t>改成日期</w:t>
      </w:r>
      <w:proofErr w:type="spellEnd"/>
      <w:r w:rsidR="00A238D3" w:rsidRPr="00F3323D">
        <w:rPr>
          <w:rFonts w:ascii="Times New Roman" w:hAnsi="Times New Roman"/>
          <w:sz w:val="24"/>
          <w:szCs w:val="24"/>
        </w:rPr>
        <w:br/>
        <w:t xml:space="preserve">                       right=stock1[['</w:t>
      </w:r>
      <w:proofErr w:type="spellStart"/>
      <w:r w:rsidR="00A238D3" w:rsidRPr="00F3323D">
        <w:rPr>
          <w:rFonts w:ascii="Times New Roman" w:hAnsi="Times New Roman"/>
          <w:sz w:val="24"/>
          <w:szCs w:val="24"/>
        </w:rPr>
        <w:t>date','return</w:t>
      </w:r>
      <w:proofErr w:type="spellEnd"/>
      <w:r w:rsidR="00A238D3" w:rsidRPr="00F3323D">
        <w:rPr>
          <w:rFonts w:ascii="Times New Roman" w:hAnsi="Times New Roman"/>
          <w:sz w:val="24"/>
          <w:szCs w:val="24"/>
        </w:rPr>
        <w:t>']],</w:t>
      </w:r>
      <w:r w:rsidR="00A238D3" w:rsidRPr="00F3323D">
        <w:rPr>
          <w:rFonts w:ascii="Times New Roman" w:hAnsi="Times New Roman"/>
          <w:sz w:val="24"/>
          <w:szCs w:val="24"/>
        </w:rPr>
        <w:br/>
        <w:t xml:space="preserve">                      on='date',</w:t>
      </w:r>
      <w:r w:rsidR="00A238D3" w:rsidRPr="00F3323D">
        <w:rPr>
          <w:rFonts w:ascii="Times New Roman" w:hAnsi="Times New Roman"/>
          <w:sz w:val="24"/>
          <w:szCs w:val="24"/>
        </w:rPr>
        <w:br/>
        <w:t xml:space="preserve">                      how='inner',</w:t>
      </w:r>
      <w:r w:rsidR="00A238D3" w:rsidRPr="00F3323D">
        <w:rPr>
          <w:rFonts w:ascii="Times New Roman" w:hAnsi="Times New Roman"/>
          <w:sz w:val="24"/>
          <w:szCs w:val="24"/>
        </w:rPr>
        <w:br/>
        <w:t xml:space="preserve">                      sort=True)</w:t>
      </w:r>
      <w:r w:rsidR="00A238D3" w:rsidRPr="00F3323D">
        <w:rPr>
          <w:rFonts w:ascii="Times New Roman" w:hAnsi="Times New Roman"/>
          <w:sz w:val="24"/>
          <w:szCs w:val="24"/>
        </w:rPr>
        <w:br/>
      </w:r>
      <w:r w:rsidR="00A238D3" w:rsidRPr="00F3323D">
        <w:rPr>
          <w:rFonts w:ascii="Times New Roman" w:hAnsi="Times New Roman"/>
          <w:sz w:val="24"/>
          <w:szCs w:val="24"/>
        </w:rPr>
        <w:br/>
        <w:t>#</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data_matrix</w:t>
      </w:r>
      <w:proofErr w:type="spellEnd"/>
      <w:r w:rsidR="00A238D3" w:rsidRPr="00F3323D">
        <w:rPr>
          <w:rFonts w:ascii="Times New Roman" w:hAnsi="Times New Roman"/>
          <w:sz w:val="24"/>
          <w:szCs w:val="24"/>
        </w:rPr>
        <w:t xml:space="preserve"> = </w:t>
      </w:r>
      <w:proofErr w:type="spellStart"/>
      <w:r w:rsidR="00A238D3" w:rsidRPr="00F3323D">
        <w:rPr>
          <w:rFonts w:ascii="Times New Roman" w:hAnsi="Times New Roman"/>
          <w:sz w:val="24"/>
          <w:szCs w:val="24"/>
        </w:rPr>
        <w:t>pd.merge</w:t>
      </w:r>
      <w:proofErr w:type="spellEnd"/>
      <w:r w:rsidR="00A238D3" w:rsidRPr="00F3323D">
        <w:rPr>
          <w:rFonts w:ascii="Times New Roman" w:hAnsi="Times New Roman"/>
          <w:sz w:val="24"/>
          <w:szCs w:val="24"/>
        </w:rPr>
        <w:t>(left=</w:t>
      </w:r>
      <w:proofErr w:type="spellStart"/>
      <w:r w:rsidR="00A238D3" w:rsidRPr="00F3323D">
        <w:rPr>
          <w:rFonts w:ascii="Times New Roman" w:hAnsi="Times New Roman"/>
          <w:sz w:val="24"/>
          <w:szCs w:val="24"/>
        </w:rPr>
        <w:t>data_matrix</w:t>
      </w:r>
      <w:proofErr w:type="spellEnd"/>
      <w:r w:rsidR="00A238D3" w:rsidRPr="00F3323D">
        <w:rPr>
          <w:rFonts w:ascii="Times New Roman" w:hAnsi="Times New Roman"/>
          <w:sz w:val="24"/>
          <w:szCs w:val="24"/>
        </w:rPr>
        <w:t>,</w:t>
      </w:r>
      <w:r w:rsidR="00A238D3" w:rsidRPr="00F3323D">
        <w:rPr>
          <w:rFonts w:ascii="Times New Roman" w:hAnsi="Times New Roman"/>
          <w:sz w:val="24"/>
          <w:szCs w:val="24"/>
        </w:rPr>
        <w:br/>
        <w:t xml:space="preserve">                       right=stock_data50[['date', 'return']],</w:t>
      </w:r>
      <w:r w:rsidR="00A238D3" w:rsidRPr="00F3323D">
        <w:rPr>
          <w:rFonts w:ascii="Times New Roman" w:hAnsi="Times New Roman"/>
          <w:sz w:val="24"/>
          <w:szCs w:val="24"/>
        </w:rPr>
        <w:br/>
        <w:t xml:space="preserve">                      on='date',</w:t>
      </w:r>
      <w:r w:rsidR="00A238D3" w:rsidRPr="00F3323D">
        <w:rPr>
          <w:rFonts w:ascii="Times New Roman" w:hAnsi="Times New Roman"/>
          <w:sz w:val="24"/>
          <w:szCs w:val="24"/>
        </w:rPr>
        <w:br/>
        <w:t xml:space="preserve">                      how='inner',</w:t>
      </w:r>
      <w:r w:rsidR="00A238D3" w:rsidRPr="00F3323D">
        <w:rPr>
          <w:rFonts w:ascii="Times New Roman" w:hAnsi="Times New Roman"/>
          <w:sz w:val="24"/>
          <w:szCs w:val="24"/>
        </w:rPr>
        <w:br/>
        <w:t xml:space="preserve">                      sort=True)</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data_matrix</w:t>
      </w:r>
      <w:proofErr w:type="spellEnd"/>
      <w:r w:rsidR="00A238D3" w:rsidRPr="00F3323D">
        <w:rPr>
          <w:rFonts w:ascii="Times New Roman" w:hAnsi="Times New Roman"/>
          <w:sz w:val="24"/>
          <w:szCs w:val="24"/>
        </w:rPr>
        <w:t xml:space="preserve"> = </w:t>
      </w:r>
      <w:proofErr w:type="spellStart"/>
      <w:r w:rsidR="00A238D3" w:rsidRPr="00F3323D">
        <w:rPr>
          <w:rFonts w:ascii="Times New Roman" w:hAnsi="Times New Roman"/>
          <w:sz w:val="24"/>
          <w:szCs w:val="24"/>
        </w:rPr>
        <w:t>pd.merge</w:t>
      </w:r>
      <w:proofErr w:type="spellEnd"/>
      <w:r w:rsidR="00A238D3" w:rsidRPr="00F3323D">
        <w:rPr>
          <w:rFonts w:ascii="Times New Roman" w:hAnsi="Times New Roman"/>
          <w:sz w:val="24"/>
          <w:szCs w:val="24"/>
        </w:rPr>
        <w:t>(left=</w:t>
      </w:r>
      <w:proofErr w:type="spellStart"/>
      <w:r w:rsidR="00A238D3" w:rsidRPr="00F3323D">
        <w:rPr>
          <w:rFonts w:ascii="Times New Roman" w:hAnsi="Times New Roman"/>
          <w:sz w:val="24"/>
          <w:szCs w:val="24"/>
        </w:rPr>
        <w:t>data_matrix</w:t>
      </w:r>
      <w:proofErr w:type="spellEnd"/>
      <w:r w:rsidR="00A238D3" w:rsidRPr="00F3323D">
        <w:rPr>
          <w:rFonts w:ascii="Times New Roman" w:hAnsi="Times New Roman"/>
          <w:sz w:val="24"/>
          <w:szCs w:val="24"/>
        </w:rPr>
        <w:t>,</w:t>
      </w:r>
      <w:r w:rsidR="00A238D3" w:rsidRPr="00F3323D">
        <w:rPr>
          <w:rFonts w:ascii="Times New Roman" w:hAnsi="Times New Roman"/>
          <w:sz w:val="24"/>
          <w:szCs w:val="24"/>
        </w:rPr>
        <w:br/>
        <w:t xml:space="preserve">                       right=stock_data51[['date', 'return']],</w:t>
      </w:r>
      <w:r w:rsidR="00A238D3" w:rsidRPr="00F3323D">
        <w:rPr>
          <w:rFonts w:ascii="Times New Roman" w:hAnsi="Times New Roman"/>
          <w:sz w:val="24"/>
          <w:szCs w:val="24"/>
        </w:rPr>
        <w:br/>
        <w:t xml:space="preserve">                      on='date',</w:t>
      </w:r>
      <w:r w:rsidR="00A238D3" w:rsidRPr="00F3323D">
        <w:rPr>
          <w:rFonts w:ascii="Times New Roman" w:hAnsi="Times New Roman"/>
          <w:sz w:val="24"/>
          <w:szCs w:val="24"/>
        </w:rPr>
        <w:br/>
        <w:t xml:space="preserve">                      how='inner',</w:t>
      </w:r>
      <w:r w:rsidR="00A238D3" w:rsidRPr="00F3323D">
        <w:rPr>
          <w:rFonts w:ascii="Times New Roman" w:hAnsi="Times New Roman"/>
          <w:sz w:val="24"/>
          <w:szCs w:val="24"/>
        </w:rPr>
        <w:br/>
        <w:t xml:space="preserve">                      sort=True)</w:t>
      </w:r>
      <w:r w:rsidR="00A238D3" w:rsidRPr="00F3323D">
        <w:rPr>
          <w:rFonts w:ascii="Times New Roman" w:hAnsi="Times New Roman"/>
          <w:sz w:val="24"/>
          <w:szCs w:val="24"/>
        </w:rPr>
        <w:br/>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data_matrix</w:t>
      </w:r>
      <w:proofErr w:type="spellEnd"/>
      <w:r w:rsidR="00A238D3" w:rsidRPr="00F3323D">
        <w:rPr>
          <w:rFonts w:ascii="Times New Roman" w:hAnsi="Times New Roman"/>
          <w:sz w:val="24"/>
          <w:szCs w:val="24"/>
        </w:rPr>
        <w:t xml:space="preserve"> = </w:t>
      </w:r>
      <w:proofErr w:type="spellStart"/>
      <w:r w:rsidR="00A238D3" w:rsidRPr="00F3323D">
        <w:rPr>
          <w:rFonts w:ascii="Times New Roman" w:hAnsi="Times New Roman"/>
          <w:sz w:val="24"/>
          <w:szCs w:val="24"/>
        </w:rPr>
        <w:t>pd.merge</w:t>
      </w:r>
      <w:proofErr w:type="spellEnd"/>
      <w:r w:rsidR="00A238D3" w:rsidRPr="00F3323D">
        <w:rPr>
          <w:rFonts w:ascii="Times New Roman" w:hAnsi="Times New Roman"/>
          <w:sz w:val="24"/>
          <w:szCs w:val="24"/>
        </w:rPr>
        <w:t>(left=</w:t>
      </w:r>
      <w:proofErr w:type="spellStart"/>
      <w:r w:rsidR="00A238D3" w:rsidRPr="00F3323D">
        <w:rPr>
          <w:rFonts w:ascii="Times New Roman" w:hAnsi="Times New Roman"/>
          <w:sz w:val="24"/>
          <w:szCs w:val="24"/>
        </w:rPr>
        <w:t>data_matrix</w:t>
      </w:r>
      <w:proofErr w:type="spellEnd"/>
      <w:r w:rsidR="00A238D3" w:rsidRPr="00F3323D">
        <w:rPr>
          <w:rFonts w:ascii="Times New Roman" w:hAnsi="Times New Roman"/>
          <w:sz w:val="24"/>
          <w:szCs w:val="24"/>
        </w:rPr>
        <w:t>,</w:t>
      </w:r>
      <w:r w:rsidR="00A238D3" w:rsidRPr="00F3323D">
        <w:rPr>
          <w:rFonts w:ascii="Times New Roman" w:hAnsi="Times New Roman"/>
          <w:sz w:val="24"/>
          <w:szCs w:val="24"/>
        </w:rPr>
        <w:br/>
        <w:t xml:space="preserve">                       right=stock_data52[['date', 'return']],</w:t>
      </w:r>
      <w:r w:rsidR="00A238D3" w:rsidRPr="00F3323D">
        <w:rPr>
          <w:rFonts w:ascii="Times New Roman" w:hAnsi="Times New Roman"/>
          <w:sz w:val="24"/>
          <w:szCs w:val="24"/>
        </w:rPr>
        <w:br/>
        <w:t xml:space="preserve">                      on='date',</w:t>
      </w:r>
      <w:r w:rsidR="00A238D3" w:rsidRPr="00F3323D">
        <w:rPr>
          <w:rFonts w:ascii="Times New Roman" w:hAnsi="Times New Roman"/>
          <w:sz w:val="24"/>
          <w:szCs w:val="24"/>
        </w:rPr>
        <w:br/>
        <w:t xml:space="preserve">                      how='inner',</w:t>
      </w:r>
      <w:r w:rsidR="00A238D3" w:rsidRPr="00F3323D">
        <w:rPr>
          <w:rFonts w:ascii="Times New Roman" w:hAnsi="Times New Roman"/>
          <w:sz w:val="24"/>
          <w:szCs w:val="24"/>
        </w:rPr>
        <w:br/>
        <w:t xml:space="preserve">                      sort=True)</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data_matrix</w:t>
      </w:r>
      <w:proofErr w:type="spellEnd"/>
      <w:r w:rsidR="00A238D3" w:rsidRPr="00F3323D">
        <w:rPr>
          <w:rFonts w:ascii="Times New Roman" w:hAnsi="Times New Roman"/>
          <w:sz w:val="24"/>
          <w:szCs w:val="24"/>
        </w:rPr>
        <w:t xml:space="preserve"> = </w:t>
      </w:r>
      <w:proofErr w:type="spellStart"/>
      <w:r w:rsidR="00A238D3" w:rsidRPr="00F3323D">
        <w:rPr>
          <w:rFonts w:ascii="Times New Roman" w:hAnsi="Times New Roman"/>
          <w:sz w:val="24"/>
          <w:szCs w:val="24"/>
        </w:rPr>
        <w:t>pd.merge</w:t>
      </w:r>
      <w:proofErr w:type="spellEnd"/>
      <w:r w:rsidR="00A238D3" w:rsidRPr="00F3323D">
        <w:rPr>
          <w:rFonts w:ascii="Times New Roman" w:hAnsi="Times New Roman"/>
          <w:sz w:val="24"/>
          <w:szCs w:val="24"/>
        </w:rPr>
        <w:t>(left=</w:t>
      </w:r>
      <w:proofErr w:type="spellStart"/>
      <w:r w:rsidR="00A238D3" w:rsidRPr="00F3323D">
        <w:rPr>
          <w:rFonts w:ascii="Times New Roman" w:hAnsi="Times New Roman"/>
          <w:sz w:val="24"/>
          <w:szCs w:val="24"/>
        </w:rPr>
        <w:t>data_matrix</w:t>
      </w:r>
      <w:proofErr w:type="spellEnd"/>
      <w:r w:rsidR="00A238D3" w:rsidRPr="00F3323D">
        <w:rPr>
          <w:rFonts w:ascii="Times New Roman" w:hAnsi="Times New Roman"/>
          <w:sz w:val="24"/>
          <w:szCs w:val="24"/>
        </w:rPr>
        <w:t>,</w:t>
      </w:r>
      <w:r w:rsidR="00A238D3" w:rsidRPr="00F3323D">
        <w:rPr>
          <w:rFonts w:ascii="Times New Roman" w:hAnsi="Times New Roman"/>
          <w:sz w:val="24"/>
          <w:szCs w:val="24"/>
        </w:rPr>
        <w:br/>
        <w:t xml:space="preserve">                       right=stock_data53[['date', 'return']],</w:t>
      </w:r>
      <w:r w:rsidR="00A238D3" w:rsidRPr="00F3323D">
        <w:rPr>
          <w:rFonts w:ascii="Times New Roman" w:hAnsi="Times New Roman"/>
          <w:sz w:val="24"/>
          <w:szCs w:val="24"/>
        </w:rPr>
        <w:br/>
        <w:t xml:space="preserve">                      on='date',</w:t>
      </w:r>
      <w:r w:rsidR="00A238D3" w:rsidRPr="00F3323D">
        <w:rPr>
          <w:rFonts w:ascii="Times New Roman" w:hAnsi="Times New Roman"/>
          <w:sz w:val="24"/>
          <w:szCs w:val="24"/>
        </w:rPr>
        <w:br/>
        <w:t xml:space="preserve">                      how='inner',</w:t>
      </w:r>
      <w:r w:rsidR="00A238D3" w:rsidRPr="00F3323D">
        <w:rPr>
          <w:rFonts w:ascii="Times New Roman" w:hAnsi="Times New Roman"/>
          <w:sz w:val="24"/>
          <w:szCs w:val="24"/>
        </w:rPr>
        <w:br/>
        <w:t xml:space="preserve">                      sort=True)</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lastRenderedPageBreak/>
        <w:t>data_matrix</w:t>
      </w:r>
      <w:proofErr w:type="spellEnd"/>
      <w:r w:rsidR="00A238D3" w:rsidRPr="00F3323D">
        <w:rPr>
          <w:rFonts w:ascii="Times New Roman" w:hAnsi="Times New Roman"/>
          <w:sz w:val="24"/>
          <w:szCs w:val="24"/>
        </w:rPr>
        <w:t xml:space="preserve"> = </w:t>
      </w:r>
      <w:proofErr w:type="spellStart"/>
      <w:r w:rsidR="00A238D3" w:rsidRPr="00F3323D">
        <w:rPr>
          <w:rFonts w:ascii="Times New Roman" w:hAnsi="Times New Roman"/>
          <w:sz w:val="24"/>
          <w:szCs w:val="24"/>
        </w:rPr>
        <w:t>pd.merge</w:t>
      </w:r>
      <w:proofErr w:type="spellEnd"/>
      <w:r w:rsidR="00A238D3" w:rsidRPr="00F3323D">
        <w:rPr>
          <w:rFonts w:ascii="Times New Roman" w:hAnsi="Times New Roman"/>
          <w:sz w:val="24"/>
          <w:szCs w:val="24"/>
        </w:rPr>
        <w:t>(left=</w:t>
      </w:r>
      <w:proofErr w:type="spellStart"/>
      <w:r w:rsidR="00A238D3" w:rsidRPr="00F3323D">
        <w:rPr>
          <w:rFonts w:ascii="Times New Roman" w:hAnsi="Times New Roman"/>
          <w:sz w:val="24"/>
          <w:szCs w:val="24"/>
        </w:rPr>
        <w:t>data_matrix</w:t>
      </w:r>
      <w:proofErr w:type="spellEnd"/>
      <w:r w:rsidR="00A238D3" w:rsidRPr="00F3323D">
        <w:rPr>
          <w:rFonts w:ascii="Times New Roman" w:hAnsi="Times New Roman"/>
          <w:sz w:val="24"/>
          <w:szCs w:val="24"/>
        </w:rPr>
        <w:t>,</w:t>
      </w:r>
      <w:r w:rsidR="00A238D3" w:rsidRPr="00F3323D">
        <w:rPr>
          <w:rFonts w:ascii="Times New Roman" w:hAnsi="Times New Roman"/>
          <w:sz w:val="24"/>
          <w:szCs w:val="24"/>
        </w:rPr>
        <w:br/>
        <w:t xml:space="preserve">                       right=stock_data54[['date', 'return']],</w:t>
      </w:r>
      <w:r w:rsidR="00A238D3" w:rsidRPr="00F3323D">
        <w:rPr>
          <w:rFonts w:ascii="Times New Roman" w:hAnsi="Times New Roman"/>
          <w:sz w:val="24"/>
          <w:szCs w:val="24"/>
        </w:rPr>
        <w:br/>
        <w:t xml:space="preserve">                      on='date',</w:t>
      </w:r>
      <w:r w:rsidR="00A238D3" w:rsidRPr="00F3323D">
        <w:rPr>
          <w:rFonts w:ascii="Times New Roman" w:hAnsi="Times New Roman"/>
          <w:sz w:val="24"/>
          <w:szCs w:val="24"/>
        </w:rPr>
        <w:br/>
        <w:t xml:space="preserve">                      how='inner',</w:t>
      </w:r>
      <w:r w:rsidR="00A238D3" w:rsidRPr="00F3323D">
        <w:rPr>
          <w:rFonts w:ascii="Times New Roman" w:hAnsi="Times New Roman"/>
          <w:sz w:val="24"/>
          <w:szCs w:val="24"/>
        </w:rPr>
        <w:br/>
        <w:t xml:space="preserve">                      sort=True)</w:t>
      </w:r>
      <w:r w:rsidR="00A238D3" w:rsidRPr="00F3323D">
        <w:rPr>
          <w:rFonts w:ascii="Times New Roman" w:hAnsi="Times New Roman"/>
          <w:sz w:val="24"/>
          <w:szCs w:val="24"/>
        </w:rPr>
        <w:br/>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data_matrix</w:t>
      </w:r>
      <w:proofErr w:type="spellEnd"/>
      <w:r w:rsidR="00A238D3" w:rsidRPr="00F3323D">
        <w:rPr>
          <w:rFonts w:ascii="Times New Roman" w:hAnsi="Times New Roman"/>
          <w:sz w:val="24"/>
          <w:szCs w:val="24"/>
        </w:rPr>
        <w:t xml:space="preserve"> = </w:t>
      </w:r>
      <w:proofErr w:type="spellStart"/>
      <w:r w:rsidR="00A238D3" w:rsidRPr="00F3323D">
        <w:rPr>
          <w:rFonts w:ascii="Times New Roman" w:hAnsi="Times New Roman"/>
          <w:sz w:val="24"/>
          <w:szCs w:val="24"/>
        </w:rPr>
        <w:t>pd.merge</w:t>
      </w:r>
      <w:proofErr w:type="spellEnd"/>
      <w:r w:rsidR="00A238D3" w:rsidRPr="00F3323D">
        <w:rPr>
          <w:rFonts w:ascii="Times New Roman" w:hAnsi="Times New Roman"/>
          <w:sz w:val="24"/>
          <w:szCs w:val="24"/>
        </w:rPr>
        <w:t>(left=</w:t>
      </w:r>
      <w:proofErr w:type="spellStart"/>
      <w:r w:rsidR="00A238D3" w:rsidRPr="00F3323D">
        <w:rPr>
          <w:rFonts w:ascii="Times New Roman" w:hAnsi="Times New Roman"/>
          <w:sz w:val="24"/>
          <w:szCs w:val="24"/>
        </w:rPr>
        <w:t>data_matrix</w:t>
      </w:r>
      <w:proofErr w:type="spellEnd"/>
      <w:r w:rsidR="00A238D3" w:rsidRPr="00F3323D">
        <w:rPr>
          <w:rFonts w:ascii="Times New Roman" w:hAnsi="Times New Roman"/>
          <w:sz w:val="24"/>
          <w:szCs w:val="24"/>
        </w:rPr>
        <w:t>,</w:t>
      </w:r>
      <w:r w:rsidR="00A238D3" w:rsidRPr="00F3323D">
        <w:rPr>
          <w:rFonts w:ascii="Times New Roman" w:hAnsi="Times New Roman"/>
          <w:sz w:val="24"/>
          <w:szCs w:val="24"/>
        </w:rPr>
        <w:br/>
        <w:t xml:space="preserve">                       right=stock_data55[['date', 'return']],</w:t>
      </w:r>
      <w:r w:rsidR="00A238D3" w:rsidRPr="00F3323D">
        <w:rPr>
          <w:rFonts w:ascii="Times New Roman" w:hAnsi="Times New Roman"/>
          <w:sz w:val="24"/>
          <w:szCs w:val="24"/>
        </w:rPr>
        <w:br/>
        <w:t xml:space="preserve">                      on='date',</w:t>
      </w:r>
      <w:r w:rsidR="00A238D3" w:rsidRPr="00F3323D">
        <w:rPr>
          <w:rFonts w:ascii="Times New Roman" w:hAnsi="Times New Roman"/>
          <w:sz w:val="24"/>
          <w:szCs w:val="24"/>
        </w:rPr>
        <w:br/>
        <w:t xml:space="preserve">                      how='inner',</w:t>
      </w:r>
      <w:r w:rsidR="00A238D3" w:rsidRPr="00F3323D">
        <w:rPr>
          <w:rFonts w:ascii="Times New Roman" w:hAnsi="Times New Roman"/>
          <w:sz w:val="24"/>
          <w:szCs w:val="24"/>
        </w:rPr>
        <w:br/>
        <w:t xml:space="preserve">                      sort=True)</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data_matrix</w:t>
      </w:r>
      <w:proofErr w:type="spellEnd"/>
      <w:r w:rsidR="00A238D3" w:rsidRPr="00F3323D">
        <w:rPr>
          <w:rFonts w:ascii="Times New Roman" w:hAnsi="Times New Roman"/>
          <w:sz w:val="24"/>
          <w:szCs w:val="24"/>
        </w:rPr>
        <w:t xml:space="preserve"> = </w:t>
      </w:r>
      <w:proofErr w:type="spellStart"/>
      <w:r w:rsidR="00A238D3" w:rsidRPr="00F3323D">
        <w:rPr>
          <w:rFonts w:ascii="Times New Roman" w:hAnsi="Times New Roman"/>
          <w:sz w:val="24"/>
          <w:szCs w:val="24"/>
        </w:rPr>
        <w:t>pd.merge</w:t>
      </w:r>
      <w:proofErr w:type="spellEnd"/>
      <w:r w:rsidR="00A238D3" w:rsidRPr="00F3323D">
        <w:rPr>
          <w:rFonts w:ascii="Times New Roman" w:hAnsi="Times New Roman"/>
          <w:sz w:val="24"/>
          <w:szCs w:val="24"/>
        </w:rPr>
        <w:t>(left=</w:t>
      </w:r>
      <w:proofErr w:type="spellStart"/>
      <w:r w:rsidR="00A238D3" w:rsidRPr="00F3323D">
        <w:rPr>
          <w:rFonts w:ascii="Times New Roman" w:hAnsi="Times New Roman"/>
          <w:sz w:val="24"/>
          <w:szCs w:val="24"/>
        </w:rPr>
        <w:t>data_matrix</w:t>
      </w:r>
      <w:proofErr w:type="spellEnd"/>
      <w:r w:rsidR="00A238D3" w:rsidRPr="00F3323D">
        <w:rPr>
          <w:rFonts w:ascii="Times New Roman" w:hAnsi="Times New Roman"/>
          <w:sz w:val="24"/>
          <w:szCs w:val="24"/>
        </w:rPr>
        <w:t>,</w:t>
      </w:r>
      <w:r w:rsidR="00A238D3" w:rsidRPr="00F3323D">
        <w:rPr>
          <w:rFonts w:ascii="Times New Roman" w:hAnsi="Times New Roman"/>
          <w:sz w:val="24"/>
          <w:szCs w:val="24"/>
        </w:rPr>
        <w:br/>
        <w:t xml:space="preserve">                       right=stock_data56[['date', 'return']],</w:t>
      </w:r>
      <w:r w:rsidR="00A238D3" w:rsidRPr="00F3323D">
        <w:rPr>
          <w:rFonts w:ascii="Times New Roman" w:hAnsi="Times New Roman"/>
          <w:sz w:val="24"/>
          <w:szCs w:val="24"/>
        </w:rPr>
        <w:br/>
        <w:t xml:space="preserve">                      on='date',</w:t>
      </w:r>
      <w:r w:rsidR="00A238D3" w:rsidRPr="00F3323D">
        <w:rPr>
          <w:rFonts w:ascii="Times New Roman" w:hAnsi="Times New Roman"/>
          <w:sz w:val="24"/>
          <w:szCs w:val="24"/>
        </w:rPr>
        <w:br/>
        <w:t xml:space="preserve">                      how='inner',</w:t>
      </w:r>
      <w:r w:rsidR="00A238D3" w:rsidRPr="00F3323D">
        <w:rPr>
          <w:rFonts w:ascii="Times New Roman" w:hAnsi="Times New Roman"/>
          <w:sz w:val="24"/>
          <w:szCs w:val="24"/>
        </w:rPr>
        <w:br/>
        <w:t xml:space="preserve">                      sort=True)</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data_matrix</w:t>
      </w:r>
      <w:proofErr w:type="spellEnd"/>
      <w:r w:rsidR="00A238D3" w:rsidRPr="00F3323D">
        <w:rPr>
          <w:rFonts w:ascii="Times New Roman" w:hAnsi="Times New Roman"/>
          <w:sz w:val="24"/>
          <w:szCs w:val="24"/>
        </w:rPr>
        <w:t xml:space="preserve"> = </w:t>
      </w:r>
      <w:proofErr w:type="spellStart"/>
      <w:r w:rsidR="00A238D3" w:rsidRPr="00F3323D">
        <w:rPr>
          <w:rFonts w:ascii="Times New Roman" w:hAnsi="Times New Roman"/>
          <w:sz w:val="24"/>
          <w:szCs w:val="24"/>
        </w:rPr>
        <w:t>pd.merge</w:t>
      </w:r>
      <w:proofErr w:type="spellEnd"/>
      <w:r w:rsidR="00A238D3" w:rsidRPr="00F3323D">
        <w:rPr>
          <w:rFonts w:ascii="Times New Roman" w:hAnsi="Times New Roman"/>
          <w:sz w:val="24"/>
          <w:szCs w:val="24"/>
        </w:rPr>
        <w:t>(left=</w:t>
      </w:r>
      <w:proofErr w:type="spellStart"/>
      <w:r w:rsidR="00A238D3" w:rsidRPr="00F3323D">
        <w:rPr>
          <w:rFonts w:ascii="Times New Roman" w:hAnsi="Times New Roman"/>
          <w:sz w:val="24"/>
          <w:szCs w:val="24"/>
        </w:rPr>
        <w:t>data_matrix</w:t>
      </w:r>
      <w:proofErr w:type="spellEnd"/>
      <w:r w:rsidR="00A238D3" w:rsidRPr="00F3323D">
        <w:rPr>
          <w:rFonts w:ascii="Times New Roman" w:hAnsi="Times New Roman"/>
          <w:sz w:val="24"/>
          <w:szCs w:val="24"/>
        </w:rPr>
        <w:t>,</w:t>
      </w:r>
      <w:r w:rsidR="00A238D3" w:rsidRPr="00F3323D">
        <w:rPr>
          <w:rFonts w:ascii="Times New Roman" w:hAnsi="Times New Roman"/>
          <w:sz w:val="24"/>
          <w:szCs w:val="24"/>
        </w:rPr>
        <w:br/>
        <w:t xml:space="preserve">                       right=stock_data57[['date', 'return']],</w:t>
      </w:r>
      <w:r w:rsidR="00A238D3" w:rsidRPr="00F3323D">
        <w:rPr>
          <w:rFonts w:ascii="Times New Roman" w:hAnsi="Times New Roman"/>
          <w:sz w:val="24"/>
          <w:szCs w:val="24"/>
        </w:rPr>
        <w:br/>
        <w:t xml:space="preserve">                      on='date',</w:t>
      </w:r>
      <w:r w:rsidR="00A238D3" w:rsidRPr="00F3323D">
        <w:rPr>
          <w:rFonts w:ascii="Times New Roman" w:hAnsi="Times New Roman"/>
          <w:sz w:val="24"/>
          <w:szCs w:val="24"/>
        </w:rPr>
        <w:br/>
        <w:t xml:space="preserve">                      how='inner',</w:t>
      </w:r>
      <w:r w:rsidR="00A238D3" w:rsidRPr="00F3323D">
        <w:rPr>
          <w:rFonts w:ascii="Times New Roman" w:hAnsi="Times New Roman"/>
          <w:sz w:val="24"/>
          <w:szCs w:val="24"/>
        </w:rPr>
        <w:br/>
        <w:t xml:space="preserve">                      sort=True)</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ret_rf</w:t>
      </w:r>
      <w:proofErr w:type="spellEnd"/>
      <w:r w:rsidR="00A238D3" w:rsidRPr="00F3323D">
        <w:rPr>
          <w:rFonts w:ascii="Times New Roman" w:hAnsi="Times New Roman"/>
          <w:sz w:val="24"/>
          <w:szCs w:val="24"/>
        </w:rPr>
        <w:t xml:space="preserve"> = </w:t>
      </w:r>
      <w:proofErr w:type="spellStart"/>
      <w:r w:rsidR="00A238D3" w:rsidRPr="00F3323D">
        <w:rPr>
          <w:rFonts w:ascii="Times New Roman" w:hAnsi="Times New Roman"/>
          <w:sz w:val="24"/>
          <w:szCs w:val="24"/>
        </w:rPr>
        <w:t>stock_data</w:t>
      </w:r>
      <w:proofErr w:type="spellEnd"/>
      <w:r w:rsidR="00A238D3" w:rsidRPr="00F3323D">
        <w:rPr>
          <w:rFonts w:ascii="Times New Roman" w:hAnsi="Times New Roman"/>
          <w:sz w:val="24"/>
          <w:szCs w:val="24"/>
        </w:rPr>
        <w:t>[['date', '</w:t>
      </w:r>
      <w:proofErr w:type="spellStart"/>
      <w:r w:rsidR="00A238D3" w:rsidRPr="00F3323D">
        <w:rPr>
          <w:rFonts w:ascii="Times New Roman" w:hAnsi="Times New Roman"/>
          <w:sz w:val="24"/>
          <w:szCs w:val="24"/>
        </w:rPr>
        <w:t>rfreturn</w:t>
      </w:r>
      <w:proofErr w:type="spellEnd"/>
      <w:r w:rsidR="00A238D3" w:rsidRPr="00F3323D">
        <w:rPr>
          <w:rFonts w:ascii="Times New Roman" w:hAnsi="Times New Roman"/>
          <w:sz w:val="24"/>
          <w:szCs w:val="24"/>
        </w:rPr>
        <w:t>']]</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ret_rf.dropna</w:t>
      </w:r>
      <w:proofErr w:type="spellEnd"/>
      <w:r w:rsidR="00A238D3" w:rsidRPr="00F3323D">
        <w:rPr>
          <w:rFonts w:ascii="Times New Roman" w:hAnsi="Times New Roman"/>
          <w:sz w:val="24"/>
          <w:szCs w:val="24"/>
        </w:rPr>
        <w:t>(</w:t>
      </w:r>
      <w:proofErr w:type="spellStart"/>
      <w:r w:rsidR="00A238D3" w:rsidRPr="00F3323D">
        <w:rPr>
          <w:rFonts w:ascii="Times New Roman" w:hAnsi="Times New Roman"/>
          <w:sz w:val="24"/>
          <w:szCs w:val="24"/>
        </w:rPr>
        <w:t>inplace</w:t>
      </w:r>
      <w:proofErr w:type="spellEnd"/>
      <w:r w:rsidR="00A238D3" w:rsidRPr="00F3323D">
        <w:rPr>
          <w:rFonts w:ascii="Times New Roman" w:hAnsi="Times New Roman"/>
          <w:sz w:val="24"/>
          <w:szCs w:val="24"/>
        </w:rPr>
        <w:t>=True)</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ret_rf.drop_duplicates</w:t>
      </w:r>
      <w:proofErr w:type="spellEnd"/>
      <w:r w:rsidR="00A238D3" w:rsidRPr="00F3323D">
        <w:rPr>
          <w:rFonts w:ascii="Times New Roman" w:hAnsi="Times New Roman"/>
          <w:sz w:val="24"/>
          <w:szCs w:val="24"/>
        </w:rPr>
        <w:t>(</w:t>
      </w:r>
      <w:proofErr w:type="spellStart"/>
      <w:r w:rsidR="00A238D3" w:rsidRPr="00F3323D">
        <w:rPr>
          <w:rFonts w:ascii="Times New Roman" w:hAnsi="Times New Roman"/>
          <w:sz w:val="24"/>
          <w:szCs w:val="24"/>
        </w:rPr>
        <w:t>inplace</w:t>
      </w:r>
      <w:proofErr w:type="spellEnd"/>
      <w:r w:rsidR="00A238D3" w:rsidRPr="00F3323D">
        <w:rPr>
          <w:rFonts w:ascii="Times New Roman" w:hAnsi="Times New Roman"/>
          <w:sz w:val="24"/>
          <w:szCs w:val="24"/>
        </w:rPr>
        <w:t>=True, subset=['date'])</w:t>
      </w:r>
      <w:r w:rsidR="00A238D3" w:rsidRPr="00F3323D">
        <w:rPr>
          <w:rFonts w:ascii="Times New Roman" w:hAnsi="Times New Roman"/>
          <w:sz w:val="24"/>
          <w:szCs w:val="24"/>
        </w:rPr>
        <w:br/>
        <w:t xml:space="preserve"># subset : column label or sequence of labels, </w:t>
      </w:r>
      <w:proofErr w:type="spellStart"/>
      <w:r w:rsidR="00A238D3" w:rsidRPr="00F3323D">
        <w:rPr>
          <w:rFonts w:ascii="Times New Roman" w:hAnsi="Times New Roman"/>
          <w:sz w:val="24"/>
          <w:szCs w:val="24"/>
        </w:rPr>
        <w:t>optional</w:t>
      </w:r>
      <w:r w:rsidR="00A238D3" w:rsidRPr="00F3323D">
        <w:rPr>
          <w:rFonts w:ascii="Times New Roman" w:hAnsi="Times New Roman"/>
          <w:sz w:val="24"/>
          <w:szCs w:val="24"/>
        </w:rPr>
        <w:t>用来指定特定的列，默认所有列</w:t>
      </w:r>
      <w:proofErr w:type="spellEnd"/>
      <w:r w:rsidR="00A238D3" w:rsidRPr="00F3323D">
        <w:rPr>
          <w:rFonts w:ascii="Times New Roman" w:hAnsi="Times New Roman"/>
          <w:sz w:val="24"/>
          <w:szCs w:val="24"/>
        </w:rPr>
        <w:br/>
      </w:r>
      <w:proofErr w:type="spellStart"/>
      <w:r w:rsidR="00A238D3" w:rsidRPr="00F3323D">
        <w:rPr>
          <w:rFonts w:ascii="Times New Roman" w:hAnsi="Times New Roman"/>
          <w:sz w:val="24"/>
          <w:szCs w:val="24"/>
        </w:rPr>
        <w:t>ret_rf.sort_values</w:t>
      </w:r>
      <w:proofErr w:type="spellEnd"/>
      <w:r w:rsidR="00A238D3" w:rsidRPr="00F3323D">
        <w:rPr>
          <w:rFonts w:ascii="Times New Roman" w:hAnsi="Times New Roman"/>
          <w:sz w:val="24"/>
          <w:szCs w:val="24"/>
        </w:rPr>
        <w:t xml:space="preserve">(by=['date'], </w:t>
      </w:r>
      <w:proofErr w:type="spellStart"/>
      <w:r w:rsidR="00A238D3" w:rsidRPr="00F3323D">
        <w:rPr>
          <w:rFonts w:ascii="Times New Roman" w:hAnsi="Times New Roman"/>
          <w:sz w:val="24"/>
          <w:szCs w:val="24"/>
        </w:rPr>
        <w:t>inplace</w:t>
      </w:r>
      <w:proofErr w:type="spellEnd"/>
      <w:r w:rsidR="00A238D3" w:rsidRPr="00F3323D">
        <w:rPr>
          <w:rFonts w:ascii="Times New Roman" w:hAnsi="Times New Roman"/>
          <w:sz w:val="24"/>
          <w:szCs w:val="24"/>
        </w:rPr>
        <w:t>=True)</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ret_rf</w:t>
      </w:r>
      <w:proofErr w:type="spellEnd"/>
      <w:r w:rsidR="00A238D3" w:rsidRPr="00F3323D">
        <w:rPr>
          <w:rFonts w:ascii="Times New Roman" w:hAnsi="Times New Roman"/>
          <w:sz w:val="24"/>
          <w:szCs w:val="24"/>
        </w:rPr>
        <w:t xml:space="preserve">['date'] = </w:t>
      </w:r>
      <w:proofErr w:type="spellStart"/>
      <w:r w:rsidR="00A238D3" w:rsidRPr="00F3323D">
        <w:rPr>
          <w:rFonts w:ascii="Times New Roman" w:hAnsi="Times New Roman"/>
          <w:sz w:val="24"/>
          <w:szCs w:val="24"/>
        </w:rPr>
        <w:t>pd.to_datetime</w:t>
      </w:r>
      <w:proofErr w:type="spellEnd"/>
      <w:r w:rsidR="00A238D3" w:rsidRPr="00F3323D">
        <w:rPr>
          <w:rFonts w:ascii="Times New Roman" w:hAnsi="Times New Roman"/>
          <w:sz w:val="24"/>
          <w:szCs w:val="24"/>
        </w:rPr>
        <w:t>(</w:t>
      </w:r>
      <w:proofErr w:type="spellStart"/>
      <w:r w:rsidR="00A238D3" w:rsidRPr="00F3323D">
        <w:rPr>
          <w:rFonts w:ascii="Times New Roman" w:hAnsi="Times New Roman"/>
          <w:sz w:val="24"/>
          <w:szCs w:val="24"/>
        </w:rPr>
        <w:t>ret_rf</w:t>
      </w:r>
      <w:proofErr w:type="spellEnd"/>
      <w:r w:rsidR="00A238D3" w:rsidRPr="00F3323D">
        <w:rPr>
          <w:rFonts w:ascii="Times New Roman" w:hAnsi="Times New Roman"/>
          <w:sz w:val="24"/>
          <w:szCs w:val="24"/>
        </w:rPr>
        <w:t>['date'])</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data_matrix</w:t>
      </w:r>
      <w:proofErr w:type="spellEnd"/>
      <w:r w:rsidR="00A238D3" w:rsidRPr="00F3323D">
        <w:rPr>
          <w:rFonts w:ascii="Times New Roman" w:hAnsi="Times New Roman"/>
          <w:sz w:val="24"/>
          <w:szCs w:val="24"/>
        </w:rPr>
        <w:t xml:space="preserve"> = </w:t>
      </w:r>
      <w:proofErr w:type="spellStart"/>
      <w:r w:rsidR="00A238D3" w:rsidRPr="00F3323D">
        <w:rPr>
          <w:rFonts w:ascii="Times New Roman" w:hAnsi="Times New Roman"/>
          <w:sz w:val="24"/>
          <w:szCs w:val="24"/>
        </w:rPr>
        <w:t>pd.merge</w:t>
      </w:r>
      <w:proofErr w:type="spellEnd"/>
      <w:r w:rsidR="00A238D3" w:rsidRPr="00F3323D">
        <w:rPr>
          <w:rFonts w:ascii="Times New Roman" w:hAnsi="Times New Roman"/>
          <w:sz w:val="24"/>
          <w:szCs w:val="24"/>
        </w:rPr>
        <w:t>(left=</w:t>
      </w:r>
      <w:proofErr w:type="spellStart"/>
      <w:r w:rsidR="00A238D3" w:rsidRPr="00F3323D">
        <w:rPr>
          <w:rFonts w:ascii="Times New Roman" w:hAnsi="Times New Roman"/>
          <w:sz w:val="24"/>
          <w:szCs w:val="24"/>
        </w:rPr>
        <w:t>data_matrix</w:t>
      </w:r>
      <w:proofErr w:type="spellEnd"/>
      <w:r w:rsidR="00A238D3" w:rsidRPr="00F3323D">
        <w:rPr>
          <w:rFonts w:ascii="Times New Roman" w:hAnsi="Times New Roman"/>
          <w:sz w:val="24"/>
          <w:szCs w:val="24"/>
        </w:rPr>
        <w:t>,</w:t>
      </w:r>
      <w:r w:rsidR="00A238D3" w:rsidRPr="00F3323D">
        <w:rPr>
          <w:rFonts w:ascii="Times New Roman" w:hAnsi="Times New Roman"/>
          <w:sz w:val="24"/>
          <w:szCs w:val="24"/>
        </w:rPr>
        <w:br/>
        <w:t xml:space="preserve">                       right=</w:t>
      </w:r>
      <w:proofErr w:type="spellStart"/>
      <w:r w:rsidR="00A238D3" w:rsidRPr="00F3323D">
        <w:rPr>
          <w:rFonts w:ascii="Times New Roman" w:hAnsi="Times New Roman"/>
          <w:sz w:val="24"/>
          <w:szCs w:val="24"/>
        </w:rPr>
        <w:t>ret_rf</w:t>
      </w:r>
      <w:proofErr w:type="spellEnd"/>
      <w:r w:rsidR="00A238D3" w:rsidRPr="00F3323D">
        <w:rPr>
          <w:rFonts w:ascii="Times New Roman" w:hAnsi="Times New Roman"/>
          <w:sz w:val="24"/>
          <w:szCs w:val="24"/>
        </w:rPr>
        <w:t>,</w:t>
      </w:r>
      <w:r w:rsidR="00A238D3" w:rsidRPr="00F3323D">
        <w:rPr>
          <w:rFonts w:ascii="Times New Roman" w:hAnsi="Times New Roman"/>
          <w:sz w:val="24"/>
          <w:szCs w:val="24"/>
        </w:rPr>
        <w:br/>
        <w:t xml:space="preserve">                      on='date',</w:t>
      </w:r>
      <w:r w:rsidR="00A238D3" w:rsidRPr="00F3323D">
        <w:rPr>
          <w:rFonts w:ascii="Times New Roman" w:hAnsi="Times New Roman"/>
          <w:sz w:val="24"/>
          <w:szCs w:val="24"/>
        </w:rPr>
        <w:br/>
        <w:t xml:space="preserve">                      how='inner',</w:t>
      </w:r>
      <w:r w:rsidR="00A238D3" w:rsidRPr="00F3323D">
        <w:rPr>
          <w:rFonts w:ascii="Times New Roman" w:hAnsi="Times New Roman"/>
          <w:sz w:val="24"/>
          <w:szCs w:val="24"/>
        </w:rPr>
        <w:br/>
        <w:t xml:space="preserve">                      sort=True)</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data_matrix.drop_duplicates</w:t>
      </w:r>
      <w:proofErr w:type="spellEnd"/>
      <w:r w:rsidR="00A238D3" w:rsidRPr="00F3323D">
        <w:rPr>
          <w:rFonts w:ascii="Times New Roman" w:hAnsi="Times New Roman"/>
          <w:sz w:val="24"/>
          <w:szCs w:val="24"/>
        </w:rPr>
        <w:t>(</w:t>
      </w:r>
      <w:proofErr w:type="spellStart"/>
      <w:r w:rsidR="00A238D3" w:rsidRPr="00F3323D">
        <w:rPr>
          <w:rFonts w:ascii="Times New Roman" w:hAnsi="Times New Roman"/>
          <w:sz w:val="24"/>
          <w:szCs w:val="24"/>
        </w:rPr>
        <w:t>inplace</w:t>
      </w:r>
      <w:proofErr w:type="spellEnd"/>
      <w:r w:rsidR="00A238D3" w:rsidRPr="00F3323D">
        <w:rPr>
          <w:rFonts w:ascii="Times New Roman" w:hAnsi="Times New Roman"/>
          <w:sz w:val="24"/>
          <w:szCs w:val="24"/>
        </w:rPr>
        <w:t>=True, subset=['date'])</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data_matrix.reset_index</w:t>
      </w:r>
      <w:proofErr w:type="spellEnd"/>
      <w:r w:rsidR="00A238D3" w:rsidRPr="00F3323D">
        <w:rPr>
          <w:rFonts w:ascii="Times New Roman" w:hAnsi="Times New Roman"/>
          <w:sz w:val="24"/>
          <w:szCs w:val="24"/>
        </w:rPr>
        <w:t>(</w:t>
      </w:r>
      <w:proofErr w:type="spellStart"/>
      <w:r w:rsidR="00A238D3" w:rsidRPr="00F3323D">
        <w:rPr>
          <w:rFonts w:ascii="Times New Roman" w:hAnsi="Times New Roman"/>
          <w:sz w:val="24"/>
          <w:szCs w:val="24"/>
        </w:rPr>
        <w:t>inplace</w:t>
      </w:r>
      <w:proofErr w:type="spellEnd"/>
      <w:r w:rsidR="00A238D3" w:rsidRPr="00F3323D">
        <w:rPr>
          <w:rFonts w:ascii="Times New Roman" w:hAnsi="Times New Roman"/>
          <w:sz w:val="24"/>
          <w:szCs w:val="24"/>
        </w:rPr>
        <w:t>=</w:t>
      </w:r>
      <w:proofErr w:type="spellStart"/>
      <w:r w:rsidR="00A238D3" w:rsidRPr="00F3323D">
        <w:rPr>
          <w:rFonts w:ascii="Times New Roman" w:hAnsi="Times New Roman"/>
          <w:sz w:val="24"/>
          <w:szCs w:val="24"/>
        </w:rPr>
        <w:t>True,drop</w:t>
      </w:r>
      <w:proofErr w:type="spellEnd"/>
      <w:r w:rsidR="00A238D3" w:rsidRPr="00F3323D">
        <w:rPr>
          <w:rFonts w:ascii="Times New Roman" w:hAnsi="Times New Roman"/>
          <w:sz w:val="24"/>
          <w:szCs w:val="24"/>
        </w:rPr>
        <w:t>=True)</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data_matrix.columns</w:t>
      </w:r>
      <w:proofErr w:type="spellEnd"/>
      <w:r w:rsidR="00A238D3" w:rsidRPr="00F3323D">
        <w:rPr>
          <w:rFonts w:ascii="Times New Roman" w:hAnsi="Times New Roman"/>
          <w:sz w:val="24"/>
          <w:szCs w:val="24"/>
        </w:rPr>
        <w:t xml:space="preserve"> = ['date', '</w:t>
      </w:r>
      <w:proofErr w:type="spellStart"/>
      <w:r w:rsidR="00A238D3" w:rsidRPr="00F3323D">
        <w:rPr>
          <w:rFonts w:ascii="Times New Roman" w:hAnsi="Times New Roman"/>
          <w:sz w:val="24"/>
          <w:szCs w:val="24"/>
        </w:rPr>
        <w:t>ind</w:t>
      </w:r>
      <w:proofErr w:type="spellEnd"/>
      <w:r w:rsidR="00A238D3" w:rsidRPr="00F3323D">
        <w:rPr>
          <w:rFonts w:ascii="Times New Roman" w:hAnsi="Times New Roman"/>
          <w:sz w:val="24"/>
          <w:szCs w:val="24"/>
        </w:rPr>
        <w:t>', 'stk1', 'stk2', 'stk3', 'stk4', 'stk5', 'stk6', 'stk7','stk8','stk9','rf']</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data_matrix</w:t>
      </w:r>
      <w:proofErr w:type="spellEnd"/>
      <w:r w:rsidR="00A238D3" w:rsidRPr="00F3323D">
        <w:rPr>
          <w:rFonts w:ascii="Times New Roman" w:hAnsi="Times New Roman"/>
          <w:sz w:val="24"/>
          <w:szCs w:val="24"/>
        </w:rPr>
        <w:t>['</w:t>
      </w:r>
      <w:proofErr w:type="spellStart"/>
      <w:r w:rsidR="00A238D3" w:rsidRPr="00F3323D">
        <w:rPr>
          <w:rFonts w:ascii="Times New Roman" w:hAnsi="Times New Roman"/>
          <w:sz w:val="24"/>
          <w:szCs w:val="24"/>
        </w:rPr>
        <w:t>ind</w:t>
      </w:r>
      <w:proofErr w:type="spellEnd"/>
      <w:r w:rsidR="00A238D3" w:rsidRPr="00F3323D">
        <w:rPr>
          <w:rFonts w:ascii="Times New Roman" w:hAnsi="Times New Roman"/>
          <w:sz w:val="24"/>
          <w:szCs w:val="24"/>
        </w:rPr>
        <w:t xml:space="preserve">'] = </w:t>
      </w:r>
      <w:proofErr w:type="spellStart"/>
      <w:r w:rsidR="00A238D3" w:rsidRPr="00F3323D">
        <w:rPr>
          <w:rFonts w:ascii="Times New Roman" w:hAnsi="Times New Roman"/>
          <w:sz w:val="24"/>
          <w:szCs w:val="24"/>
        </w:rPr>
        <w:t>data_matrix</w:t>
      </w:r>
      <w:proofErr w:type="spellEnd"/>
      <w:r w:rsidR="00A238D3" w:rsidRPr="00F3323D">
        <w:rPr>
          <w:rFonts w:ascii="Times New Roman" w:hAnsi="Times New Roman"/>
          <w:sz w:val="24"/>
          <w:szCs w:val="24"/>
        </w:rPr>
        <w:t>['</w:t>
      </w:r>
      <w:proofErr w:type="spellStart"/>
      <w:r w:rsidR="00A238D3" w:rsidRPr="00F3323D">
        <w:rPr>
          <w:rFonts w:ascii="Times New Roman" w:hAnsi="Times New Roman"/>
          <w:sz w:val="24"/>
          <w:szCs w:val="24"/>
        </w:rPr>
        <w:t>ind</w:t>
      </w:r>
      <w:proofErr w:type="spellEnd"/>
      <w:r w:rsidR="00A238D3" w:rsidRPr="00F3323D">
        <w:rPr>
          <w:rFonts w:ascii="Times New Roman" w:hAnsi="Times New Roman"/>
          <w:sz w:val="24"/>
          <w:szCs w:val="24"/>
        </w:rPr>
        <w:t xml:space="preserve">'] - </w:t>
      </w:r>
      <w:proofErr w:type="spellStart"/>
      <w:r w:rsidR="00A238D3" w:rsidRPr="00F3323D">
        <w:rPr>
          <w:rFonts w:ascii="Times New Roman" w:hAnsi="Times New Roman"/>
          <w:sz w:val="24"/>
          <w:szCs w:val="24"/>
        </w:rPr>
        <w:t>data_matrix</w:t>
      </w:r>
      <w:proofErr w:type="spellEnd"/>
      <w:r w:rsidR="00A238D3" w:rsidRPr="00F3323D">
        <w:rPr>
          <w:rFonts w:ascii="Times New Roman" w:hAnsi="Times New Roman"/>
          <w:sz w:val="24"/>
          <w:szCs w:val="24"/>
        </w:rPr>
        <w:t>['rf']</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data_matrix</w:t>
      </w:r>
      <w:proofErr w:type="spellEnd"/>
      <w:r w:rsidR="00A238D3" w:rsidRPr="00F3323D">
        <w:rPr>
          <w:rFonts w:ascii="Times New Roman" w:hAnsi="Times New Roman"/>
          <w:sz w:val="24"/>
          <w:szCs w:val="24"/>
        </w:rPr>
        <w:t xml:space="preserve">['stk1'] = </w:t>
      </w:r>
      <w:proofErr w:type="spellStart"/>
      <w:r w:rsidR="00A238D3" w:rsidRPr="00F3323D">
        <w:rPr>
          <w:rFonts w:ascii="Times New Roman" w:hAnsi="Times New Roman"/>
          <w:sz w:val="24"/>
          <w:szCs w:val="24"/>
        </w:rPr>
        <w:t>data_matrix</w:t>
      </w:r>
      <w:proofErr w:type="spellEnd"/>
      <w:r w:rsidR="00A238D3" w:rsidRPr="00F3323D">
        <w:rPr>
          <w:rFonts w:ascii="Times New Roman" w:hAnsi="Times New Roman"/>
          <w:sz w:val="24"/>
          <w:szCs w:val="24"/>
        </w:rPr>
        <w:t xml:space="preserve">['stk1'] - </w:t>
      </w:r>
      <w:proofErr w:type="spellStart"/>
      <w:r w:rsidR="00A238D3" w:rsidRPr="00F3323D">
        <w:rPr>
          <w:rFonts w:ascii="Times New Roman" w:hAnsi="Times New Roman"/>
          <w:sz w:val="24"/>
          <w:szCs w:val="24"/>
        </w:rPr>
        <w:t>data_matrix</w:t>
      </w:r>
      <w:proofErr w:type="spellEnd"/>
      <w:r w:rsidR="00A238D3" w:rsidRPr="00F3323D">
        <w:rPr>
          <w:rFonts w:ascii="Times New Roman" w:hAnsi="Times New Roman"/>
          <w:sz w:val="24"/>
          <w:szCs w:val="24"/>
        </w:rPr>
        <w:t>['rf']</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data_matrix</w:t>
      </w:r>
      <w:proofErr w:type="spellEnd"/>
      <w:r w:rsidR="00A238D3" w:rsidRPr="00F3323D">
        <w:rPr>
          <w:rFonts w:ascii="Times New Roman" w:hAnsi="Times New Roman"/>
          <w:sz w:val="24"/>
          <w:szCs w:val="24"/>
        </w:rPr>
        <w:t xml:space="preserve">['stk2'] = </w:t>
      </w:r>
      <w:proofErr w:type="spellStart"/>
      <w:r w:rsidR="00A238D3" w:rsidRPr="00F3323D">
        <w:rPr>
          <w:rFonts w:ascii="Times New Roman" w:hAnsi="Times New Roman"/>
          <w:sz w:val="24"/>
          <w:szCs w:val="24"/>
        </w:rPr>
        <w:t>data_matrix</w:t>
      </w:r>
      <w:proofErr w:type="spellEnd"/>
      <w:r w:rsidR="00A238D3" w:rsidRPr="00F3323D">
        <w:rPr>
          <w:rFonts w:ascii="Times New Roman" w:hAnsi="Times New Roman"/>
          <w:sz w:val="24"/>
          <w:szCs w:val="24"/>
        </w:rPr>
        <w:t xml:space="preserve">['stk2'] - </w:t>
      </w:r>
      <w:proofErr w:type="spellStart"/>
      <w:r w:rsidR="00A238D3" w:rsidRPr="00F3323D">
        <w:rPr>
          <w:rFonts w:ascii="Times New Roman" w:hAnsi="Times New Roman"/>
          <w:sz w:val="24"/>
          <w:szCs w:val="24"/>
        </w:rPr>
        <w:t>data_matrix</w:t>
      </w:r>
      <w:proofErr w:type="spellEnd"/>
      <w:r w:rsidR="00A238D3" w:rsidRPr="00F3323D">
        <w:rPr>
          <w:rFonts w:ascii="Times New Roman" w:hAnsi="Times New Roman"/>
          <w:sz w:val="24"/>
          <w:szCs w:val="24"/>
        </w:rPr>
        <w:t>['rf']</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data_matrix</w:t>
      </w:r>
      <w:proofErr w:type="spellEnd"/>
      <w:r w:rsidR="00A238D3" w:rsidRPr="00F3323D">
        <w:rPr>
          <w:rFonts w:ascii="Times New Roman" w:hAnsi="Times New Roman"/>
          <w:sz w:val="24"/>
          <w:szCs w:val="24"/>
        </w:rPr>
        <w:t xml:space="preserve">['stk3'] = </w:t>
      </w:r>
      <w:proofErr w:type="spellStart"/>
      <w:r w:rsidR="00A238D3" w:rsidRPr="00F3323D">
        <w:rPr>
          <w:rFonts w:ascii="Times New Roman" w:hAnsi="Times New Roman"/>
          <w:sz w:val="24"/>
          <w:szCs w:val="24"/>
        </w:rPr>
        <w:t>data_matrix</w:t>
      </w:r>
      <w:proofErr w:type="spellEnd"/>
      <w:r w:rsidR="00A238D3" w:rsidRPr="00F3323D">
        <w:rPr>
          <w:rFonts w:ascii="Times New Roman" w:hAnsi="Times New Roman"/>
          <w:sz w:val="24"/>
          <w:szCs w:val="24"/>
        </w:rPr>
        <w:t xml:space="preserve">['stk3'] - </w:t>
      </w:r>
      <w:proofErr w:type="spellStart"/>
      <w:r w:rsidR="00A238D3" w:rsidRPr="00F3323D">
        <w:rPr>
          <w:rFonts w:ascii="Times New Roman" w:hAnsi="Times New Roman"/>
          <w:sz w:val="24"/>
          <w:szCs w:val="24"/>
        </w:rPr>
        <w:t>data_matrix</w:t>
      </w:r>
      <w:proofErr w:type="spellEnd"/>
      <w:r w:rsidR="00A238D3" w:rsidRPr="00F3323D">
        <w:rPr>
          <w:rFonts w:ascii="Times New Roman" w:hAnsi="Times New Roman"/>
          <w:sz w:val="24"/>
          <w:szCs w:val="24"/>
        </w:rPr>
        <w:t>['rf']</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data_matrix</w:t>
      </w:r>
      <w:proofErr w:type="spellEnd"/>
      <w:r w:rsidR="00A238D3" w:rsidRPr="00F3323D">
        <w:rPr>
          <w:rFonts w:ascii="Times New Roman" w:hAnsi="Times New Roman"/>
          <w:sz w:val="24"/>
          <w:szCs w:val="24"/>
        </w:rPr>
        <w:t xml:space="preserve">['stk4'] = </w:t>
      </w:r>
      <w:proofErr w:type="spellStart"/>
      <w:r w:rsidR="00A238D3" w:rsidRPr="00F3323D">
        <w:rPr>
          <w:rFonts w:ascii="Times New Roman" w:hAnsi="Times New Roman"/>
          <w:sz w:val="24"/>
          <w:szCs w:val="24"/>
        </w:rPr>
        <w:t>data_matrix</w:t>
      </w:r>
      <w:proofErr w:type="spellEnd"/>
      <w:r w:rsidR="00A238D3" w:rsidRPr="00F3323D">
        <w:rPr>
          <w:rFonts w:ascii="Times New Roman" w:hAnsi="Times New Roman"/>
          <w:sz w:val="24"/>
          <w:szCs w:val="24"/>
        </w:rPr>
        <w:t xml:space="preserve">['stk4'] - </w:t>
      </w:r>
      <w:proofErr w:type="spellStart"/>
      <w:r w:rsidR="00A238D3" w:rsidRPr="00F3323D">
        <w:rPr>
          <w:rFonts w:ascii="Times New Roman" w:hAnsi="Times New Roman"/>
          <w:sz w:val="24"/>
          <w:szCs w:val="24"/>
        </w:rPr>
        <w:t>data_matrix</w:t>
      </w:r>
      <w:proofErr w:type="spellEnd"/>
      <w:r w:rsidR="00A238D3" w:rsidRPr="00F3323D">
        <w:rPr>
          <w:rFonts w:ascii="Times New Roman" w:hAnsi="Times New Roman"/>
          <w:sz w:val="24"/>
          <w:szCs w:val="24"/>
        </w:rPr>
        <w:t>['rf']</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data_matrix</w:t>
      </w:r>
      <w:proofErr w:type="spellEnd"/>
      <w:r w:rsidR="00A238D3" w:rsidRPr="00F3323D">
        <w:rPr>
          <w:rFonts w:ascii="Times New Roman" w:hAnsi="Times New Roman"/>
          <w:sz w:val="24"/>
          <w:szCs w:val="24"/>
        </w:rPr>
        <w:t xml:space="preserve">['stk5'] = </w:t>
      </w:r>
      <w:proofErr w:type="spellStart"/>
      <w:r w:rsidR="00A238D3" w:rsidRPr="00F3323D">
        <w:rPr>
          <w:rFonts w:ascii="Times New Roman" w:hAnsi="Times New Roman"/>
          <w:sz w:val="24"/>
          <w:szCs w:val="24"/>
        </w:rPr>
        <w:t>data_matrix</w:t>
      </w:r>
      <w:proofErr w:type="spellEnd"/>
      <w:r w:rsidR="00A238D3" w:rsidRPr="00F3323D">
        <w:rPr>
          <w:rFonts w:ascii="Times New Roman" w:hAnsi="Times New Roman"/>
          <w:sz w:val="24"/>
          <w:szCs w:val="24"/>
        </w:rPr>
        <w:t xml:space="preserve">['stk5'] - </w:t>
      </w:r>
      <w:proofErr w:type="spellStart"/>
      <w:r w:rsidR="00A238D3" w:rsidRPr="00F3323D">
        <w:rPr>
          <w:rFonts w:ascii="Times New Roman" w:hAnsi="Times New Roman"/>
          <w:sz w:val="24"/>
          <w:szCs w:val="24"/>
        </w:rPr>
        <w:t>data_matrix</w:t>
      </w:r>
      <w:proofErr w:type="spellEnd"/>
      <w:r w:rsidR="00A238D3" w:rsidRPr="00F3323D">
        <w:rPr>
          <w:rFonts w:ascii="Times New Roman" w:hAnsi="Times New Roman"/>
          <w:sz w:val="24"/>
          <w:szCs w:val="24"/>
        </w:rPr>
        <w:t>['rf']</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data_matrix</w:t>
      </w:r>
      <w:proofErr w:type="spellEnd"/>
      <w:r w:rsidR="00A238D3" w:rsidRPr="00F3323D">
        <w:rPr>
          <w:rFonts w:ascii="Times New Roman" w:hAnsi="Times New Roman"/>
          <w:sz w:val="24"/>
          <w:szCs w:val="24"/>
        </w:rPr>
        <w:t xml:space="preserve">['stk6'] = </w:t>
      </w:r>
      <w:proofErr w:type="spellStart"/>
      <w:r w:rsidR="00A238D3" w:rsidRPr="00F3323D">
        <w:rPr>
          <w:rFonts w:ascii="Times New Roman" w:hAnsi="Times New Roman"/>
          <w:sz w:val="24"/>
          <w:szCs w:val="24"/>
        </w:rPr>
        <w:t>data_matrix</w:t>
      </w:r>
      <w:proofErr w:type="spellEnd"/>
      <w:r w:rsidR="00A238D3" w:rsidRPr="00F3323D">
        <w:rPr>
          <w:rFonts w:ascii="Times New Roman" w:hAnsi="Times New Roman"/>
          <w:sz w:val="24"/>
          <w:szCs w:val="24"/>
        </w:rPr>
        <w:t xml:space="preserve">['stk6'] - </w:t>
      </w:r>
      <w:proofErr w:type="spellStart"/>
      <w:r w:rsidR="00A238D3" w:rsidRPr="00F3323D">
        <w:rPr>
          <w:rFonts w:ascii="Times New Roman" w:hAnsi="Times New Roman"/>
          <w:sz w:val="24"/>
          <w:szCs w:val="24"/>
        </w:rPr>
        <w:t>data_matrix</w:t>
      </w:r>
      <w:proofErr w:type="spellEnd"/>
      <w:r w:rsidR="00A238D3" w:rsidRPr="00F3323D">
        <w:rPr>
          <w:rFonts w:ascii="Times New Roman" w:hAnsi="Times New Roman"/>
          <w:sz w:val="24"/>
          <w:szCs w:val="24"/>
        </w:rPr>
        <w:t>['rf']</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data_matrix</w:t>
      </w:r>
      <w:proofErr w:type="spellEnd"/>
      <w:r w:rsidR="00A238D3" w:rsidRPr="00F3323D">
        <w:rPr>
          <w:rFonts w:ascii="Times New Roman" w:hAnsi="Times New Roman"/>
          <w:sz w:val="24"/>
          <w:szCs w:val="24"/>
        </w:rPr>
        <w:t xml:space="preserve">['stk7'] = </w:t>
      </w:r>
      <w:proofErr w:type="spellStart"/>
      <w:r w:rsidR="00A238D3" w:rsidRPr="00F3323D">
        <w:rPr>
          <w:rFonts w:ascii="Times New Roman" w:hAnsi="Times New Roman"/>
          <w:sz w:val="24"/>
          <w:szCs w:val="24"/>
        </w:rPr>
        <w:t>data_matrix</w:t>
      </w:r>
      <w:proofErr w:type="spellEnd"/>
      <w:r w:rsidR="00A238D3" w:rsidRPr="00F3323D">
        <w:rPr>
          <w:rFonts w:ascii="Times New Roman" w:hAnsi="Times New Roman"/>
          <w:sz w:val="24"/>
          <w:szCs w:val="24"/>
        </w:rPr>
        <w:t xml:space="preserve">['stk7'] - </w:t>
      </w:r>
      <w:proofErr w:type="spellStart"/>
      <w:r w:rsidR="00A238D3" w:rsidRPr="00F3323D">
        <w:rPr>
          <w:rFonts w:ascii="Times New Roman" w:hAnsi="Times New Roman"/>
          <w:sz w:val="24"/>
          <w:szCs w:val="24"/>
        </w:rPr>
        <w:t>data_matrix</w:t>
      </w:r>
      <w:proofErr w:type="spellEnd"/>
      <w:r w:rsidR="00A238D3" w:rsidRPr="00F3323D">
        <w:rPr>
          <w:rFonts w:ascii="Times New Roman" w:hAnsi="Times New Roman"/>
          <w:sz w:val="24"/>
          <w:szCs w:val="24"/>
        </w:rPr>
        <w:t>['rf']</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lastRenderedPageBreak/>
        <w:t>data_matrix</w:t>
      </w:r>
      <w:proofErr w:type="spellEnd"/>
      <w:r w:rsidR="00A238D3" w:rsidRPr="00F3323D">
        <w:rPr>
          <w:rFonts w:ascii="Times New Roman" w:hAnsi="Times New Roman"/>
          <w:sz w:val="24"/>
          <w:szCs w:val="24"/>
        </w:rPr>
        <w:t xml:space="preserve">['stk8'] = </w:t>
      </w:r>
      <w:proofErr w:type="spellStart"/>
      <w:r w:rsidR="00A238D3" w:rsidRPr="00F3323D">
        <w:rPr>
          <w:rFonts w:ascii="Times New Roman" w:hAnsi="Times New Roman"/>
          <w:sz w:val="24"/>
          <w:szCs w:val="24"/>
        </w:rPr>
        <w:t>data_matrix</w:t>
      </w:r>
      <w:proofErr w:type="spellEnd"/>
      <w:r w:rsidR="00A238D3" w:rsidRPr="00F3323D">
        <w:rPr>
          <w:rFonts w:ascii="Times New Roman" w:hAnsi="Times New Roman"/>
          <w:sz w:val="24"/>
          <w:szCs w:val="24"/>
        </w:rPr>
        <w:t xml:space="preserve">['stk8'] - </w:t>
      </w:r>
      <w:proofErr w:type="spellStart"/>
      <w:r w:rsidR="00A238D3" w:rsidRPr="00F3323D">
        <w:rPr>
          <w:rFonts w:ascii="Times New Roman" w:hAnsi="Times New Roman"/>
          <w:sz w:val="24"/>
          <w:szCs w:val="24"/>
        </w:rPr>
        <w:t>data_matrix</w:t>
      </w:r>
      <w:proofErr w:type="spellEnd"/>
      <w:r w:rsidR="00A238D3" w:rsidRPr="00F3323D">
        <w:rPr>
          <w:rFonts w:ascii="Times New Roman" w:hAnsi="Times New Roman"/>
          <w:sz w:val="24"/>
          <w:szCs w:val="24"/>
        </w:rPr>
        <w:t>['rf']</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data_matrix</w:t>
      </w:r>
      <w:proofErr w:type="spellEnd"/>
      <w:r w:rsidR="00A238D3" w:rsidRPr="00F3323D">
        <w:rPr>
          <w:rFonts w:ascii="Times New Roman" w:hAnsi="Times New Roman"/>
          <w:sz w:val="24"/>
          <w:szCs w:val="24"/>
        </w:rPr>
        <w:t xml:space="preserve">['stk9'] = </w:t>
      </w:r>
      <w:proofErr w:type="spellStart"/>
      <w:r w:rsidR="00A238D3" w:rsidRPr="00F3323D">
        <w:rPr>
          <w:rFonts w:ascii="Times New Roman" w:hAnsi="Times New Roman"/>
          <w:sz w:val="24"/>
          <w:szCs w:val="24"/>
        </w:rPr>
        <w:t>data_matrix</w:t>
      </w:r>
      <w:proofErr w:type="spellEnd"/>
      <w:r w:rsidR="00A238D3" w:rsidRPr="00F3323D">
        <w:rPr>
          <w:rFonts w:ascii="Times New Roman" w:hAnsi="Times New Roman"/>
          <w:sz w:val="24"/>
          <w:szCs w:val="24"/>
        </w:rPr>
        <w:t xml:space="preserve">['stk9'] - </w:t>
      </w:r>
      <w:proofErr w:type="spellStart"/>
      <w:r w:rsidR="00A238D3" w:rsidRPr="00F3323D">
        <w:rPr>
          <w:rFonts w:ascii="Times New Roman" w:hAnsi="Times New Roman"/>
          <w:sz w:val="24"/>
          <w:szCs w:val="24"/>
        </w:rPr>
        <w:t>data_matrix</w:t>
      </w:r>
      <w:proofErr w:type="spellEnd"/>
      <w:r w:rsidR="00A238D3" w:rsidRPr="00F3323D">
        <w:rPr>
          <w:rFonts w:ascii="Times New Roman" w:hAnsi="Times New Roman"/>
          <w:sz w:val="24"/>
          <w:szCs w:val="24"/>
        </w:rPr>
        <w:t>['rf']</w:t>
      </w:r>
      <w:r w:rsidR="00A238D3" w:rsidRPr="00F3323D">
        <w:rPr>
          <w:rFonts w:ascii="Times New Roman" w:hAnsi="Times New Roman"/>
          <w:sz w:val="24"/>
          <w:szCs w:val="24"/>
        </w:rPr>
        <w:br/>
        <w:t>print(</w:t>
      </w:r>
      <w:proofErr w:type="spellStart"/>
      <w:r w:rsidR="00A238D3" w:rsidRPr="00F3323D">
        <w:rPr>
          <w:rFonts w:ascii="Times New Roman" w:hAnsi="Times New Roman"/>
          <w:sz w:val="24"/>
          <w:szCs w:val="24"/>
        </w:rPr>
        <w:t>data_matrix</w:t>
      </w:r>
      <w:proofErr w:type="spellEnd"/>
      <w:r w:rsidR="00A238D3" w:rsidRPr="00F3323D">
        <w:rPr>
          <w:rFonts w:ascii="Times New Roman" w:hAnsi="Times New Roman"/>
          <w:sz w:val="24"/>
          <w:szCs w:val="24"/>
        </w:rPr>
        <w:t>)</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ret_ind</w:t>
      </w:r>
      <w:proofErr w:type="spellEnd"/>
      <w:r w:rsidR="00A238D3" w:rsidRPr="00F3323D">
        <w:rPr>
          <w:rFonts w:ascii="Times New Roman" w:hAnsi="Times New Roman"/>
          <w:sz w:val="24"/>
          <w:szCs w:val="24"/>
        </w:rPr>
        <w:t xml:space="preserve"> = </w:t>
      </w:r>
      <w:proofErr w:type="spellStart"/>
      <w:r w:rsidR="00A238D3" w:rsidRPr="00F3323D">
        <w:rPr>
          <w:rFonts w:ascii="Times New Roman" w:hAnsi="Times New Roman"/>
          <w:sz w:val="24"/>
          <w:szCs w:val="24"/>
        </w:rPr>
        <w:t>data_matrix</w:t>
      </w:r>
      <w:proofErr w:type="spellEnd"/>
      <w:r w:rsidR="00A238D3" w:rsidRPr="00F3323D">
        <w:rPr>
          <w:rFonts w:ascii="Times New Roman" w:hAnsi="Times New Roman"/>
          <w:sz w:val="24"/>
          <w:szCs w:val="24"/>
        </w:rPr>
        <w:t>['</w:t>
      </w:r>
      <w:proofErr w:type="spellStart"/>
      <w:r w:rsidR="00A238D3" w:rsidRPr="00F3323D">
        <w:rPr>
          <w:rFonts w:ascii="Times New Roman" w:hAnsi="Times New Roman"/>
          <w:sz w:val="24"/>
          <w:szCs w:val="24"/>
        </w:rPr>
        <w:t>ind</w:t>
      </w:r>
      <w:proofErr w:type="spellEnd"/>
      <w:r w:rsidR="00A238D3" w:rsidRPr="00F3323D">
        <w:rPr>
          <w:rFonts w:ascii="Times New Roman" w:hAnsi="Times New Roman"/>
          <w:sz w:val="24"/>
          <w:szCs w:val="24"/>
        </w:rPr>
        <w:t>'].</w:t>
      </w:r>
      <w:proofErr w:type="spellStart"/>
      <w:r w:rsidR="00A238D3" w:rsidRPr="00F3323D">
        <w:rPr>
          <w:rFonts w:ascii="Times New Roman" w:hAnsi="Times New Roman"/>
          <w:sz w:val="24"/>
          <w:szCs w:val="24"/>
        </w:rPr>
        <w:t>values#</w:t>
      </w:r>
      <w:r w:rsidR="00A238D3" w:rsidRPr="00F3323D">
        <w:rPr>
          <w:rFonts w:ascii="Times New Roman" w:hAnsi="Times New Roman"/>
          <w:sz w:val="24"/>
          <w:szCs w:val="24"/>
        </w:rPr>
        <w:t>指数超额收益</w:t>
      </w:r>
      <w:proofErr w:type="spellEnd"/>
      <w:r w:rsidR="00A238D3" w:rsidRPr="00F3323D">
        <w:rPr>
          <w:rFonts w:ascii="Times New Roman" w:hAnsi="Times New Roman"/>
          <w:sz w:val="24"/>
          <w:szCs w:val="24"/>
        </w:rPr>
        <w:br/>
        <w:t xml:space="preserve">T = </w:t>
      </w:r>
      <w:proofErr w:type="spellStart"/>
      <w:r w:rsidR="00A238D3" w:rsidRPr="00F3323D">
        <w:rPr>
          <w:rFonts w:ascii="Times New Roman" w:hAnsi="Times New Roman"/>
          <w:sz w:val="24"/>
          <w:szCs w:val="24"/>
        </w:rPr>
        <w:t>len</w:t>
      </w:r>
      <w:proofErr w:type="spellEnd"/>
      <w:r w:rsidR="00A238D3" w:rsidRPr="00F3323D">
        <w:rPr>
          <w:rFonts w:ascii="Times New Roman" w:hAnsi="Times New Roman"/>
          <w:sz w:val="24"/>
          <w:szCs w:val="24"/>
        </w:rPr>
        <w:t>(</w:t>
      </w:r>
      <w:proofErr w:type="spellStart"/>
      <w:r w:rsidR="00A238D3" w:rsidRPr="00F3323D">
        <w:rPr>
          <w:rFonts w:ascii="Times New Roman" w:hAnsi="Times New Roman"/>
          <w:sz w:val="24"/>
          <w:szCs w:val="24"/>
        </w:rPr>
        <w:t>ret_ind</w:t>
      </w:r>
      <w:proofErr w:type="spellEnd"/>
      <w:r w:rsidR="00A238D3" w:rsidRPr="00F3323D">
        <w:rPr>
          <w:rFonts w:ascii="Times New Roman" w:hAnsi="Times New Roman"/>
          <w:sz w:val="24"/>
          <w:szCs w:val="24"/>
        </w:rPr>
        <w:t>)#</w:t>
      </w:r>
      <w:r w:rsidR="00A238D3" w:rsidRPr="00F3323D">
        <w:rPr>
          <w:rFonts w:ascii="Times New Roman" w:hAnsi="Times New Roman"/>
          <w:sz w:val="24"/>
          <w:szCs w:val="24"/>
        </w:rPr>
        <w:t>数据长度</w:t>
      </w:r>
      <w:r w:rsidR="00A238D3" w:rsidRPr="00F3323D">
        <w:rPr>
          <w:rFonts w:ascii="Times New Roman" w:hAnsi="Times New Roman"/>
          <w:sz w:val="24"/>
          <w:szCs w:val="24"/>
        </w:rPr>
        <w:br/>
        <w:t>N = 8</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mu_market</w:t>
      </w:r>
      <w:proofErr w:type="spellEnd"/>
      <w:r w:rsidR="00A238D3" w:rsidRPr="00F3323D">
        <w:rPr>
          <w:rFonts w:ascii="Times New Roman" w:hAnsi="Times New Roman"/>
          <w:sz w:val="24"/>
          <w:szCs w:val="24"/>
        </w:rPr>
        <w:t xml:space="preserve"> = </w:t>
      </w:r>
      <w:proofErr w:type="spellStart"/>
      <w:r w:rsidR="00A238D3" w:rsidRPr="00F3323D">
        <w:rPr>
          <w:rFonts w:ascii="Times New Roman" w:hAnsi="Times New Roman"/>
          <w:sz w:val="24"/>
          <w:szCs w:val="24"/>
        </w:rPr>
        <w:t>np.mean</w:t>
      </w:r>
      <w:proofErr w:type="spellEnd"/>
      <w:r w:rsidR="00A238D3" w:rsidRPr="00F3323D">
        <w:rPr>
          <w:rFonts w:ascii="Times New Roman" w:hAnsi="Times New Roman"/>
          <w:sz w:val="24"/>
          <w:szCs w:val="24"/>
        </w:rPr>
        <w:t>(</w:t>
      </w:r>
      <w:proofErr w:type="spellStart"/>
      <w:r w:rsidR="00A238D3" w:rsidRPr="00F3323D">
        <w:rPr>
          <w:rFonts w:ascii="Times New Roman" w:hAnsi="Times New Roman"/>
          <w:sz w:val="24"/>
          <w:szCs w:val="24"/>
        </w:rPr>
        <w:t>ret_ind</w:t>
      </w:r>
      <w:proofErr w:type="spellEnd"/>
      <w:r w:rsidR="00A238D3" w:rsidRPr="00F3323D">
        <w:rPr>
          <w:rFonts w:ascii="Times New Roman" w:hAnsi="Times New Roman"/>
          <w:sz w:val="24"/>
          <w:szCs w:val="24"/>
        </w:rPr>
        <w:t>)#</w:t>
      </w:r>
      <w:r w:rsidR="00A238D3" w:rsidRPr="00F3323D">
        <w:rPr>
          <w:rFonts w:ascii="Times New Roman" w:hAnsi="Times New Roman"/>
          <w:sz w:val="24"/>
          <w:szCs w:val="24"/>
        </w:rPr>
        <w:t>均值</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sigma_market</w:t>
      </w:r>
      <w:proofErr w:type="spellEnd"/>
      <w:r w:rsidR="00A238D3" w:rsidRPr="00F3323D">
        <w:rPr>
          <w:rFonts w:ascii="Times New Roman" w:hAnsi="Times New Roman"/>
          <w:sz w:val="24"/>
          <w:szCs w:val="24"/>
        </w:rPr>
        <w:t xml:space="preserve"> = </w:t>
      </w:r>
      <w:proofErr w:type="spellStart"/>
      <w:r w:rsidR="00A238D3" w:rsidRPr="00F3323D">
        <w:rPr>
          <w:rFonts w:ascii="Times New Roman" w:hAnsi="Times New Roman"/>
          <w:sz w:val="24"/>
          <w:szCs w:val="24"/>
        </w:rPr>
        <w:t>np.sum</w:t>
      </w:r>
      <w:proofErr w:type="spellEnd"/>
      <w:r w:rsidR="00A238D3" w:rsidRPr="00F3323D">
        <w:rPr>
          <w:rFonts w:ascii="Times New Roman" w:hAnsi="Times New Roman"/>
          <w:sz w:val="24"/>
          <w:szCs w:val="24"/>
        </w:rPr>
        <w:t>((</w:t>
      </w:r>
      <w:proofErr w:type="spellStart"/>
      <w:r w:rsidR="00A238D3" w:rsidRPr="00F3323D">
        <w:rPr>
          <w:rFonts w:ascii="Times New Roman" w:hAnsi="Times New Roman"/>
          <w:sz w:val="24"/>
          <w:szCs w:val="24"/>
        </w:rPr>
        <w:t>ret_ind</w:t>
      </w:r>
      <w:proofErr w:type="spellEnd"/>
      <w:r w:rsidR="00A238D3" w:rsidRPr="00F3323D">
        <w:rPr>
          <w:rFonts w:ascii="Times New Roman" w:hAnsi="Times New Roman"/>
          <w:sz w:val="24"/>
          <w:szCs w:val="24"/>
        </w:rPr>
        <w:t xml:space="preserve"> - </w:t>
      </w:r>
      <w:proofErr w:type="spellStart"/>
      <w:r w:rsidR="00A238D3" w:rsidRPr="00F3323D">
        <w:rPr>
          <w:rFonts w:ascii="Times New Roman" w:hAnsi="Times New Roman"/>
          <w:sz w:val="24"/>
          <w:szCs w:val="24"/>
        </w:rPr>
        <w:t>mu_market</w:t>
      </w:r>
      <w:proofErr w:type="spellEnd"/>
      <w:r w:rsidR="00A238D3" w:rsidRPr="00F3323D">
        <w:rPr>
          <w:rFonts w:ascii="Times New Roman" w:hAnsi="Times New Roman"/>
          <w:sz w:val="24"/>
          <w:szCs w:val="24"/>
        </w:rPr>
        <w:t>)**2)/</w:t>
      </w:r>
      <w:proofErr w:type="spellStart"/>
      <w:r w:rsidR="00A238D3" w:rsidRPr="00F3323D">
        <w:rPr>
          <w:rFonts w:ascii="Times New Roman" w:hAnsi="Times New Roman"/>
          <w:sz w:val="24"/>
          <w:szCs w:val="24"/>
        </w:rPr>
        <w:t>T#sigma</w:t>
      </w:r>
      <w:r w:rsidR="00A238D3" w:rsidRPr="00F3323D">
        <w:rPr>
          <w:rFonts w:ascii="Times New Roman" w:hAnsi="Times New Roman"/>
          <w:sz w:val="24"/>
          <w:szCs w:val="24"/>
        </w:rPr>
        <w:t>公式</w:t>
      </w:r>
      <w:proofErr w:type="spellEnd"/>
      <w:r w:rsidR="00A238D3" w:rsidRPr="00F3323D">
        <w:rPr>
          <w:rFonts w:ascii="Times New Roman" w:hAnsi="Times New Roman"/>
          <w:sz w:val="24"/>
          <w:szCs w:val="24"/>
        </w:rPr>
        <w:br/>
      </w:r>
      <w:proofErr w:type="spellStart"/>
      <w:r w:rsidR="00A238D3" w:rsidRPr="00F3323D">
        <w:rPr>
          <w:rFonts w:ascii="Times New Roman" w:hAnsi="Times New Roman"/>
          <w:sz w:val="24"/>
          <w:szCs w:val="24"/>
        </w:rPr>
        <w:t>ret_stocks</w:t>
      </w:r>
      <w:proofErr w:type="spellEnd"/>
      <w:r w:rsidR="00A238D3" w:rsidRPr="00F3323D">
        <w:rPr>
          <w:rFonts w:ascii="Times New Roman" w:hAnsi="Times New Roman"/>
          <w:sz w:val="24"/>
          <w:szCs w:val="24"/>
        </w:rPr>
        <w:t xml:space="preserve"> = </w:t>
      </w:r>
      <w:proofErr w:type="spellStart"/>
      <w:r w:rsidR="00A238D3" w:rsidRPr="00F3323D">
        <w:rPr>
          <w:rFonts w:ascii="Times New Roman" w:hAnsi="Times New Roman"/>
          <w:sz w:val="24"/>
          <w:szCs w:val="24"/>
        </w:rPr>
        <w:t>data_matrix</w:t>
      </w:r>
      <w:proofErr w:type="spellEnd"/>
      <w:r w:rsidR="00A238D3" w:rsidRPr="00F3323D">
        <w:rPr>
          <w:rFonts w:ascii="Times New Roman" w:hAnsi="Times New Roman"/>
          <w:sz w:val="24"/>
          <w:szCs w:val="24"/>
        </w:rPr>
        <w:t>[['stk1', 'stk2', 'stk3', 'stk4', 'stk5', 'stk6','stk7','stk8','stk9']].values</w:t>
      </w:r>
      <w:r w:rsidR="00A238D3" w:rsidRPr="00F3323D">
        <w:rPr>
          <w:rFonts w:ascii="Times New Roman" w:hAnsi="Times New Roman"/>
          <w:sz w:val="24"/>
          <w:szCs w:val="24"/>
        </w:rPr>
        <w:br/>
        <w:t xml:space="preserve">x = </w:t>
      </w:r>
      <w:proofErr w:type="spellStart"/>
      <w:r w:rsidR="00A238D3" w:rsidRPr="00F3323D">
        <w:rPr>
          <w:rFonts w:ascii="Times New Roman" w:hAnsi="Times New Roman"/>
          <w:sz w:val="24"/>
          <w:szCs w:val="24"/>
        </w:rPr>
        <w:t>sm.add_constant</w:t>
      </w:r>
      <w:proofErr w:type="spellEnd"/>
      <w:r w:rsidR="00A238D3" w:rsidRPr="00F3323D">
        <w:rPr>
          <w:rFonts w:ascii="Times New Roman" w:hAnsi="Times New Roman"/>
          <w:sz w:val="24"/>
          <w:szCs w:val="24"/>
        </w:rPr>
        <w:t>(</w:t>
      </w:r>
      <w:proofErr w:type="spellStart"/>
      <w:r w:rsidR="00A238D3" w:rsidRPr="00F3323D">
        <w:rPr>
          <w:rFonts w:ascii="Times New Roman" w:hAnsi="Times New Roman"/>
          <w:sz w:val="24"/>
          <w:szCs w:val="24"/>
        </w:rPr>
        <w:t>ret_ind</w:t>
      </w:r>
      <w:proofErr w:type="spellEnd"/>
      <w:r w:rsidR="00A238D3" w:rsidRPr="00F3323D">
        <w:rPr>
          <w:rFonts w:ascii="Times New Roman" w:hAnsi="Times New Roman"/>
          <w:sz w:val="24"/>
          <w:szCs w:val="24"/>
        </w:rPr>
        <w:t>)</w:t>
      </w:r>
      <w:r w:rsidR="00A238D3" w:rsidRPr="00F3323D">
        <w:rPr>
          <w:rFonts w:ascii="Times New Roman" w:hAnsi="Times New Roman"/>
          <w:sz w:val="24"/>
          <w:szCs w:val="24"/>
        </w:rPr>
        <w:br/>
        <w:t xml:space="preserve">y = </w:t>
      </w:r>
      <w:proofErr w:type="spellStart"/>
      <w:r w:rsidR="00A238D3" w:rsidRPr="00F3323D">
        <w:rPr>
          <w:rFonts w:ascii="Times New Roman" w:hAnsi="Times New Roman"/>
          <w:sz w:val="24"/>
          <w:szCs w:val="24"/>
        </w:rPr>
        <w:t>ret_stocks</w:t>
      </w:r>
      <w:proofErr w:type="spellEnd"/>
      <w:r w:rsidR="00A238D3" w:rsidRPr="00F3323D">
        <w:rPr>
          <w:rFonts w:ascii="Times New Roman" w:hAnsi="Times New Roman"/>
          <w:sz w:val="24"/>
          <w:szCs w:val="24"/>
        </w:rPr>
        <w:t>[:, 3]</w:t>
      </w:r>
      <w:r w:rsidR="00A238D3" w:rsidRPr="00F3323D">
        <w:rPr>
          <w:rFonts w:ascii="Times New Roman" w:hAnsi="Times New Roman"/>
          <w:sz w:val="24"/>
          <w:szCs w:val="24"/>
        </w:rPr>
        <w:br/>
        <w:t xml:space="preserve">model = </w:t>
      </w:r>
      <w:proofErr w:type="spellStart"/>
      <w:r w:rsidR="00A238D3" w:rsidRPr="00F3323D">
        <w:rPr>
          <w:rFonts w:ascii="Times New Roman" w:hAnsi="Times New Roman"/>
          <w:sz w:val="24"/>
          <w:szCs w:val="24"/>
        </w:rPr>
        <w:t>sm.OLS</w:t>
      </w:r>
      <w:proofErr w:type="spellEnd"/>
      <w:r w:rsidR="00A238D3" w:rsidRPr="00F3323D">
        <w:rPr>
          <w:rFonts w:ascii="Times New Roman" w:hAnsi="Times New Roman"/>
          <w:sz w:val="24"/>
          <w:szCs w:val="24"/>
        </w:rPr>
        <w:t>(</w:t>
      </w:r>
      <w:proofErr w:type="spellStart"/>
      <w:r w:rsidR="00A238D3" w:rsidRPr="00F3323D">
        <w:rPr>
          <w:rFonts w:ascii="Times New Roman" w:hAnsi="Times New Roman"/>
          <w:sz w:val="24"/>
          <w:szCs w:val="24"/>
        </w:rPr>
        <w:t>y,x</w:t>
      </w:r>
      <w:proofErr w:type="spellEnd"/>
      <w:r w:rsidR="00A238D3" w:rsidRPr="00F3323D">
        <w:rPr>
          <w:rFonts w:ascii="Times New Roman" w:hAnsi="Times New Roman"/>
          <w:sz w:val="24"/>
          <w:szCs w:val="24"/>
        </w:rPr>
        <w:t>)</w:t>
      </w:r>
      <w:r w:rsidR="00A238D3" w:rsidRPr="00F3323D">
        <w:rPr>
          <w:rFonts w:ascii="Times New Roman" w:hAnsi="Times New Roman"/>
          <w:sz w:val="24"/>
          <w:szCs w:val="24"/>
        </w:rPr>
        <w:br/>
        <w:t xml:space="preserve">results = </w:t>
      </w:r>
      <w:proofErr w:type="spellStart"/>
      <w:r w:rsidR="00A238D3" w:rsidRPr="00F3323D">
        <w:rPr>
          <w:rFonts w:ascii="Times New Roman" w:hAnsi="Times New Roman"/>
          <w:sz w:val="24"/>
          <w:szCs w:val="24"/>
        </w:rPr>
        <w:t>model.fit</w:t>
      </w:r>
      <w:proofErr w:type="spellEnd"/>
      <w:r w:rsidR="00A238D3" w:rsidRPr="00F3323D">
        <w:rPr>
          <w:rFonts w:ascii="Times New Roman" w:hAnsi="Times New Roman"/>
          <w:sz w:val="24"/>
          <w:szCs w:val="24"/>
        </w:rPr>
        <w:t>()</w:t>
      </w:r>
      <w:r w:rsidR="00A238D3" w:rsidRPr="00F3323D">
        <w:rPr>
          <w:rFonts w:ascii="Times New Roman" w:hAnsi="Times New Roman"/>
          <w:sz w:val="24"/>
          <w:szCs w:val="24"/>
        </w:rPr>
        <w:br/>
        <w:t>print(</w:t>
      </w:r>
      <w:proofErr w:type="spellStart"/>
      <w:r w:rsidR="00A238D3" w:rsidRPr="00F3323D">
        <w:rPr>
          <w:rFonts w:ascii="Times New Roman" w:hAnsi="Times New Roman"/>
          <w:sz w:val="24"/>
          <w:szCs w:val="24"/>
        </w:rPr>
        <w:t>results.summary</w:t>
      </w:r>
      <w:proofErr w:type="spellEnd"/>
      <w:r w:rsidR="00A238D3" w:rsidRPr="00F3323D">
        <w:rPr>
          <w:rFonts w:ascii="Times New Roman" w:hAnsi="Times New Roman"/>
          <w:sz w:val="24"/>
          <w:szCs w:val="24"/>
        </w:rPr>
        <w:t>())</w:t>
      </w:r>
      <w:r w:rsidR="00A238D3" w:rsidRPr="00F3323D">
        <w:rPr>
          <w:rFonts w:ascii="Times New Roman" w:hAnsi="Times New Roman"/>
          <w:sz w:val="24"/>
          <w:szCs w:val="24"/>
        </w:rPr>
        <w:br/>
        <w:t>#</w:t>
      </w:r>
      <w:r w:rsidR="00A238D3" w:rsidRPr="00F3323D">
        <w:rPr>
          <w:rFonts w:ascii="Times New Roman" w:hAnsi="Times New Roman"/>
          <w:sz w:val="24"/>
          <w:szCs w:val="24"/>
        </w:rPr>
        <w:t>无限制模型参数估计</w:t>
      </w:r>
      <w:r w:rsidR="00A238D3" w:rsidRPr="00F3323D">
        <w:rPr>
          <w:rFonts w:ascii="Times New Roman" w:hAnsi="Times New Roman"/>
          <w:sz w:val="24"/>
          <w:szCs w:val="24"/>
        </w:rPr>
        <w:br/>
        <w:t xml:space="preserve">x = </w:t>
      </w:r>
      <w:proofErr w:type="spellStart"/>
      <w:r w:rsidR="00A238D3" w:rsidRPr="00F3323D">
        <w:rPr>
          <w:rFonts w:ascii="Times New Roman" w:hAnsi="Times New Roman"/>
          <w:sz w:val="24"/>
          <w:szCs w:val="24"/>
        </w:rPr>
        <w:t>np.ones</w:t>
      </w:r>
      <w:proofErr w:type="spellEnd"/>
      <w:r w:rsidR="00A238D3" w:rsidRPr="00F3323D">
        <w:rPr>
          <w:rFonts w:ascii="Times New Roman" w:hAnsi="Times New Roman"/>
          <w:sz w:val="24"/>
          <w:szCs w:val="24"/>
        </w:rPr>
        <w:t>((T, 2))#</w:t>
      </w:r>
      <w:r w:rsidR="00A238D3" w:rsidRPr="00F3323D">
        <w:rPr>
          <w:rFonts w:ascii="Times New Roman" w:hAnsi="Times New Roman"/>
          <w:sz w:val="24"/>
          <w:szCs w:val="24"/>
        </w:rPr>
        <w:t>定义</w:t>
      </w:r>
      <w:r w:rsidR="00A238D3" w:rsidRPr="00F3323D">
        <w:rPr>
          <w:rFonts w:ascii="Times New Roman" w:hAnsi="Times New Roman"/>
          <w:sz w:val="24"/>
          <w:szCs w:val="24"/>
        </w:rPr>
        <w:t>X</w:t>
      </w:r>
      <w:r w:rsidR="00A238D3" w:rsidRPr="00F3323D">
        <w:rPr>
          <w:rFonts w:ascii="Times New Roman" w:hAnsi="Times New Roman"/>
          <w:sz w:val="24"/>
          <w:szCs w:val="24"/>
        </w:rPr>
        <w:t>一列是</w:t>
      </w:r>
      <w:r w:rsidR="00A238D3" w:rsidRPr="00F3323D">
        <w:rPr>
          <w:rFonts w:ascii="Times New Roman" w:hAnsi="Times New Roman"/>
          <w:sz w:val="24"/>
          <w:szCs w:val="24"/>
        </w:rPr>
        <w:t>1</w:t>
      </w:r>
      <w:r w:rsidR="00A238D3" w:rsidRPr="00F3323D">
        <w:rPr>
          <w:rFonts w:ascii="Times New Roman" w:hAnsi="Times New Roman"/>
          <w:sz w:val="24"/>
          <w:szCs w:val="24"/>
        </w:rPr>
        <w:t>一列是指数</w:t>
      </w:r>
      <w:r w:rsidR="00A238D3" w:rsidRPr="00F3323D">
        <w:rPr>
          <w:rFonts w:ascii="Times New Roman" w:hAnsi="Times New Roman"/>
          <w:sz w:val="24"/>
          <w:szCs w:val="24"/>
        </w:rPr>
        <w:br/>
        <w:t xml:space="preserve">x[:, 1] = </w:t>
      </w:r>
      <w:proofErr w:type="spellStart"/>
      <w:r w:rsidR="00A238D3" w:rsidRPr="00F3323D">
        <w:rPr>
          <w:rFonts w:ascii="Times New Roman" w:hAnsi="Times New Roman"/>
          <w:sz w:val="24"/>
          <w:szCs w:val="24"/>
        </w:rPr>
        <w:t>ret_ind#</w:t>
      </w:r>
      <w:r w:rsidR="00A238D3" w:rsidRPr="00F3323D">
        <w:rPr>
          <w:rFonts w:ascii="Times New Roman" w:hAnsi="Times New Roman"/>
          <w:sz w:val="24"/>
          <w:szCs w:val="24"/>
        </w:rPr>
        <w:t>收益率指数</w:t>
      </w:r>
      <w:proofErr w:type="spellEnd"/>
      <w:r w:rsidR="00A238D3" w:rsidRPr="00F3323D">
        <w:rPr>
          <w:rFonts w:ascii="Times New Roman" w:hAnsi="Times New Roman"/>
          <w:sz w:val="24"/>
          <w:szCs w:val="24"/>
        </w:rPr>
        <w:br/>
        <w:t xml:space="preserve">y = </w:t>
      </w:r>
      <w:proofErr w:type="spellStart"/>
      <w:r w:rsidR="00A238D3" w:rsidRPr="00F3323D">
        <w:rPr>
          <w:rFonts w:ascii="Times New Roman" w:hAnsi="Times New Roman"/>
          <w:sz w:val="24"/>
          <w:szCs w:val="24"/>
        </w:rPr>
        <w:t>ret_stocks#</w:t>
      </w:r>
      <w:r w:rsidR="00A238D3" w:rsidRPr="00F3323D">
        <w:rPr>
          <w:rFonts w:ascii="Times New Roman" w:hAnsi="Times New Roman"/>
          <w:sz w:val="24"/>
          <w:szCs w:val="24"/>
        </w:rPr>
        <w:t>股票收益率</w:t>
      </w:r>
      <w:proofErr w:type="spellEnd"/>
      <w:r w:rsidR="00A238D3" w:rsidRPr="00F3323D">
        <w:rPr>
          <w:rFonts w:ascii="Times New Roman" w:hAnsi="Times New Roman"/>
          <w:sz w:val="24"/>
          <w:szCs w:val="24"/>
        </w:rPr>
        <w:br/>
      </w:r>
      <w:proofErr w:type="spellStart"/>
      <w:r w:rsidR="00A238D3" w:rsidRPr="00F3323D">
        <w:rPr>
          <w:rFonts w:ascii="Times New Roman" w:hAnsi="Times New Roman"/>
          <w:sz w:val="24"/>
          <w:szCs w:val="24"/>
        </w:rPr>
        <w:t>xTx</w:t>
      </w:r>
      <w:proofErr w:type="spellEnd"/>
      <w:r w:rsidR="00A238D3" w:rsidRPr="00F3323D">
        <w:rPr>
          <w:rFonts w:ascii="Times New Roman" w:hAnsi="Times New Roman"/>
          <w:sz w:val="24"/>
          <w:szCs w:val="24"/>
        </w:rPr>
        <w:t xml:space="preserve"> = np.dot(</w:t>
      </w:r>
      <w:proofErr w:type="spellStart"/>
      <w:r w:rsidR="00A238D3" w:rsidRPr="00F3323D">
        <w:rPr>
          <w:rFonts w:ascii="Times New Roman" w:hAnsi="Times New Roman"/>
          <w:sz w:val="24"/>
          <w:szCs w:val="24"/>
        </w:rPr>
        <w:t>np.transpose</w:t>
      </w:r>
      <w:proofErr w:type="spellEnd"/>
      <w:r w:rsidR="00A238D3" w:rsidRPr="00F3323D">
        <w:rPr>
          <w:rFonts w:ascii="Times New Roman" w:hAnsi="Times New Roman"/>
          <w:sz w:val="24"/>
          <w:szCs w:val="24"/>
        </w:rPr>
        <w:t>(x), x)#x</w:t>
      </w:r>
      <w:r w:rsidR="00A238D3" w:rsidRPr="00F3323D">
        <w:rPr>
          <w:rFonts w:ascii="Times New Roman" w:hAnsi="Times New Roman"/>
          <w:sz w:val="24"/>
          <w:szCs w:val="24"/>
        </w:rPr>
        <w:t>转制乘以</w:t>
      </w:r>
      <w:r w:rsidR="00A238D3" w:rsidRPr="00F3323D">
        <w:rPr>
          <w:rFonts w:ascii="Times New Roman" w:hAnsi="Times New Roman"/>
          <w:sz w:val="24"/>
          <w:szCs w:val="24"/>
        </w:rPr>
        <w:t>x</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xTy</w:t>
      </w:r>
      <w:proofErr w:type="spellEnd"/>
      <w:r w:rsidR="00A238D3" w:rsidRPr="00F3323D">
        <w:rPr>
          <w:rFonts w:ascii="Times New Roman" w:hAnsi="Times New Roman"/>
          <w:sz w:val="24"/>
          <w:szCs w:val="24"/>
        </w:rPr>
        <w:t xml:space="preserve"> = np.dot(</w:t>
      </w:r>
      <w:proofErr w:type="spellStart"/>
      <w:r w:rsidR="00A238D3" w:rsidRPr="00F3323D">
        <w:rPr>
          <w:rFonts w:ascii="Times New Roman" w:hAnsi="Times New Roman"/>
          <w:sz w:val="24"/>
          <w:szCs w:val="24"/>
        </w:rPr>
        <w:t>np.transpose</w:t>
      </w:r>
      <w:proofErr w:type="spellEnd"/>
      <w:r w:rsidR="00A238D3" w:rsidRPr="00F3323D">
        <w:rPr>
          <w:rFonts w:ascii="Times New Roman" w:hAnsi="Times New Roman"/>
          <w:sz w:val="24"/>
          <w:szCs w:val="24"/>
        </w:rPr>
        <w:t>(x), y)#x</w:t>
      </w:r>
      <w:r w:rsidR="00A238D3" w:rsidRPr="00F3323D">
        <w:rPr>
          <w:rFonts w:ascii="Times New Roman" w:hAnsi="Times New Roman"/>
          <w:sz w:val="24"/>
          <w:szCs w:val="24"/>
        </w:rPr>
        <w:t>转制乘以</w:t>
      </w:r>
      <w:r w:rsidR="00A238D3" w:rsidRPr="00F3323D">
        <w:rPr>
          <w:rFonts w:ascii="Times New Roman" w:hAnsi="Times New Roman"/>
          <w:sz w:val="24"/>
          <w:szCs w:val="24"/>
        </w:rPr>
        <w:t>y</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AB_hat</w:t>
      </w:r>
      <w:proofErr w:type="spellEnd"/>
      <w:r w:rsidR="00A238D3" w:rsidRPr="00F3323D">
        <w:rPr>
          <w:rFonts w:ascii="Times New Roman" w:hAnsi="Times New Roman"/>
          <w:sz w:val="24"/>
          <w:szCs w:val="24"/>
        </w:rPr>
        <w:t xml:space="preserve"> = np.dot(</w:t>
      </w:r>
      <w:proofErr w:type="spellStart"/>
      <w:r w:rsidR="00A238D3" w:rsidRPr="00F3323D">
        <w:rPr>
          <w:rFonts w:ascii="Times New Roman" w:hAnsi="Times New Roman"/>
          <w:sz w:val="24"/>
          <w:szCs w:val="24"/>
        </w:rPr>
        <w:t>np.linalg.inv</w:t>
      </w:r>
      <w:proofErr w:type="spellEnd"/>
      <w:r w:rsidR="00A238D3" w:rsidRPr="00F3323D">
        <w:rPr>
          <w:rFonts w:ascii="Times New Roman" w:hAnsi="Times New Roman"/>
          <w:sz w:val="24"/>
          <w:szCs w:val="24"/>
        </w:rPr>
        <w:t>(</w:t>
      </w:r>
      <w:proofErr w:type="spellStart"/>
      <w:r w:rsidR="00A238D3" w:rsidRPr="00F3323D">
        <w:rPr>
          <w:rFonts w:ascii="Times New Roman" w:hAnsi="Times New Roman"/>
          <w:sz w:val="24"/>
          <w:szCs w:val="24"/>
        </w:rPr>
        <w:t>xTx</w:t>
      </w:r>
      <w:proofErr w:type="spellEnd"/>
      <w:r w:rsidR="00A238D3" w:rsidRPr="00F3323D">
        <w:rPr>
          <w:rFonts w:ascii="Times New Roman" w:hAnsi="Times New Roman"/>
          <w:sz w:val="24"/>
          <w:szCs w:val="24"/>
        </w:rPr>
        <w:t xml:space="preserve">), </w:t>
      </w:r>
      <w:proofErr w:type="spellStart"/>
      <w:r w:rsidR="00A238D3" w:rsidRPr="00F3323D">
        <w:rPr>
          <w:rFonts w:ascii="Times New Roman" w:hAnsi="Times New Roman"/>
          <w:sz w:val="24"/>
          <w:szCs w:val="24"/>
        </w:rPr>
        <w:t>xTy</w:t>
      </w:r>
      <w:proofErr w:type="spellEnd"/>
      <w:r w:rsidR="00A238D3" w:rsidRPr="00F3323D">
        <w:rPr>
          <w:rFonts w:ascii="Times New Roman" w:hAnsi="Times New Roman"/>
          <w:sz w:val="24"/>
          <w:szCs w:val="24"/>
        </w:rPr>
        <w:t>)</w:t>
      </w:r>
      <w:r w:rsidR="00A238D3" w:rsidRPr="00F3323D">
        <w:rPr>
          <w:rFonts w:ascii="Times New Roman" w:hAnsi="Times New Roman"/>
          <w:sz w:val="24"/>
          <w:szCs w:val="24"/>
        </w:rPr>
        <w:br/>
        <w:t xml:space="preserve">ALPHA = </w:t>
      </w:r>
      <w:proofErr w:type="spellStart"/>
      <w:r w:rsidR="00A238D3" w:rsidRPr="00F3323D">
        <w:rPr>
          <w:rFonts w:ascii="Times New Roman" w:hAnsi="Times New Roman"/>
          <w:sz w:val="24"/>
          <w:szCs w:val="24"/>
        </w:rPr>
        <w:t>AB_hat</w:t>
      </w:r>
      <w:proofErr w:type="spellEnd"/>
      <w:r w:rsidR="00A238D3" w:rsidRPr="00F3323D">
        <w:rPr>
          <w:rFonts w:ascii="Times New Roman" w:hAnsi="Times New Roman"/>
          <w:sz w:val="24"/>
          <w:szCs w:val="24"/>
        </w:rPr>
        <w:t>[0]#</w:t>
      </w:r>
      <w:r w:rsidR="00A238D3" w:rsidRPr="00F3323D">
        <w:rPr>
          <w:rFonts w:ascii="Times New Roman" w:hAnsi="Times New Roman"/>
          <w:sz w:val="24"/>
          <w:szCs w:val="24"/>
        </w:rPr>
        <w:t>第一位</w:t>
      </w:r>
      <w:r w:rsidR="00A238D3" w:rsidRPr="00F3323D">
        <w:rPr>
          <w:rFonts w:ascii="Times New Roman" w:hAnsi="Times New Roman"/>
          <w:sz w:val="24"/>
          <w:szCs w:val="24"/>
        </w:rPr>
        <w:br/>
        <w:t>print(ALPHA)</w:t>
      </w:r>
      <w:r w:rsidR="00A238D3" w:rsidRPr="00F3323D">
        <w:rPr>
          <w:rFonts w:ascii="Times New Roman" w:hAnsi="Times New Roman"/>
          <w:sz w:val="24"/>
          <w:szCs w:val="24"/>
        </w:rPr>
        <w:br/>
        <w:t xml:space="preserve">BETA = </w:t>
      </w:r>
      <w:proofErr w:type="spellStart"/>
      <w:r w:rsidR="00A238D3" w:rsidRPr="00F3323D">
        <w:rPr>
          <w:rFonts w:ascii="Times New Roman" w:hAnsi="Times New Roman"/>
          <w:sz w:val="24"/>
          <w:szCs w:val="24"/>
        </w:rPr>
        <w:t>AB_hat</w:t>
      </w:r>
      <w:proofErr w:type="spellEnd"/>
      <w:r w:rsidR="00A238D3" w:rsidRPr="00F3323D">
        <w:rPr>
          <w:rFonts w:ascii="Times New Roman" w:hAnsi="Times New Roman"/>
          <w:sz w:val="24"/>
          <w:szCs w:val="24"/>
        </w:rPr>
        <w:t>[1]#</w:t>
      </w:r>
      <w:r w:rsidR="00A238D3" w:rsidRPr="00F3323D">
        <w:rPr>
          <w:rFonts w:ascii="Times New Roman" w:hAnsi="Times New Roman"/>
          <w:sz w:val="24"/>
          <w:szCs w:val="24"/>
        </w:rPr>
        <w:t>第二位</w:t>
      </w:r>
      <w:r w:rsidR="00A238D3" w:rsidRPr="00F3323D">
        <w:rPr>
          <w:rFonts w:ascii="Times New Roman" w:hAnsi="Times New Roman"/>
          <w:sz w:val="24"/>
          <w:szCs w:val="24"/>
        </w:rPr>
        <w:br/>
        <w:t xml:space="preserve">RESD = y - np.dot(x, </w:t>
      </w:r>
      <w:proofErr w:type="spellStart"/>
      <w:r w:rsidR="00A238D3" w:rsidRPr="00F3323D">
        <w:rPr>
          <w:rFonts w:ascii="Times New Roman" w:hAnsi="Times New Roman"/>
          <w:sz w:val="24"/>
          <w:szCs w:val="24"/>
        </w:rPr>
        <w:t>AB_hat</w:t>
      </w:r>
      <w:proofErr w:type="spellEnd"/>
      <w:r w:rsidR="00A238D3" w:rsidRPr="00F3323D">
        <w:rPr>
          <w:rFonts w:ascii="Times New Roman" w:hAnsi="Times New Roman"/>
          <w:sz w:val="24"/>
          <w:szCs w:val="24"/>
        </w:rPr>
        <w:t>)</w:t>
      </w:r>
      <w:r w:rsidR="00A238D3" w:rsidRPr="00F3323D">
        <w:rPr>
          <w:rFonts w:ascii="Times New Roman" w:hAnsi="Times New Roman"/>
          <w:sz w:val="24"/>
          <w:szCs w:val="24"/>
        </w:rPr>
        <w:br/>
        <w:t>COV = np.dot(</w:t>
      </w:r>
      <w:proofErr w:type="spellStart"/>
      <w:r w:rsidR="00A238D3" w:rsidRPr="00F3323D">
        <w:rPr>
          <w:rFonts w:ascii="Times New Roman" w:hAnsi="Times New Roman"/>
          <w:sz w:val="24"/>
          <w:szCs w:val="24"/>
        </w:rPr>
        <w:t>np.transpose</w:t>
      </w:r>
      <w:proofErr w:type="spellEnd"/>
      <w:r w:rsidR="00A238D3" w:rsidRPr="00F3323D">
        <w:rPr>
          <w:rFonts w:ascii="Times New Roman" w:hAnsi="Times New Roman"/>
          <w:sz w:val="24"/>
          <w:szCs w:val="24"/>
        </w:rPr>
        <w:t>(RESD), RESD)/</w:t>
      </w:r>
      <w:proofErr w:type="spellStart"/>
      <w:r w:rsidR="00A238D3" w:rsidRPr="00F3323D">
        <w:rPr>
          <w:rFonts w:ascii="Times New Roman" w:hAnsi="Times New Roman"/>
          <w:sz w:val="24"/>
          <w:szCs w:val="24"/>
        </w:rPr>
        <w:t>T#</w:t>
      </w:r>
      <w:r w:rsidR="00A238D3" w:rsidRPr="00F3323D">
        <w:rPr>
          <w:rFonts w:ascii="Times New Roman" w:hAnsi="Times New Roman"/>
          <w:sz w:val="24"/>
          <w:szCs w:val="24"/>
        </w:rPr>
        <w:t>斜方差</w:t>
      </w:r>
      <w:proofErr w:type="spellEnd"/>
      <w:r w:rsidR="00A238D3" w:rsidRPr="00F3323D">
        <w:rPr>
          <w:rFonts w:ascii="Times New Roman" w:hAnsi="Times New Roman"/>
          <w:sz w:val="24"/>
          <w:szCs w:val="24"/>
        </w:rPr>
        <w:br/>
      </w:r>
      <w:proofErr w:type="spellStart"/>
      <w:r w:rsidR="00A238D3" w:rsidRPr="00F3323D">
        <w:rPr>
          <w:rFonts w:ascii="Times New Roman" w:hAnsi="Times New Roman"/>
          <w:sz w:val="24"/>
          <w:szCs w:val="24"/>
        </w:rPr>
        <w:t>invCOV</w:t>
      </w:r>
      <w:proofErr w:type="spellEnd"/>
      <w:r w:rsidR="00A238D3" w:rsidRPr="00F3323D">
        <w:rPr>
          <w:rFonts w:ascii="Times New Roman" w:hAnsi="Times New Roman"/>
          <w:sz w:val="24"/>
          <w:szCs w:val="24"/>
        </w:rPr>
        <w:t xml:space="preserve"> = </w:t>
      </w:r>
      <w:proofErr w:type="spellStart"/>
      <w:r w:rsidR="00A238D3" w:rsidRPr="00F3323D">
        <w:rPr>
          <w:rFonts w:ascii="Times New Roman" w:hAnsi="Times New Roman"/>
          <w:sz w:val="24"/>
          <w:szCs w:val="24"/>
        </w:rPr>
        <w:t>np.linalg.inv</w:t>
      </w:r>
      <w:proofErr w:type="spellEnd"/>
      <w:r w:rsidR="00A238D3" w:rsidRPr="00F3323D">
        <w:rPr>
          <w:rFonts w:ascii="Times New Roman" w:hAnsi="Times New Roman"/>
          <w:sz w:val="24"/>
          <w:szCs w:val="24"/>
        </w:rPr>
        <w:t>(COV)</w:t>
      </w:r>
      <w:r w:rsidR="00A238D3" w:rsidRPr="00F3323D">
        <w:rPr>
          <w:rFonts w:ascii="Times New Roman" w:hAnsi="Times New Roman"/>
          <w:sz w:val="24"/>
          <w:szCs w:val="24"/>
        </w:rPr>
        <w:br/>
        <w:t xml:space="preserve"># </w:t>
      </w:r>
      <w:proofErr w:type="spellStart"/>
      <w:r w:rsidR="00A238D3" w:rsidRPr="00F3323D">
        <w:rPr>
          <w:rFonts w:ascii="Times New Roman" w:hAnsi="Times New Roman"/>
          <w:sz w:val="24"/>
          <w:szCs w:val="24"/>
        </w:rPr>
        <w:t>限制模型参数估计</w:t>
      </w:r>
      <w:r w:rsidR="00A238D3" w:rsidRPr="00F3323D">
        <w:rPr>
          <w:rFonts w:ascii="Times New Roman" w:hAnsi="Times New Roman"/>
          <w:sz w:val="24"/>
          <w:szCs w:val="24"/>
        </w:rPr>
        <w:t>#a</w:t>
      </w:r>
      <w:proofErr w:type="spellEnd"/>
      <w:r w:rsidR="00A238D3" w:rsidRPr="00F3323D">
        <w:rPr>
          <w:rFonts w:ascii="Times New Roman" w:hAnsi="Times New Roman"/>
          <w:sz w:val="24"/>
          <w:szCs w:val="24"/>
        </w:rPr>
        <w:t>=0</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xr</w:t>
      </w:r>
      <w:proofErr w:type="spellEnd"/>
      <w:r w:rsidR="00A238D3" w:rsidRPr="00F3323D">
        <w:rPr>
          <w:rFonts w:ascii="Times New Roman" w:hAnsi="Times New Roman"/>
          <w:sz w:val="24"/>
          <w:szCs w:val="24"/>
        </w:rPr>
        <w:t xml:space="preserve"> = </w:t>
      </w:r>
      <w:proofErr w:type="spellStart"/>
      <w:r w:rsidR="00A238D3" w:rsidRPr="00F3323D">
        <w:rPr>
          <w:rFonts w:ascii="Times New Roman" w:hAnsi="Times New Roman"/>
          <w:sz w:val="24"/>
          <w:szCs w:val="24"/>
        </w:rPr>
        <w:t>np.ones</w:t>
      </w:r>
      <w:proofErr w:type="spellEnd"/>
      <w:r w:rsidR="00A238D3" w:rsidRPr="00F3323D">
        <w:rPr>
          <w:rFonts w:ascii="Times New Roman" w:hAnsi="Times New Roman"/>
          <w:sz w:val="24"/>
          <w:szCs w:val="24"/>
        </w:rPr>
        <w:t>((T, 1))</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xr</w:t>
      </w:r>
      <w:proofErr w:type="spellEnd"/>
      <w:r w:rsidR="00A238D3" w:rsidRPr="00F3323D">
        <w:rPr>
          <w:rFonts w:ascii="Times New Roman" w:hAnsi="Times New Roman"/>
          <w:sz w:val="24"/>
          <w:szCs w:val="24"/>
        </w:rPr>
        <w:t xml:space="preserve">[:, 0] = </w:t>
      </w:r>
      <w:proofErr w:type="spellStart"/>
      <w:r w:rsidR="00A238D3" w:rsidRPr="00F3323D">
        <w:rPr>
          <w:rFonts w:ascii="Times New Roman" w:hAnsi="Times New Roman"/>
          <w:sz w:val="24"/>
          <w:szCs w:val="24"/>
        </w:rPr>
        <w:t>ret_ind</w:t>
      </w:r>
      <w:proofErr w:type="spellEnd"/>
      <w:r w:rsidR="00A238D3" w:rsidRPr="00F3323D">
        <w:rPr>
          <w:rFonts w:ascii="Times New Roman" w:hAnsi="Times New Roman"/>
          <w:sz w:val="24"/>
          <w:szCs w:val="24"/>
        </w:rPr>
        <w:br/>
      </w:r>
      <w:proofErr w:type="spellStart"/>
      <w:r w:rsidR="00A238D3" w:rsidRPr="00F3323D">
        <w:rPr>
          <w:rFonts w:ascii="Times New Roman" w:hAnsi="Times New Roman"/>
          <w:sz w:val="24"/>
          <w:szCs w:val="24"/>
        </w:rPr>
        <w:t>yr</w:t>
      </w:r>
      <w:proofErr w:type="spellEnd"/>
      <w:r w:rsidR="00A238D3" w:rsidRPr="00F3323D">
        <w:rPr>
          <w:rFonts w:ascii="Times New Roman" w:hAnsi="Times New Roman"/>
          <w:sz w:val="24"/>
          <w:szCs w:val="24"/>
        </w:rPr>
        <w:t xml:space="preserve"> = </w:t>
      </w:r>
      <w:proofErr w:type="spellStart"/>
      <w:r w:rsidR="00A238D3" w:rsidRPr="00F3323D">
        <w:rPr>
          <w:rFonts w:ascii="Times New Roman" w:hAnsi="Times New Roman"/>
          <w:sz w:val="24"/>
          <w:szCs w:val="24"/>
        </w:rPr>
        <w:t>ret_stocks</w:t>
      </w:r>
      <w:proofErr w:type="spellEnd"/>
      <w:r w:rsidR="00A238D3" w:rsidRPr="00F3323D">
        <w:rPr>
          <w:rFonts w:ascii="Times New Roman" w:hAnsi="Times New Roman"/>
          <w:sz w:val="24"/>
          <w:szCs w:val="24"/>
        </w:rPr>
        <w:br/>
      </w:r>
      <w:proofErr w:type="spellStart"/>
      <w:r w:rsidR="00A238D3" w:rsidRPr="00F3323D">
        <w:rPr>
          <w:rFonts w:ascii="Times New Roman" w:hAnsi="Times New Roman"/>
          <w:sz w:val="24"/>
          <w:szCs w:val="24"/>
        </w:rPr>
        <w:t>xrTxr</w:t>
      </w:r>
      <w:proofErr w:type="spellEnd"/>
      <w:r w:rsidR="00A238D3" w:rsidRPr="00F3323D">
        <w:rPr>
          <w:rFonts w:ascii="Times New Roman" w:hAnsi="Times New Roman"/>
          <w:sz w:val="24"/>
          <w:szCs w:val="24"/>
        </w:rPr>
        <w:t xml:space="preserve"> = np.dot(</w:t>
      </w:r>
      <w:proofErr w:type="spellStart"/>
      <w:r w:rsidR="00A238D3" w:rsidRPr="00F3323D">
        <w:rPr>
          <w:rFonts w:ascii="Times New Roman" w:hAnsi="Times New Roman"/>
          <w:sz w:val="24"/>
          <w:szCs w:val="24"/>
        </w:rPr>
        <w:t>np.transpose</w:t>
      </w:r>
      <w:proofErr w:type="spellEnd"/>
      <w:r w:rsidR="00A238D3" w:rsidRPr="00F3323D">
        <w:rPr>
          <w:rFonts w:ascii="Times New Roman" w:hAnsi="Times New Roman"/>
          <w:sz w:val="24"/>
          <w:szCs w:val="24"/>
        </w:rPr>
        <w:t>(</w:t>
      </w:r>
      <w:proofErr w:type="spellStart"/>
      <w:r w:rsidR="00A238D3" w:rsidRPr="00F3323D">
        <w:rPr>
          <w:rFonts w:ascii="Times New Roman" w:hAnsi="Times New Roman"/>
          <w:sz w:val="24"/>
          <w:szCs w:val="24"/>
        </w:rPr>
        <w:t>xr</w:t>
      </w:r>
      <w:proofErr w:type="spellEnd"/>
      <w:r w:rsidR="00A238D3" w:rsidRPr="00F3323D">
        <w:rPr>
          <w:rFonts w:ascii="Times New Roman" w:hAnsi="Times New Roman"/>
          <w:sz w:val="24"/>
          <w:szCs w:val="24"/>
        </w:rPr>
        <w:t xml:space="preserve">), </w:t>
      </w:r>
      <w:proofErr w:type="spellStart"/>
      <w:r w:rsidR="00A238D3" w:rsidRPr="00F3323D">
        <w:rPr>
          <w:rFonts w:ascii="Times New Roman" w:hAnsi="Times New Roman"/>
          <w:sz w:val="24"/>
          <w:szCs w:val="24"/>
        </w:rPr>
        <w:t>xr</w:t>
      </w:r>
      <w:proofErr w:type="spellEnd"/>
      <w:r w:rsidR="00A238D3" w:rsidRPr="00F3323D">
        <w:rPr>
          <w:rFonts w:ascii="Times New Roman" w:hAnsi="Times New Roman"/>
          <w:sz w:val="24"/>
          <w:szCs w:val="24"/>
        </w:rPr>
        <w:t>)</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xrTyr</w:t>
      </w:r>
      <w:proofErr w:type="spellEnd"/>
      <w:r w:rsidR="00A238D3" w:rsidRPr="00F3323D">
        <w:rPr>
          <w:rFonts w:ascii="Times New Roman" w:hAnsi="Times New Roman"/>
          <w:sz w:val="24"/>
          <w:szCs w:val="24"/>
        </w:rPr>
        <w:t xml:space="preserve"> = np.dot(</w:t>
      </w:r>
      <w:proofErr w:type="spellStart"/>
      <w:r w:rsidR="00A238D3" w:rsidRPr="00F3323D">
        <w:rPr>
          <w:rFonts w:ascii="Times New Roman" w:hAnsi="Times New Roman"/>
          <w:sz w:val="24"/>
          <w:szCs w:val="24"/>
        </w:rPr>
        <w:t>np.transpose</w:t>
      </w:r>
      <w:proofErr w:type="spellEnd"/>
      <w:r w:rsidR="00A238D3" w:rsidRPr="00F3323D">
        <w:rPr>
          <w:rFonts w:ascii="Times New Roman" w:hAnsi="Times New Roman"/>
          <w:sz w:val="24"/>
          <w:szCs w:val="24"/>
        </w:rPr>
        <w:t>(</w:t>
      </w:r>
      <w:proofErr w:type="spellStart"/>
      <w:r w:rsidR="00A238D3" w:rsidRPr="00F3323D">
        <w:rPr>
          <w:rFonts w:ascii="Times New Roman" w:hAnsi="Times New Roman"/>
          <w:sz w:val="24"/>
          <w:szCs w:val="24"/>
        </w:rPr>
        <w:t>xr</w:t>
      </w:r>
      <w:proofErr w:type="spellEnd"/>
      <w:r w:rsidR="00A238D3" w:rsidRPr="00F3323D">
        <w:rPr>
          <w:rFonts w:ascii="Times New Roman" w:hAnsi="Times New Roman"/>
          <w:sz w:val="24"/>
          <w:szCs w:val="24"/>
        </w:rPr>
        <w:t xml:space="preserve">), </w:t>
      </w:r>
      <w:proofErr w:type="spellStart"/>
      <w:r w:rsidR="00A238D3" w:rsidRPr="00F3323D">
        <w:rPr>
          <w:rFonts w:ascii="Times New Roman" w:hAnsi="Times New Roman"/>
          <w:sz w:val="24"/>
          <w:szCs w:val="24"/>
        </w:rPr>
        <w:t>yr</w:t>
      </w:r>
      <w:proofErr w:type="spellEnd"/>
      <w:r w:rsidR="00A238D3" w:rsidRPr="00F3323D">
        <w:rPr>
          <w:rFonts w:ascii="Times New Roman" w:hAnsi="Times New Roman"/>
          <w:sz w:val="24"/>
          <w:szCs w:val="24"/>
        </w:rPr>
        <w:t>)</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ABr_hat</w:t>
      </w:r>
      <w:proofErr w:type="spellEnd"/>
      <w:r w:rsidR="00A238D3" w:rsidRPr="00F3323D">
        <w:rPr>
          <w:rFonts w:ascii="Times New Roman" w:hAnsi="Times New Roman"/>
          <w:sz w:val="24"/>
          <w:szCs w:val="24"/>
        </w:rPr>
        <w:t xml:space="preserve"> = np.dot(</w:t>
      </w:r>
      <w:proofErr w:type="spellStart"/>
      <w:r w:rsidR="00A238D3" w:rsidRPr="00F3323D">
        <w:rPr>
          <w:rFonts w:ascii="Times New Roman" w:hAnsi="Times New Roman"/>
          <w:sz w:val="24"/>
          <w:szCs w:val="24"/>
        </w:rPr>
        <w:t>np.linalg.inv</w:t>
      </w:r>
      <w:proofErr w:type="spellEnd"/>
      <w:r w:rsidR="00A238D3" w:rsidRPr="00F3323D">
        <w:rPr>
          <w:rFonts w:ascii="Times New Roman" w:hAnsi="Times New Roman"/>
          <w:sz w:val="24"/>
          <w:szCs w:val="24"/>
        </w:rPr>
        <w:t>(</w:t>
      </w:r>
      <w:proofErr w:type="spellStart"/>
      <w:r w:rsidR="00A238D3" w:rsidRPr="00F3323D">
        <w:rPr>
          <w:rFonts w:ascii="Times New Roman" w:hAnsi="Times New Roman"/>
          <w:sz w:val="24"/>
          <w:szCs w:val="24"/>
        </w:rPr>
        <w:t>xrTxr</w:t>
      </w:r>
      <w:proofErr w:type="spellEnd"/>
      <w:r w:rsidR="00A238D3" w:rsidRPr="00F3323D">
        <w:rPr>
          <w:rFonts w:ascii="Times New Roman" w:hAnsi="Times New Roman"/>
          <w:sz w:val="24"/>
          <w:szCs w:val="24"/>
        </w:rPr>
        <w:t xml:space="preserve">), </w:t>
      </w:r>
      <w:proofErr w:type="spellStart"/>
      <w:r w:rsidR="00A238D3" w:rsidRPr="00F3323D">
        <w:rPr>
          <w:rFonts w:ascii="Times New Roman" w:hAnsi="Times New Roman"/>
          <w:sz w:val="24"/>
          <w:szCs w:val="24"/>
        </w:rPr>
        <w:t>xrTyr</w:t>
      </w:r>
      <w:proofErr w:type="spellEnd"/>
      <w:r w:rsidR="00A238D3" w:rsidRPr="00F3323D">
        <w:rPr>
          <w:rFonts w:ascii="Times New Roman" w:hAnsi="Times New Roman"/>
          <w:sz w:val="24"/>
          <w:szCs w:val="24"/>
        </w:rPr>
        <w:t>)</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RESDr</w:t>
      </w:r>
      <w:proofErr w:type="spellEnd"/>
      <w:r w:rsidR="00A238D3" w:rsidRPr="00F3323D">
        <w:rPr>
          <w:rFonts w:ascii="Times New Roman" w:hAnsi="Times New Roman"/>
          <w:sz w:val="24"/>
          <w:szCs w:val="24"/>
        </w:rPr>
        <w:t xml:space="preserve"> = </w:t>
      </w:r>
      <w:proofErr w:type="spellStart"/>
      <w:r w:rsidR="00A238D3" w:rsidRPr="00F3323D">
        <w:rPr>
          <w:rFonts w:ascii="Times New Roman" w:hAnsi="Times New Roman"/>
          <w:sz w:val="24"/>
          <w:szCs w:val="24"/>
        </w:rPr>
        <w:t>yr</w:t>
      </w:r>
      <w:proofErr w:type="spellEnd"/>
      <w:r w:rsidR="00A238D3" w:rsidRPr="00F3323D">
        <w:rPr>
          <w:rFonts w:ascii="Times New Roman" w:hAnsi="Times New Roman"/>
          <w:sz w:val="24"/>
          <w:szCs w:val="24"/>
        </w:rPr>
        <w:t xml:space="preserve"> - np.dot(</w:t>
      </w:r>
      <w:proofErr w:type="spellStart"/>
      <w:r w:rsidR="00A238D3" w:rsidRPr="00F3323D">
        <w:rPr>
          <w:rFonts w:ascii="Times New Roman" w:hAnsi="Times New Roman"/>
          <w:sz w:val="24"/>
          <w:szCs w:val="24"/>
        </w:rPr>
        <w:t>xr</w:t>
      </w:r>
      <w:proofErr w:type="spellEnd"/>
      <w:r w:rsidR="00A238D3" w:rsidRPr="00F3323D">
        <w:rPr>
          <w:rFonts w:ascii="Times New Roman" w:hAnsi="Times New Roman"/>
          <w:sz w:val="24"/>
          <w:szCs w:val="24"/>
        </w:rPr>
        <w:t xml:space="preserve">, </w:t>
      </w:r>
      <w:proofErr w:type="spellStart"/>
      <w:r w:rsidR="00A238D3" w:rsidRPr="00F3323D">
        <w:rPr>
          <w:rFonts w:ascii="Times New Roman" w:hAnsi="Times New Roman"/>
          <w:sz w:val="24"/>
          <w:szCs w:val="24"/>
        </w:rPr>
        <w:t>ABr_hat</w:t>
      </w:r>
      <w:proofErr w:type="spellEnd"/>
      <w:r w:rsidR="00A238D3" w:rsidRPr="00F3323D">
        <w:rPr>
          <w:rFonts w:ascii="Times New Roman" w:hAnsi="Times New Roman"/>
          <w:sz w:val="24"/>
          <w:szCs w:val="24"/>
        </w:rPr>
        <w:t>)</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COVr</w:t>
      </w:r>
      <w:proofErr w:type="spellEnd"/>
      <w:r w:rsidR="00A238D3" w:rsidRPr="00F3323D">
        <w:rPr>
          <w:rFonts w:ascii="Times New Roman" w:hAnsi="Times New Roman"/>
          <w:sz w:val="24"/>
          <w:szCs w:val="24"/>
        </w:rPr>
        <w:t xml:space="preserve"> = np.dot(</w:t>
      </w:r>
      <w:proofErr w:type="spellStart"/>
      <w:r w:rsidR="00A238D3" w:rsidRPr="00F3323D">
        <w:rPr>
          <w:rFonts w:ascii="Times New Roman" w:hAnsi="Times New Roman"/>
          <w:sz w:val="24"/>
          <w:szCs w:val="24"/>
        </w:rPr>
        <w:t>np.transpose</w:t>
      </w:r>
      <w:proofErr w:type="spellEnd"/>
      <w:r w:rsidR="00A238D3" w:rsidRPr="00F3323D">
        <w:rPr>
          <w:rFonts w:ascii="Times New Roman" w:hAnsi="Times New Roman"/>
          <w:sz w:val="24"/>
          <w:szCs w:val="24"/>
        </w:rPr>
        <w:t>(</w:t>
      </w:r>
      <w:proofErr w:type="spellStart"/>
      <w:r w:rsidR="00A238D3" w:rsidRPr="00F3323D">
        <w:rPr>
          <w:rFonts w:ascii="Times New Roman" w:hAnsi="Times New Roman"/>
          <w:sz w:val="24"/>
          <w:szCs w:val="24"/>
        </w:rPr>
        <w:t>RESDr</w:t>
      </w:r>
      <w:proofErr w:type="spellEnd"/>
      <w:r w:rsidR="00A238D3" w:rsidRPr="00F3323D">
        <w:rPr>
          <w:rFonts w:ascii="Times New Roman" w:hAnsi="Times New Roman"/>
          <w:sz w:val="24"/>
          <w:szCs w:val="24"/>
        </w:rPr>
        <w:t xml:space="preserve">), </w:t>
      </w:r>
      <w:proofErr w:type="spellStart"/>
      <w:r w:rsidR="00A238D3" w:rsidRPr="00F3323D">
        <w:rPr>
          <w:rFonts w:ascii="Times New Roman" w:hAnsi="Times New Roman"/>
          <w:sz w:val="24"/>
          <w:szCs w:val="24"/>
        </w:rPr>
        <w:t>RESDr</w:t>
      </w:r>
      <w:proofErr w:type="spellEnd"/>
      <w:r w:rsidR="00A238D3" w:rsidRPr="00F3323D">
        <w:rPr>
          <w:rFonts w:ascii="Times New Roman" w:hAnsi="Times New Roman"/>
          <w:sz w:val="24"/>
          <w:szCs w:val="24"/>
        </w:rPr>
        <w:t>)/T</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invCOVr</w:t>
      </w:r>
      <w:proofErr w:type="spellEnd"/>
      <w:r w:rsidR="00A238D3" w:rsidRPr="00F3323D">
        <w:rPr>
          <w:rFonts w:ascii="Times New Roman" w:hAnsi="Times New Roman"/>
          <w:sz w:val="24"/>
          <w:szCs w:val="24"/>
        </w:rPr>
        <w:t xml:space="preserve"> = </w:t>
      </w:r>
      <w:proofErr w:type="spellStart"/>
      <w:r w:rsidR="00A238D3" w:rsidRPr="00F3323D">
        <w:rPr>
          <w:rFonts w:ascii="Times New Roman" w:hAnsi="Times New Roman"/>
          <w:sz w:val="24"/>
          <w:szCs w:val="24"/>
        </w:rPr>
        <w:t>np.linalg.inv</w:t>
      </w:r>
      <w:proofErr w:type="spellEnd"/>
      <w:r w:rsidR="00A238D3" w:rsidRPr="00F3323D">
        <w:rPr>
          <w:rFonts w:ascii="Times New Roman" w:hAnsi="Times New Roman"/>
          <w:sz w:val="24"/>
          <w:szCs w:val="24"/>
        </w:rPr>
        <w:t>(</w:t>
      </w:r>
      <w:proofErr w:type="spellStart"/>
      <w:r w:rsidR="00A238D3" w:rsidRPr="00F3323D">
        <w:rPr>
          <w:rFonts w:ascii="Times New Roman" w:hAnsi="Times New Roman"/>
          <w:sz w:val="24"/>
          <w:szCs w:val="24"/>
        </w:rPr>
        <w:t>COVr</w:t>
      </w:r>
      <w:proofErr w:type="spellEnd"/>
      <w:r w:rsidR="00A238D3" w:rsidRPr="00F3323D">
        <w:rPr>
          <w:rFonts w:ascii="Times New Roman" w:hAnsi="Times New Roman"/>
          <w:sz w:val="24"/>
          <w:szCs w:val="24"/>
        </w:rPr>
        <w:t>)</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trans_ALPHA</w:t>
      </w:r>
      <w:proofErr w:type="spellEnd"/>
      <w:r w:rsidR="00A238D3" w:rsidRPr="00F3323D">
        <w:rPr>
          <w:rFonts w:ascii="Times New Roman" w:hAnsi="Times New Roman"/>
          <w:sz w:val="24"/>
          <w:szCs w:val="24"/>
        </w:rPr>
        <w:t xml:space="preserve"> = </w:t>
      </w:r>
      <w:proofErr w:type="spellStart"/>
      <w:r w:rsidR="00A238D3" w:rsidRPr="00F3323D">
        <w:rPr>
          <w:rFonts w:ascii="Times New Roman" w:hAnsi="Times New Roman"/>
          <w:sz w:val="24"/>
          <w:szCs w:val="24"/>
        </w:rPr>
        <w:t>np.ones</w:t>
      </w:r>
      <w:proofErr w:type="spellEnd"/>
      <w:r w:rsidR="00A238D3" w:rsidRPr="00F3323D">
        <w:rPr>
          <w:rFonts w:ascii="Times New Roman" w:hAnsi="Times New Roman"/>
          <w:sz w:val="24"/>
          <w:szCs w:val="24"/>
        </w:rPr>
        <w:t>((</w:t>
      </w:r>
      <w:proofErr w:type="spellStart"/>
      <w:r w:rsidR="00A238D3" w:rsidRPr="00F3323D">
        <w:rPr>
          <w:rFonts w:ascii="Times New Roman" w:hAnsi="Times New Roman"/>
          <w:sz w:val="24"/>
          <w:szCs w:val="24"/>
        </w:rPr>
        <w:t>len</w:t>
      </w:r>
      <w:proofErr w:type="spellEnd"/>
      <w:r w:rsidR="00A238D3" w:rsidRPr="00F3323D">
        <w:rPr>
          <w:rFonts w:ascii="Times New Roman" w:hAnsi="Times New Roman"/>
          <w:sz w:val="24"/>
          <w:szCs w:val="24"/>
        </w:rPr>
        <w:t>(ALPHA), 1))#a</w:t>
      </w:r>
      <w:r w:rsidR="00A238D3" w:rsidRPr="00F3323D">
        <w:rPr>
          <w:rFonts w:ascii="Times New Roman" w:hAnsi="Times New Roman"/>
          <w:sz w:val="24"/>
          <w:szCs w:val="24"/>
        </w:rPr>
        <w:t>转置</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trans_ALPHA</w:t>
      </w:r>
      <w:proofErr w:type="spellEnd"/>
      <w:r w:rsidR="00A238D3" w:rsidRPr="00F3323D">
        <w:rPr>
          <w:rFonts w:ascii="Times New Roman" w:hAnsi="Times New Roman"/>
          <w:sz w:val="24"/>
          <w:szCs w:val="24"/>
        </w:rPr>
        <w:t>[:, 0] = ALPHA</w:t>
      </w:r>
      <w:r w:rsidR="00A238D3" w:rsidRPr="00F3323D">
        <w:rPr>
          <w:rFonts w:ascii="Times New Roman" w:hAnsi="Times New Roman"/>
          <w:sz w:val="24"/>
          <w:szCs w:val="24"/>
        </w:rPr>
        <w:br/>
        <w:t>#</w:t>
      </w:r>
      <w:r w:rsidR="00A238D3" w:rsidRPr="00F3323D">
        <w:rPr>
          <w:rFonts w:ascii="Times New Roman" w:hAnsi="Times New Roman"/>
          <w:sz w:val="24"/>
          <w:szCs w:val="24"/>
        </w:rPr>
        <w:t>卡方分布</w:t>
      </w:r>
      <w:r w:rsidR="00A238D3" w:rsidRPr="00F3323D">
        <w:rPr>
          <w:rFonts w:ascii="Times New Roman" w:hAnsi="Times New Roman"/>
          <w:sz w:val="24"/>
          <w:szCs w:val="24"/>
        </w:rPr>
        <w:t>#wald</w:t>
      </w:r>
      <w:r w:rsidR="00A238D3" w:rsidRPr="00F3323D">
        <w:rPr>
          <w:rFonts w:ascii="Times New Roman" w:hAnsi="Times New Roman"/>
          <w:sz w:val="24"/>
          <w:szCs w:val="24"/>
        </w:rPr>
        <w:t>检验</w:t>
      </w:r>
      <w:r w:rsidR="00A238D3" w:rsidRPr="00F3323D">
        <w:rPr>
          <w:rFonts w:ascii="Times New Roman" w:hAnsi="Times New Roman"/>
          <w:sz w:val="24"/>
          <w:szCs w:val="24"/>
        </w:rPr>
        <w:br/>
        <w:t>SWchi2 = T*(1/(1+mu_market**2/</w:t>
      </w:r>
      <w:proofErr w:type="spellStart"/>
      <w:r w:rsidR="00A238D3" w:rsidRPr="00F3323D">
        <w:rPr>
          <w:rFonts w:ascii="Times New Roman" w:hAnsi="Times New Roman"/>
          <w:sz w:val="24"/>
          <w:szCs w:val="24"/>
        </w:rPr>
        <w:t>sigma_market</w:t>
      </w:r>
      <w:proofErr w:type="spellEnd"/>
      <w:r w:rsidR="00A238D3" w:rsidRPr="00F3323D">
        <w:rPr>
          <w:rFonts w:ascii="Times New Roman" w:hAnsi="Times New Roman"/>
          <w:sz w:val="24"/>
          <w:szCs w:val="24"/>
        </w:rPr>
        <w:t xml:space="preserve">))*np.dot(np.dot(ALPHA, </w:t>
      </w:r>
      <w:proofErr w:type="spellStart"/>
      <w:r w:rsidR="00A238D3" w:rsidRPr="00F3323D">
        <w:rPr>
          <w:rFonts w:ascii="Times New Roman" w:hAnsi="Times New Roman"/>
          <w:sz w:val="24"/>
          <w:szCs w:val="24"/>
        </w:rPr>
        <w:t>invCOV</w:t>
      </w:r>
      <w:proofErr w:type="spellEnd"/>
      <w:r w:rsidR="00A238D3" w:rsidRPr="00F3323D">
        <w:rPr>
          <w:rFonts w:ascii="Times New Roman" w:hAnsi="Times New Roman"/>
          <w:sz w:val="24"/>
          <w:szCs w:val="24"/>
        </w:rPr>
        <w:t xml:space="preserve">), </w:t>
      </w:r>
      <w:proofErr w:type="spellStart"/>
      <w:r w:rsidR="00A238D3" w:rsidRPr="00F3323D">
        <w:rPr>
          <w:rFonts w:ascii="Times New Roman" w:hAnsi="Times New Roman"/>
          <w:sz w:val="24"/>
          <w:szCs w:val="24"/>
        </w:rPr>
        <w:t>trans_ALPHA</w:t>
      </w:r>
      <w:proofErr w:type="spellEnd"/>
      <w:r w:rsidR="00A238D3" w:rsidRPr="00F3323D">
        <w:rPr>
          <w:rFonts w:ascii="Times New Roman" w:hAnsi="Times New Roman"/>
          <w:sz w:val="24"/>
          <w:szCs w:val="24"/>
        </w:rPr>
        <w:t>)</w:t>
      </w:r>
      <w:r w:rsidR="00A238D3" w:rsidRPr="00F3323D">
        <w:rPr>
          <w:rFonts w:ascii="Times New Roman" w:hAnsi="Times New Roman"/>
          <w:sz w:val="24"/>
          <w:szCs w:val="24"/>
        </w:rPr>
        <w:br/>
        <w:t>SWF = (T-N-1)/N*(1/(1+mu_market**2/</w:t>
      </w:r>
      <w:proofErr w:type="spellStart"/>
      <w:r w:rsidR="00A238D3" w:rsidRPr="00F3323D">
        <w:rPr>
          <w:rFonts w:ascii="Times New Roman" w:hAnsi="Times New Roman"/>
          <w:sz w:val="24"/>
          <w:szCs w:val="24"/>
        </w:rPr>
        <w:t>sigma_market</w:t>
      </w:r>
      <w:proofErr w:type="spellEnd"/>
      <w:r w:rsidR="00A238D3" w:rsidRPr="00F3323D">
        <w:rPr>
          <w:rFonts w:ascii="Times New Roman" w:hAnsi="Times New Roman"/>
          <w:sz w:val="24"/>
          <w:szCs w:val="24"/>
        </w:rPr>
        <w:t xml:space="preserve">))*np.dot(np.dot(ALPHA, </w:t>
      </w:r>
      <w:proofErr w:type="spellStart"/>
      <w:r w:rsidR="00A238D3" w:rsidRPr="00F3323D">
        <w:rPr>
          <w:rFonts w:ascii="Times New Roman" w:hAnsi="Times New Roman"/>
          <w:sz w:val="24"/>
          <w:szCs w:val="24"/>
        </w:rPr>
        <w:t>invCOV</w:t>
      </w:r>
      <w:proofErr w:type="spellEnd"/>
      <w:r w:rsidR="00A238D3" w:rsidRPr="00F3323D">
        <w:rPr>
          <w:rFonts w:ascii="Times New Roman" w:hAnsi="Times New Roman"/>
          <w:sz w:val="24"/>
          <w:szCs w:val="24"/>
        </w:rPr>
        <w:t xml:space="preserve">), </w:t>
      </w:r>
      <w:proofErr w:type="spellStart"/>
      <w:r w:rsidR="00A238D3" w:rsidRPr="00F3323D">
        <w:rPr>
          <w:rFonts w:ascii="Times New Roman" w:hAnsi="Times New Roman"/>
          <w:sz w:val="24"/>
          <w:szCs w:val="24"/>
        </w:rPr>
        <w:t>trans_ALPHA</w:t>
      </w:r>
      <w:proofErr w:type="spellEnd"/>
      <w:r w:rsidR="00A238D3" w:rsidRPr="00F3323D">
        <w:rPr>
          <w:rFonts w:ascii="Times New Roman" w:hAnsi="Times New Roman"/>
          <w:sz w:val="24"/>
          <w:szCs w:val="24"/>
        </w:rPr>
        <w:t>)</w:t>
      </w:r>
      <w:r w:rsidR="00A238D3" w:rsidRPr="00F3323D">
        <w:rPr>
          <w:rFonts w:ascii="Times New Roman" w:hAnsi="Times New Roman"/>
          <w:sz w:val="24"/>
          <w:szCs w:val="24"/>
        </w:rPr>
        <w:br/>
      </w:r>
      <w:r w:rsidR="00A238D3" w:rsidRPr="00F3323D">
        <w:rPr>
          <w:rFonts w:ascii="Times New Roman" w:hAnsi="Times New Roman"/>
          <w:sz w:val="24"/>
          <w:szCs w:val="24"/>
        </w:rPr>
        <w:lastRenderedPageBreak/>
        <w:t>pvalue_Wchi2 = 1 - chi2.cdf(SWchi2[0], N)</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pvalue_WF</w:t>
      </w:r>
      <w:proofErr w:type="spellEnd"/>
      <w:r w:rsidR="00A238D3" w:rsidRPr="00F3323D">
        <w:rPr>
          <w:rFonts w:ascii="Times New Roman" w:hAnsi="Times New Roman"/>
          <w:sz w:val="24"/>
          <w:szCs w:val="24"/>
        </w:rPr>
        <w:t xml:space="preserve"> = 1 - </w:t>
      </w:r>
      <w:proofErr w:type="spellStart"/>
      <w:r w:rsidR="00A238D3" w:rsidRPr="00F3323D">
        <w:rPr>
          <w:rFonts w:ascii="Times New Roman" w:hAnsi="Times New Roman"/>
          <w:sz w:val="24"/>
          <w:szCs w:val="24"/>
        </w:rPr>
        <w:t>f.cdf</w:t>
      </w:r>
      <w:proofErr w:type="spellEnd"/>
      <w:r w:rsidR="00A238D3" w:rsidRPr="00F3323D">
        <w:rPr>
          <w:rFonts w:ascii="Times New Roman" w:hAnsi="Times New Roman"/>
          <w:sz w:val="24"/>
          <w:szCs w:val="24"/>
        </w:rPr>
        <w:t>(SWF[0], N, T-N-1)#</w:t>
      </w:r>
      <w:r w:rsidR="00A238D3" w:rsidRPr="00F3323D">
        <w:rPr>
          <w:rFonts w:ascii="Times New Roman" w:hAnsi="Times New Roman"/>
          <w:sz w:val="24"/>
          <w:szCs w:val="24"/>
        </w:rPr>
        <w:t>累计概率</w:t>
      </w:r>
      <w:r w:rsidR="00A238D3" w:rsidRPr="00F3323D">
        <w:rPr>
          <w:rFonts w:ascii="Times New Roman" w:hAnsi="Times New Roman"/>
          <w:sz w:val="24"/>
          <w:szCs w:val="24"/>
        </w:rPr>
        <w:br/>
        <w:t>print(pvalue_Wchi2)</w:t>
      </w:r>
      <w:r w:rsidR="00A238D3" w:rsidRPr="00F3323D">
        <w:rPr>
          <w:rFonts w:ascii="Times New Roman" w:hAnsi="Times New Roman"/>
          <w:sz w:val="24"/>
          <w:szCs w:val="24"/>
        </w:rPr>
        <w:br/>
        <w:t>print(</w:t>
      </w:r>
      <w:proofErr w:type="spellStart"/>
      <w:r w:rsidR="00A238D3" w:rsidRPr="00F3323D">
        <w:rPr>
          <w:rFonts w:ascii="Times New Roman" w:hAnsi="Times New Roman"/>
          <w:sz w:val="24"/>
          <w:szCs w:val="24"/>
        </w:rPr>
        <w:t>pvalue_WF</w:t>
      </w:r>
      <w:proofErr w:type="spellEnd"/>
      <w:r w:rsidR="00A238D3" w:rsidRPr="00F3323D">
        <w:rPr>
          <w:rFonts w:ascii="Times New Roman" w:hAnsi="Times New Roman"/>
          <w:sz w:val="24"/>
          <w:szCs w:val="24"/>
        </w:rPr>
        <w:t>)</w:t>
      </w:r>
      <w:r w:rsidR="00A238D3" w:rsidRPr="00F3323D">
        <w:rPr>
          <w:rFonts w:ascii="Times New Roman" w:hAnsi="Times New Roman"/>
          <w:sz w:val="24"/>
          <w:szCs w:val="24"/>
        </w:rPr>
        <w:br/>
        <w:t>SLRchi2 = T*(np.log(</w:t>
      </w:r>
      <w:proofErr w:type="spellStart"/>
      <w:r w:rsidR="00A238D3" w:rsidRPr="00F3323D">
        <w:rPr>
          <w:rFonts w:ascii="Times New Roman" w:hAnsi="Times New Roman"/>
          <w:sz w:val="24"/>
          <w:szCs w:val="24"/>
        </w:rPr>
        <w:t>np.linalg.det</w:t>
      </w:r>
      <w:proofErr w:type="spellEnd"/>
      <w:r w:rsidR="00A238D3" w:rsidRPr="00F3323D">
        <w:rPr>
          <w:rFonts w:ascii="Times New Roman" w:hAnsi="Times New Roman"/>
          <w:sz w:val="24"/>
          <w:szCs w:val="24"/>
        </w:rPr>
        <w:t>(</w:t>
      </w:r>
      <w:proofErr w:type="spellStart"/>
      <w:r w:rsidR="00A238D3" w:rsidRPr="00F3323D">
        <w:rPr>
          <w:rFonts w:ascii="Times New Roman" w:hAnsi="Times New Roman"/>
          <w:sz w:val="24"/>
          <w:szCs w:val="24"/>
        </w:rPr>
        <w:t>COVr</w:t>
      </w:r>
      <w:proofErr w:type="spellEnd"/>
      <w:r w:rsidR="00A238D3" w:rsidRPr="00F3323D">
        <w:rPr>
          <w:rFonts w:ascii="Times New Roman" w:hAnsi="Times New Roman"/>
          <w:sz w:val="24"/>
          <w:szCs w:val="24"/>
        </w:rPr>
        <w:t>)) - np.log(</w:t>
      </w:r>
      <w:proofErr w:type="spellStart"/>
      <w:r w:rsidR="00A238D3" w:rsidRPr="00F3323D">
        <w:rPr>
          <w:rFonts w:ascii="Times New Roman" w:hAnsi="Times New Roman"/>
          <w:sz w:val="24"/>
          <w:szCs w:val="24"/>
        </w:rPr>
        <w:t>np.linalg.det</w:t>
      </w:r>
      <w:proofErr w:type="spellEnd"/>
      <w:r w:rsidR="00A238D3" w:rsidRPr="00F3323D">
        <w:rPr>
          <w:rFonts w:ascii="Times New Roman" w:hAnsi="Times New Roman"/>
          <w:sz w:val="24"/>
          <w:szCs w:val="24"/>
        </w:rPr>
        <w:t>(COV)))</w:t>
      </w:r>
      <w:r w:rsidR="00A238D3" w:rsidRPr="00F3323D">
        <w:rPr>
          <w:rFonts w:ascii="Times New Roman" w:hAnsi="Times New Roman"/>
          <w:sz w:val="24"/>
          <w:szCs w:val="24"/>
        </w:rPr>
        <w:br/>
        <w:t>pvalue_SLRchi2 = 1 - chi2.cdf(SLRchi2, N)</w:t>
      </w:r>
      <w:r w:rsidR="00A238D3" w:rsidRPr="00F3323D">
        <w:rPr>
          <w:rFonts w:ascii="Times New Roman" w:hAnsi="Times New Roman"/>
          <w:sz w:val="24"/>
          <w:szCs w:val="24"/>
        </w:rPr>
        <w:br/>
        <w:t>print(pvalue_SLRchi2)</w:t>
      </w:r>
      <w:r w:rsidR="00A238D3" w:rsidRPr="00F3323D">
        <w:rPr>
          <w:rFonts w:ascii="Times New Roman" w:hAnsi="Times New Roman"/>
          <w:sz w:val="24"/>
          <w:szCs w:val="24"/>
        </w:rPr>
        <w:br/>
      </w:r>
      <w:r w:rsidR="00A238D3" w:rsidRPr="00F3323D">
        <w:rPr>
          <w:rFonts w:ascii="Times New Roman" w:hAnsi="Times New Roman"/>
          <w:sz w:val="24"/>
          <w:szCs w:val="24"/>
        </w:rPr>
        <w:br/>
        <w:t>#</w:t>
      </w:r>
      <w:r w:rsidR="00A238D3" w:rsidRPr="00F3323D">
        <w:rPr>
          <w:rFonts w:ascii="Times New Roman" w:hAnsi="Times New Roman"/>
          <w:sz w:val="24"/>
          <w:szCs w:val="24"/>
        </w:rPr>
        <w:t>似然检</w:t>
      </w:r>
      <w:r w:rsidR="00A238D3" w:rsidRPr="00F3323D">
        <w:rPr>
          <w:rFonts w:ascii="Times New Roman" w:hAnsi="Times New Roman"/>
          <w:sz w:val="24"/>
          <w:szCs w:val="24"/>
        </w:rPr>
        <w:br/>
        <w:t xml:space="preserve">a = </w:t>
      </w:r>
      <w:proofErr w:type="spellStart"/>
      <w:r w:rsidR="00A238D3" w:rsidRPr="00F3323D">
        <w:rPr>
          <w:rFonts w:ascii="Times New Roman" w:hAnsi="Times New Roman"/>
          <w:sz w:val="24"/>
          <w:szCs w:val="24"/>
        </w:rPr>
        <w:t>np.zeros</w:t>
      </w:r>
      <w:proofErr w:type="spellEnd"/>
      <w:r w:rsidR="00A238D3" w:rsidRPr="00F3323D">
        <w:rPr>
          <w:rFonts w:ascii="Times New Roman" w:hAnsi="Times New Roman"/>
          <w:sz w:val="24"/>
          <w:szCs w:val="24"/>
        </w:rPr>
        <w:t>((9, 1))</w:t>
      </w:r>
      <w:r w:rsidR="00A238D3" w:rsidRPr="00F3323D">
        <w:rPr>
          <w:rFonts w:ascii="Times New Roman" w:hAnsi="Times New Roman"/>
          <w:sz w:val="24"/>
          <w:szCs w:val="24"/>
        </w:rPr>
        <w:br/>
        <w:t xml:space="preserve">a[:, 0] = </w:t>
      </w:r>
      <w:proofErr w:type="spellStart"/>
      <w:r w:rsidR="00A238D3" w:rsidRPr="00F3323D">
        <w:rPr>
          <w:rFonts w:ascii="Times New Roman" w:hAnsi="Times New Roman"/>
          <w:sz w:val="24"/>
          <w:szCs w:val="24"/>
        </w:rPr>
        <w:t>np.sum</w:t>
      </w:r>
      <w:proofErr w:type="spellEnd"/>
      <w:r w:rsidR="00A238D3" w:rsidRPr="00F3323D">
        <w:rPr>
          <w:rFonts w:ascii="Times New Roman" w:hAnsi="Times New Roman"/>
          <w:sz w:val="24"/>
          <w:szCs w:val="24"/>
        </w:rPr>
        <w:t>(</w:t>
      </w:r>
      <w:proofErr w:type="spellStart"/>
      <w:r w:rsidR="00A238D3" w:rsidRPr="00F3323D">
        <w:rPr>
          <w:rFonts w:ascii="Times New Roman" w:hAnsi="Times New Roman"/>
          <w:sz w:val="24"/>
          <w:szCs w:val="24"/>
        </w:rPr>
        <w:t>RESDr</w:t>
      </w:r>
      <w:proofErr w:type="spellEnd"/>
      <w:r w:rsidR="00A238D3" w:rsidRPr="00F3323D">
        <w:rPr>
          <w:rFonts w:ascii="Times New Roman" w:hAnsi="Times New Roman"/>
          <w:sz w:val="24"/>
          <w:szCs w:val="24"/>
        </w:rPr>
        <w:t>, axis=0)#</w:t>
      </w:r>
      <w:r w:rsidR="00A238D3" w:rsidRPr="00F3323D">
        <w:rPr>
          <w:rFonts w:ascii="Times New Roman" w:hAnsi="Times New Roman"/>
          <w:sz w:val="24"/>
          <w:szCs w:val="24"/>
        </w:rPr>
        <w:t>限制模型残差相</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salpha</w:t>
      </w:r>
      <w:proofErr w:type="spellEnd"/>
      <w:r w:rsidR="00A238D3" w:rsidRPr="00F3323D">
        <w:rPr>
          <w:rFonts w:ascii="Times New Roman" w:hAnsi="Times New Roman"/>
          <w:sz w:val="24"/>
          <w:szCs w:val="24"/>
        </w:rPr>
        <w:t xml:space="preserve"> = np.dot(</w:t>
      </w:r>
      <w:proofErr w:type="spellStart"/>
      <w:r w:rsidR="00A238D3" w:rsidRPr="00F3323D">
        <w:rPr>
          <w:rFonts w:ascii="Times New Roman" w:hAnsi="Times New Roman"/>
          <w:sz w:val="24"/>
          <w:szCs w:val="24"/>
        </w:rPr>
        <w:t>invCOVr</w:t>
      </w:r>
      <w:proofErr w:type="spellEnd"/>
      <w:r w:rsidR="00A238D3" w:rsidRPr="00F3323D">
        <w:rPr>
          <w:rFonts w:ascii="Times New Roman" w:hAnsi="Times New Roman"/>
          <w:sz w:val="24"/>
          <w:szCs w:val="24"/>
        </w:rPr>
        <w:t>, a)</w:t>
      </w:r>
      <w:r w:rsidR="00A238D3" w:rsidRPr="00F3323D">
        <w:rPr>
          <w:rFonts w:ascii="Times New Roman" w:hAnsi="Times New Roman"/>
          <w:sz w:val="24"/>
          <w:szCs w:val="24"/>
        </w:rPr>
        <w:br/>
        <w:t>b = np.dot(</w:t>
      </w:r>
      <w:proofErr w:type="spellStart"/>
      <w:r w:rsidR="00A238D3" w:rsidRPr="00F3323D">
        <w:rPr>
          <w:rFonts w:ascii="Times New Roman" w:hAnsi="Times New Roman"/>
          <w:sz w:val="24"/>
          <w:szCs w:val="24"/>
        </w:rPr>
        <w:t>ret_ind</w:t>
      </w:r>
      <w:proofErr w:type="spellEnd"/>
      <w:r w:rsidR="00A238D3" w:rsidRPr="00F3323D">
        <w:rPr>
          <w:rFonts w:ascii="Times New Roman" w:hAnsi="Times New Roman"/>
          <w:sz w:val="24"/>
          <w:szCs w:val="24"/>
        </w:rPr>
        <w:t xml:space="preserve">, </w:t>
      </w:r>
      <w:proofErr w:type="spellStart"/>
      <w:r w:rsidR="00A238D3" w:rsidRPr="00F3323D">
        <w:rPr>
          <w:rFonts w:ascii="Times New Roman" w:hAnsi="Times New Roman"/>
          <w:sz w:val="24"/>
          <w:szCs w:val="24"/>
        </w:rPr>
        <w:t>RESDr</w:t>
      </w:r>
      <w:proofErr w:type="spellEnd"/>
      <w:r w:rsidR="00A238D3" w:rsidRPr="00F3323D">
        <w:rPr>
          <w:rFonts w:ascii="Times New Roman" w:hAnsi="Times New Roman"/>
          <w:sz w:val="24"/>
          <w:szCs w:val="24"/>
        </w:rPr>
        <w:t>)</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sbeta</w:t>
      </w:r>
      <w:proofErr w:type="spellEnd"/>
      <w:r w:rsidR="00A238D3" w:rsidRPr="00F3323D">
        <w:rPr>
          <w:rFonts w:ascii="Times New Roman" w:hAnsi="Times New Roman"/>
          <w:sz w:val="24"/>
          <w:szCs w:val="24"/>
        </w:rPr>
        <w:t xml:space="preserve"> = </w:t>
      </w:r>
      <w:proofErr w:type="spellStart"/>
      <w:r w:rsidR="00A238D3" w:rsidRPr="00F3323D">
        <w:rPr>
          <w:rFonts w:ascii="Times New Roman" w:hAnsi="Times New Roman"/>
          <w:sz w:val="24"/>
          <w:szCs w:val="24"/>
        </w:rPr>
        <w:t>np.zeros</w:t>
      </w:r>
      <w:proofErr w:type="spellEnd"/>
      <w:r w:rsidR="00A238D3" w:rsidRPr="00F3323D">
        <w:rPr>
          <w:rFonts w:ascii="Times New Roman" w:hAnsi="Times New Roman"/>
          <w:sz w:val="24"/>
          <w:szCs w:val="24"/>
        </w:rPr>
        <w:t>((9, 1))</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sbeta</w:t>
      </w:r>
      <w:proofErr w:type="spellEnd"/>
      <w:r w:rsidR="00A238D3" w:rsidRPr="00F3323D">
        <w:rPr>
          <w:rFonts w:ascii="Times New Roman" w:hAnsi="Times New Roman"/>
          <w:sz w:val="24"/>
          <w:szCs w:val="24"/>
        </w:rPr>
        <w:t>[:, 0] = np.dot(</w:t>
      </w:r>
      <w:proofErr w:type="spellStart"/>
      <w:r w:rsidR="00A238D3" w:rsidRPr="00F3323D">
        <w:rPr>
          <w:rFonts w:ascii="Times New Roman" w:hAnsi="Times New Roman"/>
          <w:sz w:val="24"/>
          <w:szCs w:val="24"/>
        </w:rPr>
        <w:t>invCOVr</w:t>
      </w:r>
      <w:proofErr w:type="spellEnd"/>
      <w:r w:rsidR="00A238D3" w:rsidRPr="00F3323D">
        <w:rPr>
          <w:rFonts w:ascii="Times New Roman" w:hAnsi="Times New Roman"/>
          <w:sz w:val="24"/>
          <w:szCs w:val="24"/>
        </w:rPr>
        <w:t>, b)</w:t>
      </w:r>
      <w:r w:rsidR="00A238D3" w:rsidRPr="00F3323D">
        <w:rPr>
          <w:rFonts w:ascii="Times New Roman" w:hAnsi="Times New Roman"/>
          <w:sz w:val="24"/>
          <w:szCs w:val="24"/>
        </w:rPr>
        <w:br/>
        <w:t xml:space="preserve">score = </w:t>
      </w:r>
      <w:proofErr w:type="spellStart"/>
      <w:r w:rsidR="00A238D3" w:rsidRPr="00F3323D">
        <w:rPr>
          <w:rFonts w:ascii="Times New Roman" w:hAnsi="Times New Roman"/>
          <w:sz w:val="24"/>
          <w:szCs w:val="24"/>
        </w:rPr>
        <w:t>np.concatenate</w:t>
      </w:r>
      <w:proofErr w:type="spellEnd"/>
      <w:r w:rsidR="00A238D3" w:rsidRPr="00F3323D">
        <w:rPr>
          <w:rFonts w:ascii="Times New Roman" w:hAnsi="Times New Roman"/>
          <w:sz w:val="24"/>
          <w:szCs w:val="24"/>
        </w:rPr>
        <w:t>((</w:t>
      </w:r>
      <w:proofErr w:type="spellStart"/>
      <w:r w:rsidR="00A238D3" w:rsidRPr="00F3323D">
        <w:rPr>
          <w:rFonts w:ascii="Times New Roman" w:hAnsi="Times New Roman"/>
          <w:sz w:val="24"/>
          <w:szCs w:val="24"/>
        </w:rPr>
        <w:t>salpha</w:t>
      </w:r>
      <w:proofErr w:type="spellEnd"/>
      <w:r w:rsidR="00A238D3" w:rsidRPr="00F3323D">
        <w:rPr>
          <w:rFonts w:ascii="Times New Roman" w:hAnsi="Times New Roman"/>
          <w:sz w:val="24"/>
          <w:szCs w:val="24"/>
        </w:rPr>
        <w:t xml:space="preserve">, </w:t>
      </w:r>
      <w:proofErr w:type="spellStart"/>
      <w:r w:rsidR="00A238D3" w:rsidRPr="00F3323D">
        <w:rPr>
          <w:rFonts w:ascii="Times New Roman" w:hAnsi="Times New Roman"/>
          <w:sz w:val="24"/>
          <w:szCs w:val="24"/>
        </w:rPr>
        <w:t>sbeta</w:t>
      </w:r>
      <w:proofErr w:type="spellEnd"/>
      <w:r w:rsidR="00A238D3" w:rsidRPr="00F3323D">
        <w:rPr>
          <w:rFonts w:ascii="Times New Roman" w:hAnsi="Times New Roman"/>
          <w:sz w:val="24"/>
          <w:szCs w:val="24"/>
        </w:rPr>
        <w:t>), axis=0)#</w:t>
      </w:r>
      <w:r w:rsidR="00A238D3" w:rsidRPr="00F3323D">
        <w:rPr>
          <w:rFonts w:ascii="Times New Roman" w:hAnsi="Times New Roman"/>
          <w:sz w:val="24"/>
          <w:szCs w:val="24"/>
        </w:rPr>
        <w:t>得分函数</w:t>
      </w:r>
      <w:r w:rsidR="00A238D3" w:rsidRPr="00F3323D">
        <w:rPr>
          <w:rFonts w:ascii="Times New Roman" w:hAnsi="Times New Roman"/>
          <w:sz w:val="24"/>
          <w:szCs w:val="24"/>
        </w:rPr>
        <w:br/>
      </w:r>
      <w:r w:rsidR="00A238D3" w:rsidRPr="00F3323D">
        <w:rPr>
          <w:rFonts w:ascii="Times New Roman" w:hAnsi="Times New Roman"/>
          <w:sz w:val="24"/>
          <w:szCs w:val="24"/>
        </w:rPr>
        <w:br/>
        <w:t xml:space="preserve">a = </w:t>
      </w:r>
      <w:proofErr w:type="spellStart"/>
      <w:r w:rsidR="00A238D3" w:rsidRPr="00F3323D">
        <w:rPr>
          <w:rFonts w:ascii="Times New Roman" w:hAnsi="Times New Roman"/>
          <w:sz w:val="24"/>
          <w:szCs w:val="24"/>
        </w:rPr>
        <w:t>np.concatenate</w:t>
      </w:r>
      <w:proofErr w:type="spellEnd"/>
      <w:r w:rsidR="00A238D3" w:rsidRPr="00F3323D">
        <w:rPr>
          <w:rFonts w:ascii="Times New Roman" w:hAnsi="Times New Roman"/>
          <w:sz w:val="24"/>
          <w:szCs w:val="24"/>
        </w:rPr>
        <w:t>((</w:t>
      </w:r>
      <w:proofErr w:type="spellStart"/>
      <w:r w:rsidR="00A238D3" w:rsidRPr="00F3323D">
        <w:rPr>
          <w:rFonts w:ascii="Times New Roman" w:hAnsi="Times New Roman"/>
          <w:sz w:val="24"/>
          <w:szCs w:val="24"/>
        </w:rPr>
        <w:t>invCOVr</w:t>
      </w:r>
      <w:proofErr w:type="spellEnd"/>
      <w:r w:rsidR="00A238D3" w:rsidRPr="00F3323D">
        <w:rPr>
          <w:rFonts w:ascii="Times New Roman" w:hAnsi="Times New Roman"/>
          <w:sz w:val="24"/>
          <w:szCs w:val="24"/>
        </w:rPr>
        <w:t xml:space="preserve">*T, </w:t>
      </w:r>
      <w:proofErr w:type="spellStart"/>
      <w:r w:rsidR="00A238D3" w:rsidRPr="00F3323D">
        <w:rPr>
          <w:rFonts w:ascii="Times New Roman" w:hAnsi="Times New Roman"/>
          <w:sz w:val="24"/>
          <w:szCs w:val="24"/>
        </w:rPr>
        <w:t>invCOVr</w:t>
      </w:r>
      <w:proofErr w:type="spellEnd"/>
      <w:r w:rsidR="00A238D3" w:rsidRPr="00F3323D">
        <w:rPr>
          <w:rFonts w:ascii="Times New Roman" w:hAnsi="Times New Roman"/>
          <w:sz w:val="24"/>
          <w:szCs w:val="24"/>
        </w:rPr>
        <w:t>*</w:t>
      </w:r>
      <w:proofErr w:type="spellStart"/>
      <w:r w:rsidR="00A238D3" w:rsidRPr="00F3323D">
        <w:rPr>
          <w:rFonts w:ascii="Times New Roman" w:hAnsi="Times New Roman"/>
          <w:sz w:val="24"/>
          <w:szCs w:val="24"/>
        </w:rPr>
        <w:t>np.sum</w:t>
      </w:r>
      <w:proofErr w:type="spellEnd"/>
      <w:r w:rsidR="00A238D3" w:rsidRPr="00F3323D">
        <w:rPr>
          <w:rFonts w:ascii="Times New Roman" w:hAnsi="Times New Roman"/>
          <w:sz w:val="24"/>
          <w:szCs w:val="24"/>
        </w:rPr>
        <w:t>(</w:t>
      </w:r>
      <w:proofErr w:type="spellStart"/>
      <w:r w:rsidR="00A238D3" w:rsidRPr="00F3323D">
        <w:rPr>
          <w:rFonts w:ascii="Times New Roman" w:hAnsi="Times New Roman"/>
          <w:sz w:val="24"/>
          <w:szCs w:val="24"/>
        </w:rPr>
        <w:t>ret_ind</w:t>
      </w:r>
      <w:proofErr w:type="spellEnd"/>
      <w:r w:rsidR="00A238D3" w:rsidRPr="00F3323D">
        <w:rPr>
          <w:rFonts w:ascii="Times New Roman" w:hAnsi="Times New Roman"/>
          <w:sz w:val="24"/>
          <w:szCs w:val="24"/>
        </w:rPr>
        <w:t>)), axis=1)</w:t>
      </w:r>
      <w:r w:rsidR="00A238D3" w:rsidRPr="00F3323D">
        <w:rPr>
          <w:rFonts w:ascii="Times New Roman" w:hAnsi="Times New Roman"/>
          <w:sz w:val="24"/>
          <w:szCs w:val="24"/>
        </w:rPr>
        <w:br/>
        <w:t xml:space="preserve">b = </w:t>
      </w:r>
      <w:proofErr w:type="spellStart"/>
      <w:r w:rsidR="00A238D3" w:rsidRPr="00F3323D">
        <w:rPr>
          <w:rFonts w:ascii="Times New Roman" w:hAnsi="Times New Roman"/>
          <w:sz w:val="24"/>
          <w:szCs w:val="24"/>
        </w:rPr>
        <w:t>np.concatenate</w:t>
      </w:r>
      <w:proofErr w:type="spellEnd"/>
      <w:r w:rsidR="00A238D3" w:rsidRPr="00F3323D">
        <w:rPr>
          <w:rFonts w:ascii="Times New Roman" w:hAnsi="Times New Roman"/>
          <w:sz w:val="24"/>
          <w:szCs w:val="24"/>
        </w:rPr>
        <w:t>((</w:t>
      </w:r>
      <w:proofErr w:type="spellStart"/>
      <w:r w:rsidR="00A238D3" w:rsidRPr="00F3323D">
        <w:rPr>
          <w:rFonts w:ascii="Times New Roman" w:hAnsi="Times New Roman"/>
          <w:sz w:val="24"/>
          <w:szCs w:val="24"/>
        </w:rPr>
        <w:t>invCOVr</w:t>
      </w:r>
      <w:proofErr w:type="spellEnd"/>
      <w:r w:rsidR="00A238D3" w:rsidRPr="00F3323D">
        <w:rPr>
          <w:rFonts w:ascii="Times New Roman" w:hAnsi="Times New Roman"/>
          <w:sz w:val="24"/>
          <w:szCs w:val="24"/>
        </w:rPr>
        <w:t>*</w:t>
      </w:r>
      <w:proofErr w:type="spellStart"/>
      <w:r w:rsidR="00A238D3" w:rsidRPr="00F3323D">
        <w:rPr>
          <w:rFonts w:ascii="Times New Roman" w:hAnsi="Times New Roman"/>
          <w:sz w:val="24"/>
          <w:szCs w:val="24"/>
        </w:rPr>
        <w:t>np.sum</w:t>
      </w:r>
      <w:proofErr w:type="spellEnd"/>
      <w:r w:rsidR="00A238D3" w:rsidRPr="00F3323D">
        <w:rPr>
          <w:rFonts w:ascii="Times New Roman" w:hAnsi="Times New Roman"/>
          <w:sz w:val="24"/>
          <w:szCs w:val="24"/>
        </w:rPr>
        <w:t>(</w:t>
      </w:r>
      <w:proofErr w:type="spellStart"/>
      <w:r w:rsidR="00A238D3" w:rsidRPr="00F3323D">
        <w:rPr>
          <w:rFonts w:ascii="Times New Roman" w:hAnsi="Times New Roman"/>
          <w:sz w:val="24"/>
          <w:szCs w:val="24"/>
        </w:rPr>
        <w:t>ret_ind</w:t>
      </w:r>
      <w:proofErr w:type="spellEnd"/>
      <w:r w:rsidR="00A238D3" w:rsidRPr="00F3323D">
        <w:rPr>
          <w:rFonts w:ascii="Times New Roman" w:hAnsi="Times New Roman"/>
          <w:sz w:val="24"/>
          <w:szCs w:val="24"/>
        </w:rPr>
        <w:t xml:space="preserve">), </w:t>
      </w:r>
      <w:proofErr w:type="spellStart"/>
      <w:r w:rsidR="00A238D3" w:rsidRPr="00F3323D">
        <w:rPr>
          <w:rFonts w:ascii="Times New Roman" w:hAnsi="Times New Roman"/>
          <w:sz w:val="24"/>
          <w:szCs w:val="24"/>
        </w:rPr>
        <w:t>invCOVr</w:t>
      </w:r>
      <w:proofErr w:type="spellEnd"/>
      <w:r w:rsidR="00A238D3" w:rsidRPr="00F3323D">
        <w:rPr>
          <w:rFonts w:ascii="Times New Roman" w:hAnsi="Times New Roman"/>
          <w:sz w:val="24"/>
          <w:szCs w:val="24"/>
        </w:rPr>
        <w:t>*</w:t>
      </w:r>
      <w:proofErr w:type="spellStart"/>
      <w:r w:rsidR="00A238D3" w:rsidRPr="00F3323D">
        <w:rPr>
          <w:rFonts w:ascii="Times New Roman" w:hAnsi="Times New Roman"/>
          <w:sz w:val="24"/>
          <w:szCs w:val="24"/>
        </w:rPr>
        <w:t>np.sum</w:t>
      </w:r>
      <w:proofErr w:type="spellEnd"/>
      <w:r w:rsidR="00A238D3" w:rsidRPr="00F3323D">
        <w:rPr>
          <w:rFonts w:ascii="Times New Roman" w:hAnsi="Times New Roman"/>
          <w:sz w:val="24"/>
          <w:szCs w:val="24"/>
        </w:rPr>
        <w:t>(</w:t>
      </w:r>
      <w:proofErr w:type="spellStart"/>
      <w:r w:rsidR="00A238D3" w:rsidRPr="00F3323D">
        <w:rPr>
          <w:rFonts w:ascii="Times New Roman" w:hAnsi="Times New Roman"/>
          <w:sz w:val="24"/>
          <w:szCs w:val="24"/>
        </w:rPr>
        <w:t>ret_ind</w:t>
      </w:r>
      <w:proofErr w:type="spellEnd"/>
      <w:r w:rsidR="00A238D3" w:rsidRPr="00F3323D">
        <w:rPr>
          <w:rFonts w:ascii="Times New Roman" w:hAnsi="Times New Roman"/>
          <w:sz w:val="24"/>
          <w:szCs w:val="24"/>
        </w:rPr>
        <w:t>**2)), axis=1)</w:t>
      </w:r>
      <w:r w:rsidR="00A238D3" w:rsidRPr="00F3323D">
        <w:rPr>
          <w:rFonts w:ascii="Times New Roman" w:hAnsi="Times New Roman"/>
          <w:sz w:val="24"/>
          <w:szCs w:val="24"/>
        </w:rPr>
        <w:br/>
      </w:r>
      <w:proofErr w:type="spellStart"/>
      <w:r w:rsidR="00A238D3" w:rsidRPr="00F3323D">
        <w:rPr>
          <w:rFonts w:ascii="Times New Roman" w:hAnsi="Times New Roman"/>
          <w:sz w:val="24"/>
          <w:szCs w:val="24"/>
        </w:rPr>
        <w:t>Minfo</w:t>
      </w:r>
      <w:proofErr w:type="spellEnd"/>
      <w:r w:rsidR="00A238D3" w:rsidRPr="00F3323D">
        <w:rPr>
          <w:rFonts w:ascii="Times New Roman" w:hAnsi="Times New Roman"/>
          <w:sz w:val="24"/>
          <w:szCs w:val="24"/>
        </w:rPr>
        <w:t xml:space="preserve"> = </w:t>
      </w:r>
      <w:proofErr w:type="spellStart"/>
      <w:r w:rsidR="00A238D3" w:rsidRPr="00F3323D">
        <w:rPr>
          <w:rFonts w:ascii="Times New Roman" w:hAnsi="Times New Roman"/>
          <w:sz w:val="24"/>
          <w:szCs w:val="24"/>
        </w:rPr>
        <w:t>np.concatenate</w:t>
      </w:r>
      <w:proofErr w:type="spellEnd"/>
      <w:r w:rsidR="00A238D3" w:rsidRPr="00F3323D">
        <w:rPr>
          <w:rFonts w:ascii="Times New Roman" w:hAnsi="Times New Roman"/>
          <w:sz w:val="24"/>
          <w:szCs w:val="24"/>
        </w:rPr>
        <w:t>((a, b), axis=0)#</w:t>
      </w:r>
      <w:r w:rsidR="00A238D3" w:rsidRPr="00F3323D">
        <w:rPr>
          <w:rFonts w:ascii="Times New Roman" w:hAnsi="Times New Roman"/>
          <w:sz w:val="24"/>
          <w:szCs w:val="24"/>
        </w:rPr>
        <w:t>信息矩阵</w:t>
      </w:r>
      <w:r w:rsidR="00A238D3" w:rsidRPr="00F3323D">
        <w:rPr>
          <w:rFonts w:ascii="Times New Roman" w:hAnsi="Times New Roman"/>
          <w:sz w:val="24"/>
          <w:szCs w:val="24"/>
        </w:rPr>
        <w:br/>
        <w:t>SLMchi2 = np.dot(np.dot(</w:t>
      </w:r>
      <w:proofErr w:type="spellStart"/>
      <w:r w:rsidR="00A238D3" w:rsidRPr="00F3323D">
        <w:rPr>
          <w:rFonts w:ascii="Times New Roman" w:hAnsi="Times New Roman"/>
          <w:sz w:val="24"/>
          <w:szCs w:val="24"/>
        </w:rPr>
        <w:t>np.transpose</w:t>
      </w:r>
      <w:proofErr w:type="spellEnd"/>
      <w:r w:rsidR="00A238D3" w:rsidRPr="00F3323D">
        <w:rPr>
          <w:rFonts w:ascii="Times New Roman" w:hAnsi="Times New Roman"/>
          <w:sz w:val="24"/>
          <w:szCs w:val="24"/>
        </w:rPr>
        <w:t xml:space="preserve">(score), </w:t>
      </w:r>
      <w:proofErr w:type="spellStart"/>
      <w:r w:rsidR="00A238D3" w:rsidRPr="00F3323D">
        <w:rPr>
          <w:rFonts w:ascii="Times New Roman" w:hAnsi="Times New Roman"/>
          <w:sz w:val="24"/>
          <w:szCs w:val="24"/>
        </w:rPr>
        <w:t>np.linalg.inv</w:t>
      </w:r>
      <w:proofErr w:type="spellEnd"/>
      <w:r w:rsidR="00A238D3" w:rsidRPr="00F3323D">
        <w:rPr>
          <w:rFonts w:ascii="Times New Roman" w:hAnsi="Times New Roman"/>
          <w:sz w:val="24"/>
          <w:szCs w:val="24"/>
        </w:rPr>
        <w:t>(</w:t>
      </w:r>
      <w:proofErr w:type="spellStart"/>
      <w:r w:rsidR="00A238D3" w:rsidRPr="00F3323D">
        <w:rPr>
          <w:rFonts w:ascii="Times New Roman" w:hAnsi="Times New Roman"/>
          <w:sz w:val="24"/>
          <w:szCs w:val="24"/>
        </w:rPr>
        <w:t>Minfo</w:t>
      </w:r>
      <w:proofErr w:type="spellEnd"/>
      <w:r w:rsidR="00A238D3" w:rsidRPr="00F3323D">
        <w:rPr>
          <w:rFonts w:ascii="Times New Roman" w:hAnsi="Times New Roman"/>
          <w:sz w:val="24"/>
          <w:szCs w:val="24"/>
        </w:rPr>
        <w:t>)), score)</w:t>
      </w:r>
      <w:r w:rsidR="00A238D3" w:rsidRPr="00F3323D">
        <w:rPr>
          <w:rFonts w:ascii="Times New Roman" w:hAnsi="Times New Roman"/>
          <w:sz w:val="24"/>
          <w:szCs w:val="24"/>
        </w:rPr>
        <w:br/>
        <w:t>pvalue_SLMchi2 = 1 - chi2.cdf(SLMchi2[0][0], N)</w:t>
      </w:r>
      <w:r w:rsidR="00A238D3" w:rsidRPr="00F3323D">
        <w:rPr>
          <w:rFonts w:ascii="Times New Roman" w:hAnsi="Times New Roman"/>
          <w:sz w:val="24"/>
          <w:szCs w:val="24"/>
        </w:rPr>
        <w:br/>
        <w:t>print(pvalue_SLMchi2)</w:t>
      </w:r>
      <w:r w:rsidR="00A238D3" w:rsidRPr="00F3323D">
        <w:rPr>
          <w:rFonts w:ascii="Times New Roman" w:hAnsi="Times New Roman"/>
          <w:sz w:val="24"/>
          <w:szCs w:val="24"/>
        </w:rPr>
        <w:br/>
      </w:r>
      <w:r w:rsidR="00A238D3" w:rsidRPr="00F3323D">
        <w:rPr>
          <w:rFonts w:ascii="Times New Roman" w:hAnsi="Times New Roman"/>
          <w:sz w:val="24"/>
          <w:szCs w:val="24"/>
        </w:rPr>
        <w:br/>
        <w:t>print('{:&gt;10s}, {:&gt;10s}, {:&gt;10s}, {:&gt;10s}'.format('Wald Test1', 'Wald Test2', 'LR Test', 'LM Test'))</w:t>
      </w:r>
      <w:r w:rsidR="00A238D3" w:rsidRPr="00F3323D">
        <w:rPr>
          <w:rFonts w:ascii="Times New Roman" w:hAnsi="Times New Roman"/>
          <w:sz w:val="24"/>
          <w:szCs w:val="24"/>
        </w:rPr>
        <w:br/>
        <w:t>print('{:10.5f}, {:10.5f}, {:10.5f}, {:10.5f}'.format(SWchi2[0], SWF[0], SLRchi2, SLMchi2[0][0]))</w:t>
      </w:r>
      <w:r w:rsidR="00A238D3" w:rsidRPr="00F3323D">
        <w:rPr>
          <w:rFonts w:ascii="Times New Roman" w:hAnsi="Times New Roman"/>
          <w:sz w:val="24"/>
          <w:szCs w:val="24"/>
        </w:rPr>
        <w:br/>
        <w:t xml:space="preserve">print('{:10.5f}, {:10.5f}, {:10.5f}, {:10.5f}'.format(pvalue_Wchi2, </w:t>
      </w:r>
      <w:proofErr w:type="spellStart"/>
      <w:r w:rsidR="00A238D3" w:rsidRPr="00F3323D">
        <w:rPr>
          <w:rFonts w:ascii="Times New Roman" w:hAnsi="Times New Roman"/>
          <w:sz w:val="24"/>
          <w:szCs w:val="24"/>
        </w:rPr>
        <w:t>pvalue_WF</w:t>
      </w:r>
      <w:proofErr w:type="spellEnd"/>
      <w:r w:rsidR="00A238D3" w:rsidRPr="00F3323D">
        <w:rPr>
          <w:rFonts w:ascii="Times New Roman" w:hAnsi="Times New Roman"/>
          <w:sz w:val="24"/>
          <w:szCs w:val="24"/>
        </w:rPr>
        <w:t>, pvalue_SLRchi2, pvalue_SLMchi2))</w:t>
      </w:r>
      <w:r w:rsidR="00A238D3" w:rsidRPr="00F3323D">
        <w:rPr>
          <w:rFonts w:ascii="Times New Roman" w:hAnsi="Times New Roman"/>
          <w:sz w:val="24"/>
          <w:szCs w:val="24"/>
        </w:rPr>
        <w:br/>
      </w:r>
      <w:r w:rsidR="00A238D3" w:rsidRPr="00F3323D">
        <w:rPr>
          <w:rFonts w:ascii="Times New Roman" w:hAnsi="Times New Roman"/>
          <w:sz w:val="24"/>
          <w:szCs w:val="24"/>
        </w:rPr>
        <w:br/>
      </w:r>
      <w:r w:rsidR="001F7A31" w:rsidRPr="00F3323D">
        <w:rPr>
          <w:rFonts w:ascii="Times New Roman" w:hAnsi="Times New Roman"/>
          <w:sz w:val="24"/>
          <w:szCs w:val="24"/>
        </w:rPr>
        <w:t xml:space="preserve"># # </w:t>
      </w:r>
      <w:proofErr w:type="spellStart"/>
      <w:r w:rsidR="001F7A31" w:rsidRPr="00F3323D">
        <w:rPr>
          <w:rFonts w:ascii="Times New Roman" w:hAnsi="Times New Roman"/>
          <w:sz w:val="24"/>
          <w:szCs w:val="24"/>
        </w:rPr>
        <w:t>读取股票数据</w:t>
      </w:r>
      <w:proofErr w:type="spellEnd"/>
      <w:r w:rsidR="001F7A31" w:rsidRPr="00F3323D">
        <w:rPr>
          <w:rFonts w:ascii="Times New Roman" w:hAnsi="Times New Roman"/>
          <w:sz w:val="24"/>
          <w:szCs w:val="24"/>
        </w:rPr>
        <w:br/>
        <w:t>matrix = stock_data50</w:t>
      </w:r>
      <w:r w:rsidR="001F7A31" w:rsidRPr="00F3323D">
        <w:rPr>
          <w:rFonts w:ascii="Times New Roman" w:hAnsi="Times New Roman"/>
          <w:sz w:val="24"/>
          <w:szCs w:val="24"/>
        </w:rPr>
        <w:br/>
        <w:t>matrix2= stock_data51</w:t>
      </w:r>
      <w:r w:rsidR="001F7A31" w:rsidRPr="00F3323D">
        <w:rPr>
          <w:rFonts w:ascii="Times New Roman" w:hAnsi="Times New Roman"/>
          <w:sz w:val="24"/>
          <w:szCs w:val="24"/>
        </w:rPr>
        <w:br/>
        <w:t>matrix3= stock_data52</w:t>
      </w:r>
      <w:r w:rsidR="001F7A31" w:rsidRPr="00F3323D">
        <w:rPr>
          <w:rFonts w:ascii="Times New Roman" w:hAnsi="Times New Roman"/>
          <w:sz w:val="24"/>
          <w:szCs w:val="24"/>
        </w:rPr>
        <w:br/>
        <w:t>matrix4= stock_data53</w:t>
      </w:r>
      <w:r w:rsidR="001F7A31" w:rsidRPr="00F3323D">
        <w:rPr>
          <w:rFonts w:ascii="Times New Roman" w:hAnsi="Times New Roman"/>
          <w:sz w:val="24"/>
          <w:szCs w:val="24"/>
        </w:rPr>
        <w:br/>
        <w:t>matrix5= stock_data54</w:t>
      </w:r>
      <w:r w:rsidR="001F7A31" w:rsidRPr="00F3323D">
        <w:rPr>
          <w:rFonts w:ascii="Times New Roman" w:hAnsi="Times New Roman"/>
          <w:sz w:val="24"/>
          <w:szCs w:val="24"/>
        </w:rPr>
        <w:br/>
        <w:t>print(matrix)</w:t>
      </w:r>
      <w:r w:rsidR="001F7A31" w:rsidRPr="00F3323D">
        <w:rPr>
          <w:rFonts w:ascii="Times New Roman" w:hAnsi="Times New Roman"/>
          <w:sz w:val="24"/>
          <w:szCs w:val="24"/>
        </w:rPr>
        <w:br/>
        <w:t>print(matrix2)</w:t>
      </w:r>
      <w:r w:rsidR="001F7A31" w:rsidRPr="00F3323D">
        <w:rPr>
          <w:rFonts w:ascii="Times New Roman" w:hAnsi="Times New Roman"/>
          <w:sz w:val="24"/>
          <w:szCs w:val="24"/>
        </w:rPr>
        <w:br/>
        <w:t>print(matrix3)</w:t>
      </w:r>
      <w:r w:rsidR="001F7A31" w:rsidRPr="00F3323D">
        <w:rPr>
          <w:rFonts w:ascii="Times New Roman" w:hAnsi="Times New Roman"/>
          <w:sz w:val="24"/>
          <w:szCs w:val="24"/>
        </w:rPr>
        <w:br/>
        <w:t>print(matrix4)</w:t>
      </w:r>
      <w:r w:rsidR="001F7A31" w:rsidRPr="00F3323D">
        <w:rPr>
          <w:rFonts w:ascii="Times New Roman" w:hAnsi="Times New Roman"/>
          <w:sz w:val="24"/>
          <w:szCs w:val="24"/>
        </w:rPr>
        <w:br/>
        <w:t>print(matrix5)</w:t>
      </w:r>
      <w:r w:rsidR="001F7A31" w:rsidRPr="00F3323D">
        <w:rPr>
          <w:rFonts w:ascii="Times New Roman" w:hAnsi="Times New Roman"/>
          <w:sz w:val="24"/>
          <w:szCs w:val="24"/>
        </w:rPr>
        <w:br/>
        <w:t>matrix=pd.merge(left=matrix[['date','return']],right=matrix2[['date','return']],on='date',how='inner',sort=True)</w:t>
      </w:r>
      <w:r w:rsidR="001F7A31" w:rsidRPr="00F3323D">
        <w:rPr>
          <w:rFonts w:ascii="Times New Roman" w:hAnsi="Times New Roman"/>
          <w:sz w:val="24"/>
          <w:szCs w:val="24"/>
        </w:rPr>
        <w:br/>
      </w:r>
      <w:proofErr w:type="spellStart"/>
      <w:r w:rsidR="001F7A31" w:rsidRPr="00F3323D">
        <w:rPr>
          <w:rFonts w:ascii="Times New Roman" w:hAnsi="Times New Roman"/>
          <w:sz w:val="24"/>
          <w:szCs w:val="24"/>
        </w:rPr>
        <w:lastRenderedPageBreak/>
        <w:t>matrix.columns</w:t>
      </w:r>
      <w:proofErr w:type="spellEnd"/>
      <w:r w:rsidR="001F7A31" w:rsidRPr="00F3323D">
        <w:rPr>
          <w:rFonts w:ascii="Times New Roman" w:hAnsi="Times New Roman"/>
          <w:sz w:val="24"/>
          <w:szCs w:val="24"/>
        </w:rPr>
        <w:t>=['date','stk1','stk2']</w:t>
      </w:r>
      <w:r w:rsidR="001F7A31" w:rsidRPr="00F3323D">
        <w:rPr>
          <w:rFonts w:ascii="Times New Roman" w:hAnsi="Times New Roman"/>
          <w:sz w:val="24"/>
          <w:szCs w:val="24"/>
        </w:rPr>
        <w:br/>
        <w:t>matrix=pd.merge(left=matrix,right=matrix3[['date','return']],on='date',how='inner',sort=True)</w:t>
      </w:r>
      <w:r w:rsidR="001F7A31" w:rsidRPr="00F3323D">
        <w:rPr>
          <w:rFonts w:ascii="Times New Roman" w:hAnsi="Times New Roman"/>
          <w:sz w:val="24"/>
          <w:szCs w:val="24"/>
        </w:rPr>
        <w:br/>
      </w:r>
      <w:proofErr w:type="spellStart"/>
      <w:r w:rsidR="001F7A31" w:rsidRPr="00F3323D">
        <w:rPr>
          <w:rFonts w:ascii="Times New Roman" w:hAnsi="Times New Roman"/>
          <w:sz w:val="24"/>
          <w:szCs w:val="24"/>
        </w:rPr>
        <w:t>matrix.columns</w:t>
      </w:r>
      <w:proofErr w:type="spellEnd"/>
      <w:r w:rsidR="001F7A31" w:rsidRPr="00F3323D">
        <w:rPr>
          <w:rFonts w:ascii="Times New Roman" w:hAnsi="Times New Roman"/>
          <w:sz w:val="24"/>
          <w:szCs w:val="24"/>
        </w:rPr>
        <w:t>=['date','stk1','stk2','stk3']</w:t>
      </w:r>
      <w:r w:rsidR="001F7A31" w:rsidRPr="00F3323D">
        <w:rPr>
          <w:rFonts w:ascii="Times New Roman" w:hAnsi="Times New Roman"/>
          <w:sz w:val="24"/>
          <w:szCs w:val="24"/>
        </w:rPr>
        <w:br/>
        <w:t>matrix=pd.merge(left=matrix,right=matrix4[['date','return']],on='date',how='inner',sort=True)</w:t>
      </w:r>
      <w:r w:rsidR="001F7A31" w:rsidRPr="00F3323D">
        <w:rPr>
          <w:rFonts w:ascii="Times New Roman" w:hAnsi="Times New Roman"/>
          <w:sz w:val="24"/>
          <w:szCs w:val="24"/>
        </w:rPr>
        <w:br/>
      </w:r>
      <w:proofErr w:type="spellStart"/>
      <w:r w:rsidR="001F7A31" w:rsidRPr="00F3323D">
        <w:rPr>
          <w:rFonts w:ascii="Times New Roman" w:hAnsi="Times New Roman"/>
          <w:sz w:val="24"/>
          <w:szCs w:val="24"/>
        </w:rPr>
        <w:t>matrix.columns</w:t>
      </w:r>
      <w:proofErr w:type="spellEnd"/>
      <w:r w:rsidR="001F7A31" w:rsidRPr="00F3323D">
        <w:rPr>
          <w:rFonts w:ascii="Times New Roman" w:hAnsi="Times New Roman"/>
          <w:sz w:val="24"/>
          <w:szCs w:val="24"/>
        </w:rPr>
        <w:t>=['date','stk1','stk2','stk3','stk4']</w:t>
      </w:r>
      <w:r w:rsidR="001F7A31" w:rsidRPr="00F3323D">
        <w:rPr>
          <w:rFonts w:ascii="Times New Roman" w:hAnsi="Times New Roman"/>
          <w:sz w:val="24"/>
          <w:szCs w:val="24"/>
        </w:rPr>
        <w:br/>
        <w:t>matrix=pd.merge(left=matrix,right=matrix5[['date','return']],on='date',how='inner',sort=True)</w:t>
      </w:r>
      <w:r w:rsidR="001F7A31" w:rsidRPr="00F3323D">
        <w:rPr>
          <w:rFonts w:ascii="Times New Roman" w:hAnsi="Times New Roman"/>
          <w:sz w:val="24"/>
          <w:szCs w:val="24"/>
        </w:rPr>
        <w:br/>
      </w:r>
      <w:proofErr w:type="spellStart"/>
      <w:r w:rsidR="001F7A31" w:rsidRPr="00F3323D">
        <w:rPr>
          <w:rFonts w:ascii="Times New Roman" w:hAnsi="Times New Roman"/>
          <w:sz w:val="24"/>
          <w:szCs w:val="24"/>
        </w:rPr>
        <w:t>matrix.columns</w:t>
      </w:r>
      <w:proofErr w:type="spellEnd"/>
      <w:r w:rsidR="001F7A31" w:rsidRPr="00F3323D">
        <w:rPr>
          <w:rFonts w:ascii="Times New Roman" w:hAnsi="Times New Roman"/>
          <w:sz w:val="24"/>
          <w:szCs w:val="24"/>
        </w:rPr>
        <w:t>=['date','stk1','stk2','stk3','stk4','stk5']</w:t>
      </w:r>
      <w:r w:rsidR="001F7A31" w:rsidRPr="00F3323D">
        <w:rPr>
          <w:rFonts w:ascii="Times New Roman" w:hAnsi="Times New Roman"/>
          <w:sz w:val="24"/>
          <w:szCs w:val="24"/>
        </w:rPr>
        <w:br/>
        <w:t>print(matrix)</w:t>
      </w:r>
      <w:r w:rsidR="001F7A31" w:rsidRPr="00F3323D">
        <w:rPr>
          <w:rFonts w:ascii="Times New Roman" w:hAnsi="Times New Roman"/>
          <w:sz w:val="24"/>
          <w:szCs w:val="24"/>
        </w:rPr>
        <w:br/>
      </w:r>
      <w:proofErr w:type="spellStart"/>
      <w:r w:rsidR="00F3323D" w:rsidRPr="00F3323D">
        <w:rPr>
          <w:rFonts w:ascii="Times New Roman" w:hAnsi="Times New Roman"/>
          <w:sz w:val="24"/>
          <w:szCs w:val="24"/>
        </w:rPr>
        <w:t>returns_df</w:t>
      </w:r>
      <w:proofErr w:type="spellEnd"/>
      <w:r w:rsidR="00F3323D" w:rsidRPr="00F3323D">
        <w:rPr>
          <w:rFonts w:ascii="Times New Roman" w:hAnsi="Times New Roman"/>
          <w:sz w:val="24"/>
          <w:szCs w:val="24"/>
        </w:rPr>
        <w:t xml:space="preserve"> = matrix</w:t>
      </w:r>
      <w:r w:rsidR="00F3323D" w:rsidRPr="00F3323D">
        <w:rPr>
          <w:rFonts w:ascii="Times New Roman" w:hAnsi="Times New Roman"/>
          <w:sz w:val="24"/>
          <w:szCs w:val="24"/>
        </w:rPr>
        <w:br/>
      </w:r>
      <w:r w:rsidR="00F3323D" w:rsidRPr="00F3323D">
        <w:rPr>
          <w:rFonts w:ascii="Times New Roman" w:hAnsi="Times New Roman"/>
          <w:sz w:val="24"/>
          <w:szCs w:val="24"/>
        </w:rPr>
        <w:br/>
        <w:t xml:space="preserve"># </w:t>
      </w:r>
      <w:proofErr w:type="spellStart"/>
      <w:r w:rsidR="00F3323D" w:rsidRPr="00F3323D">
        <w:rPr>
          <w:rFonts w:ascii="Times New Roman" w:hAnsi="Times New Roman"/>
          <w:sz w:val="24"/>
          <w:szCs w:val="24"/>
        </w:rPr>
        <w:t>定义参数</w:t>
      </w:r>
      <w:proofErr w:type="spellEnd"/>
      <w:r w:rsidR="00F3323D" w:rsidRPr="00F3323D">
        <w:rPr>
          <w:rFonts w:ascii="Times New Roman" w:hAnsi="Times New Roman"/>
          <w:sz w:val="24"/>
          <w:szCs w:val="24"/>
        </w:rPr>
        <w:br/>
      </w:r>
      <w:proofErr w:type="spellStart"/>
      <w:r w:rsidR="00F3323D" w:rsidRPr="00F3323D">
        <w:rPr>
          <w:rFonts w:ascii="Times New Roman" w:hAnsi="Times New Roman"/>
          <w:sz w:val="24"/>
          <w:szCs w:val="24"/>
        </w:rPr>
        <w:t>N_values</w:t>
      </w:r>
      <w:proofErr w:type="spellEnd"/>
      <w:r w:rsidR="00F3323D" w:rsidRPr="00F3323D">
        <w:rPr>
          <w:rFonts w:ascii="Times New Roman" w:hAnsi="Times New Roman"/>
          <w:sz w:val="24"/>
          <w:szCs w:val="24"/>
        </w:rPr>
        <w:t xml:space="preserve"> = [1, 3, 6, 12]</w:t>
      </w:r>
      <w:r w:rsidR="00F3323D" w:rsidRPr="00F3323D">
        <w:rPr>
          <w:rFonts w:ascii="Times New Roman" w:hAnsi="Times New Roman"/>
          <w:sz w:val="24"/>
          <w:szCs w:val="24"/>
        </w:rPr>
        <w:br/>
      </w:r>
      <w:proofErr w:type="spellStart"/>
      <w:r w:rsidR="00F3323D" w:rsidRPr="00F3323D">
        <w:rPr>
          <w:rFonts w:ascii="Times New Roman" w:hAnsi="Times New Roman"/>
          <w:sz w:val="24"/>
          <w:szCs w:val="24"/>
        </w:rPr>
        <w:t>M_values</w:t>
      </w:r>
      <w:proofErr w:type="spellEnd"/>
      <w:r w:rsidR="00F3323D" w:rsidRPr="00F3323D">
        <w:rPr>
          <w:rFonts w:ascii="Times New Roman" w:hAnsi="Times New Roman"/>
          <w:sz w:val="24"/>
          <w:szCs w:val="24"/>
        </w:rPr>
        <w:t xml:space="preserve"> = [1, 3, 6, 12]</w:t>
      </w:r>
      <w:r w:rsidR="00F3323D" w:rsidRPr="00F3323D">
        <w:rPr>
          <w:rFonts w:ascii="Times New Roman" w:hAnsi="Times New Roman"/>
          <w:sz w:val="24"/>
          <w:szCs w:val="24"/>
        </w:rPr>
        <w:br/>
      </w:r>
      <w:proofErr w:type="spellStart"/>
      <w:r w:rsidR="00F3323D" w:rsidRPr="00F3323D">
        <w:rPr>
          <w:rFonts w:ascii="Times New Roman" w:hAnsi="Times New Roman"/>
          <w:sz w:val="24"/>
          <w:szCs w:val="24"/>
        </w:rPr>
        <w:t>num_portfolios</w:t>
      </w:r>
      <w:proofErr w:type="spellEnd"/>
      <w:r w:rsidR="00F3323D" w:rsidRPr="00F3323D">
        <w:rPr>
          <w:rFonts w:ascii="Times New Roman" w:hAnsi="Times New Roman"/>
          <w:sz w:val="24"/>
          <w:szCs w:val="24"/>
        </w:rPr>
        <w:t xml:space="preserve"> = 5</w:t>
      </w:r>
      <w:r w:rsidR="00F3323D" w:rsidRPr="00F3323D">
        <w:rPr>
          <w:rFonts w:ascii="Times New Roman" w:hAnsi="Times New Roman"/>
          <w:sz w:val="24"/>
          <w:szCs w:val="24"/>
        </w:rPr>
        <w:br/>
      </w:r>
      <w:r w:rsidR="00F3323D" w:rsidRPr="00F3323D">
        <w:rPr>
          <w:rFonts w:ascii="Times New Roman" w:hAnsi="Times New Roman"/>
          <w:sz w:val="24"/>
          <w:szCs w:val="24"/>
        </w:rPr>
        <w:br/>
        <w:t xml:space="preserve"># </w:t>
      </w:r>
      <w:proofErr w:type="spellStart"/>
      <w:r w:rsidR="00F3323D" w:rsidRPr="00F3323D">
        <w:rPr>
          <w:rFonts w:ascii="Times New Roman" w:hAnsi="Times New Roman"/>
          <w:sz w:val="24"/>
          <w:szCs w:val="24"/>
        </w:rPr>
        <w:t>进行实证检验</w:t>
      </w:r>
      <w:proofErr w:type="spellEnd"/>
      <w:r w:rsidR="00F3323D" w:rsidRPr="00F3323D">
        <w:rPr>
          <w:rFonts w:ascii="Times New Roman" w:hAnsi="Times New Roman"/>
          <w:sz w:val="24"/>
          <w:szCs w:val="24"/>
        </w:rPr>
        <w:br/>
        <w:t>results = {}</w:t>
      </w:r>
      <w:r w:rsidR="00F3323D" w:rsidRPr="00F3323D">
        <w:rPr>
          <w:rFonts w:ascii="Times New Roman" w:hAnsi="Times New Roman"/>
          <w:sz w:val="24"/>
          <w:szCs w:val="24"/>
        </w:rPr>
        <w:br/>
        <w:t xml:space="preserve">for N in </w:t>
      </w:r>
      <w:proofErr w:type="spellStart"/>
      <w:r w:rsidR="00F3323D" w:rsidRPr="00F3323D">
        <w:rPr>
          <w:rFonts w:ascii="Times New Roman" w:hAnsi="Times New Roman"/>
          <w:sz w:val="24"/>
          <w:szCs w:val="24"/>
        </w:rPr>
        <w:t>N_values</w:t>
      </w:r>
      <w:proofErr w:type="spellEnd"/>
      <w:r w:rsidR="00F3323D" w:rsidRPr="00F3323D">
        <w:rPr>
          <w:rFonts w:ascii="Times New Roman" w:hAnsi="Times New Roman"/>
          <w:sz w:val="24"/>
          <w:szCs w:val="24"/>
        </w:rPr>
        <w:t>:</w:t>
      </w:r>
      <w:r w:rsidR="00F3323D" w:rsidRPr="00F3323D">
        <w:rPr>
          <w:rFonts w:ascii="Times New Roman" w:hAnsi="Times New Roman"/>
          <w:sz w:val="24"/>
          <w:szCs w:val="24"/>
        </w:rPr>
        <w:br/>
        <w:t xml:space="preserve">    for M in </w:t>
      </w:r>
      <w:proofErr w:type="spellStart"/>
      <w:r w:rsidR="00F3323D" w:rsidRPr="00F3323D">
        <w:rPr>
          <w:rFonts w:ascii="Times New Roman" w:hAnsi="Times New Roman"/>
          <w:sz w:val="24"/>
          <w:szCs w:val="24"/>
        </w:rPr>
        <w:t>M_values</w:t>
      </w:r>
      <w:proofErr w:type="spellEnd"/>
      <w:r w:rsidR="00F3323D" w:rsidRPr="00F3323D">
        <w:rPr>
          <w:rFonts w:ascii="Times New Roman" w:hAnsi="Times New Roman"/>
          <w:sz w:val="24"/>
          <w:szCs w:val="24"/>
        </w:rPr>
        <w:t>:</w:t>
      </w:r>
      <w:r w:rsidR="00F3323D" w:rsidRPr="00F3323D">
        <w:rPr>
          <w:rFonts w:ascii="Times New Roman" w:hAnsi="Times New Roman"/>
          <w:sz w:val="24"/>
          <w:szCs w:val="24"/>
        </w:rPr>
        <w:br/>
        <w:t xml:space="preserve">        </w:t>
      </w:r>
      <w:proofErr w:type="spellStart"/>
      <w:r w:rsidR="00F3323D" w:rsidRPr="00F3323D">
        <w:rPr>
          <w:rFonts w:ascii="Times New Roman" w:hAnsi="Times New Roman"/>
          <w:sz w:val="24"/>
          <w:szCs w:val="24"/>
        </w:rPr>
        <w:t>momentum_portfolio_returns</w:t>
      </w:r>
      <w:proofErr w:type="spellEnd"/>
      <w:r w:rsidR="00F3323D" w:rsidRPr="00F3323D">
        <w:rPr>
          <w:rFonts w:ascii="Times New Roman" w:hAnsi="Times New Roman"/>
          <w:sz w:val="24"/>
          <w:szCs w:val="24"/>
        </w:rPr>
        <w:t xml:space="preserve"> = []</w:t>
      </w:r>
      <w:r w:rsidR="00F3323D" w:rsidRPr="00F3323D">
        <w:rPr>
          <w:rFonts w:ascii="Times New Roman" w:hAnsi="Times New Roman"/>
          <w:sz w:val="24"/>
          <w:szCs w:val="24"/>
        </w:rPr>
        <w:br/>
        <w:t xml:space="preserve">        for t in range(N + M, </w:t>
      </w:r>
      <w:proofErr w:type="spellStart"/>
      <w:r w:rsidR="00F3323D" w:rsidRPr="00F3323D">
        <w:rPr>
          <w:rFonts w:ascii="Times New Roman" w:hAnsi="Times New Roman"/>
          <w:sz w:val="24"/>
          <w:szCs w:val="24"/>
        </w:rPr>
        <w:t>len</w:t>
      </w:r>
      <w:proofErr w:type="spellEnd"/>
      <w:r w:rsidR="00F3323D" w:rsidRPr="00F3323D">
        <w:rPr>
          <w:rFonts w:ascii="Times New Roman" w:hAnsi="Times New Roman"/>
          <w:sz w:val="24"/>
          <w:szCs w:val="24"/>
        </w:rPr>
        <w:t>(</w:t>
      </w:r>
      <w:proofErr w:type="spellStart"/>
      <w:r w:rsidR="00F3323D" w:rsidRPr="00F3323D">
        <w:rPr>
          <w:rFonts w:ascii="Times New Roman" w:hAnsi="Times New Roman"/>
          <w:sz w:val="24"/>
          <w:szCs w:val="24"/>
        </w:rPr>
        <w:t>returns_df</w:t>
      </w:r>
      <w:proofErr w:type="spellEnd"/>
      <w:r w:rsidR="00F3323D" w:rsidRPr="00F3323D">
        <w:rPr>
          <w:rFonts w:ascii="Times New Roman" w:hAnsi="Times New Roman"/>
          <w:sz w:val="24"/>
          <w:szCs w:val="24"/>
        </w:rPr>
        <w:t>) - M):</w:t>
      </w:r>
      <w:r w:rsidR="00F3323D" w:rsidRPr="00F3323D">
        <w:rPr>
          <w:rFonts w:ascii="Times New Roman" w:hAnsi="Times New Roman"/>
          <w:sz w:val="24"/>
          <w:szCs w:val="24"/>
        </w:rPr>
        <w:br/>
        <w:t xml:space="preserve">            </w:t>
      </w:r>
      <w:proofErr w:type="spellStart"/>
      <w:r w:rsidR="00F3323D" w:rsidRPr="00F3323D">
        <w:rPr>
          <w:rFonts w:ascii="Times New Roman" w:hAnsi="Times New Roman"/>
          <w:sz w:val="24"/>
          <w:szCs w:val="24"/>
        </w:rPr>
        <w:t>past_returns</w:t>
      </w:r>
      <w:proofErr w:type="spellEnd"/>
      <w:r w:rsidR="00F3323D" w:rsidRPr="00F3323D">
        <w:rPr>
          <w:rFonts w:ascii="Times New Roman" w:hAnsi="Times New Roman"/>
          <w:sz w:val="24"/>
          <w:szCs w:val="24"/>
        </w:rPr>
        <w:t xml:space="preserve"> = </w:t>
      </w:r>
      <w:proofErr w:type="spellStart"/>
      <w:r w:rsidR="00F3323D" w:rsidRPr="00F3323D">
        <w:rPr>
          <w:rFonts w:ascii="Times New Roman" w:hAnsi="Times New Roman"/>
          <w:sz w:val="24"/>
          <w:szCs w:val="24"/>
        </w:rPr>
        <w:t>returns_df.iloc</w:t>
      </w:r>
      <w:proofErr w:type="spellEnd"/>
      <w:r w:rsidR="00F3323D" w:rsidRPr="00F3323D">
        <w:rPr>
          <w:rFonts w:ascii="Times New Roman" w:hAnsi="Times New Roman"/>
          <w:sz w:val="24"/>
          <w:szCs w:val="24"/>
        </w:rPr>
        <w:t>[t - N:t].sum()</w:t>
      </w:r>
      <w:r w:rsidR="00F3323D" w:rsidRPr="00F3323D">
        <w:rPr>
          <w:rFonts w:ascii="Times New Roman" w:hAnsi="Times New Roman"/>
          <w:sz w:val="24"/>
          <w:szCs w:val="24"/>
        </w:rPr>
        <w:br/>
        <w:t xml:space="preserve">            </w:t>
      </w:r>
      <w:proofErr w:type="spellStart"/>
      <w:r w:rsidR="00F3323D" w:rsidRPr="00F3323D">
        <w:rPr>
          <w:rFonts w:ascii="Times New Roman" w:hAnsi="Times New Roman"/>
          <w:sz w:val="24"/>
          <w:szCs w:val="24"/>
        </w:rPr>
        <w:t>past_returns_sorted</w:t>
      </w:r>
      <w:proofErr w:type="spellEnd"/>
      <w:r w:rsidR="00F3323D" w:rsidRPr="00F3323D">
        <w:rPr>
          <w:rFonts w:ascii="Times New Roman" w:hAnsi="Times New Roman"/>
          <w:sz w:val="24"/>
          <w:szCs w:val="24"/>
        </w:rPr>
        <w:t xml:space="preserve"> = </w:t>
      </w:r>
      <w:proofErr w:type="spellStart"/>
      <w:r w:rsidR="00F3323D" w:rsidRPr="00F3323D">
        <w:rPr>
          <w:rFonts w:ascii="Times New Roman" w:hAnsi="Times New Roman"/>
          <w:sz w:val="24"/>
          <w:szCs w:val="24"/>
        </w:rPr>
        <w:t>past_returns.sort_values</w:t>
      </w:r>
      <w:proofErr w:type="spellEnd"/>
      <w:r w:rsidR="00F3323D" w:rsidRPr="00F3323D">
        <w:rPr>
          <w:rFonts w:ascii="Times New Roman" w:hAnsi="Times New Roman"/>
          <w:sz w:val="24"/>
          <w:szCs w:val="24"/>
        </w:rPr>
        <w:t>()</w:t>
      </w:r>
      <w:r w:rsidR="00F3323D" w:rsidRPr="00F3323D">
        <w:rPr>
          <w:rFonts w:ascii="Times New Roman" w:hAnsi="Times New Roman"/>
          <w:sz w:val="24"/>
          <w:szCs w:val="24"/>
        </w:rPr>
        <w:br/>
        <w:t xml:space="preserve">            </w:t>
      </w:r>
      <w:proofErr w:type="spellStart"/>
      <w:r w:rsidR="00F3323D" w:rsidRPr="00F3323D">
        <w:rPr>
          <w:rFonts w:ascii="Times New Roman" w:hAnsi="Times New Roman"/>
          <w:sz w:val="24"/>
          <w:szCs w:val="24"/>
        </w:rPr>
        <w:t>portfolio_returns</w:t>
      </w:r>
      <w:proofErr w:type="spellEnd"/>
      <w:r w:rsidR="00F3323D" w:rsidRPr="00F3323D">
        <w:rPr>
          <w:rFonts w:ascii="Times New Roman" w:hAnsi="Times New Roman"/>
          <w:sz w:val="24"/>
          <w:szCs w:val="24"/>
        </w:rPr>
        <w:t xml:space="preserve"> = []</w:t>
      </w:r>
      <w:r w:rsidR="00F3323D" w:rsidRPr="00F3323D">
        <w:rPr>
          <w:rFonts w:ascii="Times New Roman" w:hAnsi="Times New Roman"/>
          <w:sz w:val="24"/>
          <w:szCs w:val="24"/>
        </w:rPr>
        <w:br/>
        <w:t xml:space="preserve">            </w:t>
      </w:r>
      <w:proofErr w:type="spellStart"/>
      <w:r w:rsidR="00F3323D" w:rsidRPr="00F3323D">
        <w:rPr>
          <w:rFonts w:ascii="Times New Roman" w:hAnsi="Times New Roman"/>
          <w:sz w:val="24"/>
          <w:szCs w:val="24"/>
        </w:rPr>
        <w:t>group_size</w:t>
      </w:r>
      <w:proofErr w:type="spellEnd"/>
      <w:r w:rsidR="00F3323D" w:rsidRPr="00F3323D">
        <w:rPr>
          <w:rFonts w:ascii="Times New Roman" w:hAnsi="Times New Roman"/>
          <w:sz w:val="24"/>
          <w:szCs w:val="24"/>
        </w:rPr>
        <w:t xml:space="preserve"> = </w:t>
      </w:r>
      <w:proofErr w:type="spellStart"/>
      <w:r w:rsidR="00F3323D" w:rsidRPr="00F3323D">
        <w:rPr>
          <w:rFonts w:ascii="Times New Roman" w:hAnsi="Times New Roman"/>
          <w:sz w:val="24"/>
          <w:szCs w:val="24"/>
        </w:rPr>
        <w:t>len</w:t>
      </w:r>
      <w:proofErr w:type="spellEnd"/>
      <w:r w:rsidR="00F3323D" w:rsidRPr="00F3323D">
        <w:rPr>
          <w:rFonts w:ascii="Times New Roman" w:hAnsi="Times New Roman"/>
          <w:sz w:val="24"/>
          <w:szCs w:val="24"/>
        </w:rPr>
        <w:t>(</w:t>
      </w:r>
      <w:proofErr w:type="spellStart"/>
      <w:r w:rsidR="00F3323D" w:rsidRPr="00F3323D">
        <w:rPr>
          <w:rFonts w:ascii="Times New Roman" w:hAnsi="Times New Roman"/>
          <w:sz w:val="24"/>
          <w:szCs w:val="24"/>
        </w:rPr>
        <w:t>past_returns_sorted</w:t>
      </w:r>
      <w:proofErr w:type="spellEnd"/>
      <w:r w:rsidR="00F3323D" w:rsidRPr="00F3323D">
        <w:rPr>
          <w:rFonts w:ascii="Times New Roman" w:hAnsi="Times New Roman"/>
          <w:sz w:val="24"/>
          <w:szCs w:val="24"/>
        </w:rPr>
        <w:t xml:space="preserve">) // </w:t>
      </w:r>
      <w:proofErr w:type="spellStart"/>
      <w:r w:rsidR="00F3323D" w:rsidRPr="00F3323D">
        <w:rPr>
          <w:rFonts w:ascii="Times New Roman" w:hAnsi="Times New Roman"/>
          <w:sz w:val="24"/>
          <w:szCs w:val="24"/>
        </w:rPr>
        <w:t>num_portfolios</w:t>
      </w:r>
      <w:proofErr w:type="spellEnd"/>
      <w:r w:rsidR="00F3323D" w:rsidRPr="00F3323D">
        <w:rPr>
          <w:rFonts w:ascii="Times New Roman" w:hAnsi="Times New Roman"/>
          <w:sz w:val="24"/>
          <w:szCs w:val="24"/>
        </w:rPr>
        <w:br/>
        <w:t xml:space="preserve">            for p in range(</w:t>
      </w:r>
      <w:proofErr w:type="spellStart"/>
      <w:r w:rsidR="00F3323D" w:rsidRPr="00F3323D">
        <w:rPr>
          <w:rFonts w:ascii="Times New Roman" w:hAnsi="Times New Roman"/>
          <w:sz w:val="24"/>
          <w:szCs w:val="24"/>
        </w:rPr>
        <w:t>num_portfolios</w:t>
      </w:r>
      <w:proofErr w:type="spellEnd"/>
      <w:r w:rsidR="00F3323D" w:rsidRPr="00F3323D">
        <w:rPr>
          <w:rFonts w:ascii="Times New Roman" w:hAnsi="Times New Roman"/>
          <w:sz w:val="24"/>
          <w:szCs w:val="24"/>
        </w:rPr>
        <w:t>):</w:t>
      </w:r>
      <w:r w:rsidR="00F3323D" w:rsidRPr="00F3323D">
        <w:rPr>
          <w:rFonts w:ascii="Times New Roman" w:hAnsi="Times New Roman"/>
          <w:sz w:val="24"/>
          <w:szCs w:val="24"/>
        </w:rPr>
        <w:br/>
        <w:t xml:space="preserve">                group = </w:t>
      </w:r>
      <w:proofErr w:type="spellStart"/>
      <w:r w:rsidR="00F3323D" w:rsidRPr="00F3323D">
        <w:rPr>
          <w:rFonts w:ascii="Times New Roman" w:hAnsi="Times New Roman"/>
          <w:sz w:val="24"/>
          <w:szCs w:val="24"/>
        </w:rPr>
        <w:t>past_returns_sorted.iloc</w:t>
      </w:r>
      <w:proofErr w:type="spellEnd"/>
      <w:r w:rsidR="00F3323D" w:rsidRPr="00F3323D">
        <w:rPr>
          <w:rFonts w:ascii="Times New Roman" w:hAnsi="Times New Roman"/>
          <w:sz w:val="24"/>
          <w:szCs w:val="24"/>
        </w:rPr>
        <w:t xml:space="preserve">[p * </w:t>
      </w:r>
      <w:proofErr w:type="spellStart"/>
      <w:r w:rsidR="00F3323D" w:rsidRPr="00F3323D">
        <w:rPr>
          <w:rFonts w:ascii="Times New Roman" w:hAnsi="Times New Roman"/>
          <w:sz w:val="24"/>
          <w:szCs w:val="24"/>
        </w:rPr>
        <w:t>group_size</w:t>
      </w:r>
      <w:proofErr w:type="spellEnd"/>
      <w:r w:rsidR="00F3323D" w:rsidRPr="00F3323D">
        <w:rPr>
          <w:rFonts w:ascii="Times New Roman" w:hAnsi="Times New Roman"/>
          <w:sz w:val="24"/>
          <w:szCs w:val="24"/>
        </w:rPr>
        <w:t xml:space="preserve">: (p + 1) * </w:t>
      </w:r>
      <w:proofErr w:type="spellStart"/>
      <w:r w:rsidR="00F3323D" w:rsidRPr="00F3323D">
        <w:rPr>
          <w:rFonts w:ascii="Times New Roman" w:hAnsi="Times New Roman"/>
          <w:sz w:val="24"/>
          <w:szCs w:val="24"/>
        </w:rPr>
        <w:t>group_size</w:t>
      </w:r>
      <w:proofErr w:type="spellEnd"/>
      <w:r w:rsidR="00F3323D" w:rsidRPr="00F3323D">
        <w:rPr>
          <w:rFonts w:ascii="Times New Roman" w:hAnsi="Times New Roman"/>
          <w:sz w:val="24"/>
          <w:szCs w:val="24"/>
        </w:rPr>
        <w:t>]</w:t>
      </w:r>
      <w:r w:rsidR="00F3323D" w:rsidRPr="00F3323D">
        <w:rPr>
          <w:rFonts w:ascii="Times New Roman" w:hAnsi="Times New Roman"/>
          <w:sz w:val="24"/>
          <w:szCs w:val="24"/>
        </w:rPr>
        <w:br/>
        <w:t xml:space="preserve">                </w:t>
      </w:r>
      <w:proofErr w:type="spellStart"/>
      <w:r w:rsidR="00F3323D" w:rsidRPr="00F3323D">
        <w:rPr>
          <w:rFonts w:ascii="Times New Roman" w:hAnsi="Times New Roman"/>
          <w:sz w:val="24"/>
          <w:szCs w:val="24"/>
        </w:rPr>
        <w:t>group_return</w:t>
      </w:r>
      <w:proofErr w:type="spellEnd"/>
      <w:r w:rsidR="00F3323D" w:rsidRPr="00F3323D">
        <w:rPr>
          <w:rFonts w:ascii="Times New Roman" w:hAnsi="Times New Roman"/>
          <w:sz w:val="24"/>
          <w:szCs w:val="24"/>
        </w:rPr>
        <w:t xml:space="preserve"> = </w:t>
      </w:r>
      <w:proofErr w:type="spellStart"/>
      <w:r w:rsidR="00F3323D" w:rsidRPr="00F3323D">
        <w:rPr>
          <w:rFonts w:ascii="Times New Roman" w:hAnsi="Times New Roman"/>
          <w:sz w:val="24"/>
          <w:szCs w:val="24"/>
        </w:rPr>
        <w:t>returns_df.iloc</w:t>
      </w:r>
      <w:proofErr w:type="spellEnd"/>
      <w:r w:rsidR="00F3323D" w:rsidRPr="00F3323D">
        <w:rPr>
          <w:rFonts w:ascii="Times New Roman" w:hAnsi="Times New Roman"/>
          <w:sz w:val="24"/>
          <w:szCs w:val="24"/>
        </w:rPr>
        <w:t>[t + 1:t + M + 1][</w:t>
      </w:r>
      <w:proofErr w:type="spellStart"/>
      <w:r w:rsidR="00F3323D" w:rsidRPr="00F3323D">
        <w:rPr>
          <w:rFonts w:ascii="Times New Roman" w:hAnsi="Times New Roman"/>
          <w:sz w:val="24"/>
          <w:szCs w:val="24"/>
        </w:rPr>
        <w:t>group.index</w:t>
      </w:r>
      <w:proofErr w:type="spellEnd"/>
      <w:r w:rsidR="00F3323D" w:rsidRPr="00F3323D">
        <w:rPr>
          <w:rFonts w:ascii="Times New Roman" w:hAnsi="Times New Roman"/>
          <w:sz w:val="24"/>
          <w:szCs w:val="24"/>
        </w:rPr>
        <w:t>].mean(axis=1).sum()</w:t>
      </w:r>
      <w:r w:rsidR="00F3323D" w:rsidRPr="00F3323D">
        <w:rPr>
          <w:rFonts w:ascii="Times New Roman" w:hAnsi="Times New Roman"/>
          <w:sz w:val="24"/>
          <w:szCs w:val="24"/>
        </w:rPr>
        <w:br/>
        <w:t xml:space="preserve">                </w:t>
      </w:r>
      <w:proofErr w:type="spellStart"/>
      <w:r w:rsidR="00F3323D" w:rsidRPr="00F3323D">
        <w:rPr>
          <w:rFonts w:ascii="Times New Roman" w:hAnsi="Times New Roman"/>
          <w:sz w:val="24"/>
          <w:szCs w:val="24"/>
        </w:rPr>
        <w:t>portfolio_returns.append</w:t>
      </w:r>
      <w:proofErr w:type="spellEnd"/>
      <w:r w:rsidR="00F3323D" w:rsidRPr="00F3323D">
        <w:rPr>
          <w:rFonts w:ascii="Times New Roman" w:hAnsi="Times New Roman"/>
          <w:sz w:val="24"/>
          <w:szCs w:val="24"/>
        </w:rPr>
        <w:t>(</w:t>
      </w:r>
      <w:proofErr w:type="spellStart"/>
      <w:r w:rsidR="00F3323D" w:rsidRPr="00F3323D">
        <w:rPr>
          <w:rFonts w:ascii="Times New Roman" w:hAnsi="Times New Roman"/>
          <w:sz w:val="24"/>
          <w:szCs w:val="24"/>
        </w:rPr>
        <w:t>group_return</w:t>
      </w:r>
      <w:proofErr w:type="spellEnd"/>
      <w:r w:rsidR="00F3323D" w:rsidRPr="00F3323D">
        <w:rPr>
          <w:rFonts w:ascii="Times New Roman" w:hAnsi="Times New Roman"/>
          <w:sz w:val="24"/>
          <w:szCs w:val="24"/>
        </w:rPr>
        <w:t>)</w:t>
      </w:r>
      <w:r w:rsidR="00F3323D" w:rsidRPr="00F3323D">
        <w:rPr>
          <w:rFonts w:ascii="Times New Roman" w:hAnsi="Times New Roman"/>
          <w:sz w:val="24"/>
          <w:szCs w:val="24"/>
        </w:rPr>
        <w:br/>
        <w:t xml:space="preserve">            </w:t>
      </w:r>
      <w:proofErr w:type="spellStart"/>
      <w:r w:rsidR="00F3323D" w:rsidRPr="00F3323D">
        <w:rPr>
          <w:rFonts w:ascii="Times New Roman" w:hAnsi="Times New Roman"/>
          <w:sz w:val="24"/>
          <w:szCs w:val="24"/>
        </w:rPr>
        <w:t>momentum_portfolio_returns.append</w:t>
      </w:r>
      <w:proofErr w:type="spellEnd"/>
      <w:r w:rsidR="00F3323D" w:rsidRPr="00F3323D">
        <w:rPr>
          <w:rFonts w:ascii="Times New Roman" w:hAnsi="Times New Roman"/>
          <w:sz w:val="24"/>
          <w:szCs w:val="24"/>
        </w:rPr>
        <w:t>(</w:t>
      </w:r>
      <w:proofErr w:type="spellStart"/>
      <w:r w:rsidR="00F3323D" w:rsidRPr="00F3323D">
        <w:rPr>
          <w:rFonts w:ascii="Times New Roman" w:hAnsi="Times New Roman"/>
          <w:sz w:val="24"/>
          <w:szCs w:val="24"/>
        </w:rPr>
        <w:t>portfolio_returns</w:t>
      </w:r>
      <w:proofErr w:type="spellEnd"/>
      <w:r w:rsidR="00F3323D" w:rsidRPr="00F3323D">
        <w:rPr>
          <w:rFonts w:ascii="Times New Roman" w:hAnsi="Times New Roman"/>
          <w:sz w:val="24"/>
          <w:szCs w:val="24"/>
        </w:rPr>
        <w:t>)</w:t>
      </w:r>
      <w:r w:rsidR="00F3323D" w:rsidRPr="00F3323D">
        <w:rPr>
          <w:rFonts w:ascii="Times New Roman" w:hAnsi="Times New Roman"/>
          <w:sz w:val="24"/>
          <w:szCs w:val="24"/>
        </w:rPr>
        <w:br/>
        <w:t xml:space="preserve">        results[(N, M)] = </w:t>
      </w:r>
      <w:proofErr w:type="spellStart"/>
      <w:r w:rsidR="00F3323D" w:rsidRPr="00F3323D">
        <w:rPr>
          <w:rFonts w:ascii="Times New Roman" w:hAnsi="Times New Roman"/>
          <w:sz w:val="24"/>
          <w:szCs w:val="24"/>
        </w:rPr>
        <w:t>pd.DataFrame</w:t>
      </w:r>
      <w:proofErr w:type="spellEnd"/>
      <w:r w:rsidR="00F3323D" w:rsidRPr="00F3323D">
        <w:rPr>
          <w:rFonts w:ascii="Times New Roman" w:hAnsi="Times New Roman"/>
          <w:sz w:val="24"/>
          <w:szCs w:val="24"/>
        </w:rPr>
        <w:t>(</w:t>
      </w:r>
      <w:proofErr w:type="spellStart"/>
      <w:r w:rsidR="00F3323D" w:rsidRPr="00F3323D">
        <w:rPr>
          <w:rFonts w:ascii="Times New Roman" w:hAnsi="Times New Roman"/>
          <w:sz w:val="24"/>
          <w:szCs w:val="24"/>
        </w:rPr>
        <w:t>momentum_portfolio_returns</w:t>
      </w:r>
      <w:proofErr w:type="spellEnd"/>
      <w:r w:rsidR="00F3323D" w:rsidRPr="00F3323D">
        <w:rPr>
          <w:rFonts w:ascii="Times New Roman" w:hAnsi="Times New Roman"/>
          <w:sz w:val="24"/>
          <w:szCs w:val="24"/>
        </w:rPr>
        <w:t>, columns=[</w:t>
      </w:r>
      <w:proofErr w:type="spellStart"/>
      <w:r w:rsidR="00F3323D" w:rsidRPr="00F3323D">
        <w:rPr>
          <w:rFonts w:ascii="Times New Roman" w:hAnsi="Times New Roman"/>
          <w:sz w:val="24"/>
          <w:szCs w:val="24"/>
        </w:rPr>
        <w:t>f'P</w:t>
      </w:r>
      <w:proofErr w:type="spellEnd"/>
      <w:r w:rsidR="00F3323D" w:rsidRPr="00F3323D">
        <w:rPr>
          <w:rFonts w:ascii="Times New Roman" w:hAnsi="Times New Roman"/>
          <w:sz w:val="24"/>
          <w:szCs w:val="24"/>
        </w:rPr>
        <w:t xml:space="preserve">{i+1}' for </w:t>
      </w:r>
      <w:proofErr w:type="spellStart"/>
      <w:r w:rsidR="00F3323D" w:rsidRPr="00F3323D">
        <w:rPr>
          <w:rFonts w:ascii="Times New Roman" w:hAnsi="Times New Roman"/>
          <w:sz w:val="24"/>
          <w:szCs w:val="24"/>
        </w:rPr>
        <w:t>i</w:t>
      </w:r>
      <w:proofErr w:type="spellEnd"/>
      <w:r w:rsidR="00F3323D" w:rsidRPr="00F3323D">
        <w:rPr>
          <w:rFonts w:ascii="Times New Roman" w:hAnsi="Times New Roman"/>
          <w:sz w:val="24"/>
          <w:szCs w:val="24"/>
        </w:rPr>
        <w:t xml:space="preserve"> in range(</w:t>
      </w:r>
      <w:proofErr w:type="spellStart"/>
      <w:r w:rsidR="00F3323D" w:rsidRPr="00F3323D">
        <w:rPr>
          <w:rFonts w:ascii="Times New Roman" w:hAnsi="Times New Roman"/>
          <w:sz w:val="24"/>
          <w:szCs w:val="24"/>
        </w:rPr>
        <w:t>num_portfolios</w:t>
      </w:r>
      <w:proofErr w:type="spellEnd"/>
      <w:r w:rsidR="00F3323D" w:rsidRPr="00F3323D">
        <w:rPr>
          <w:rFonts w:ascii="Times New Roman" w:hAnsi="Times New Roman"/>
          <w:sz w:val="24"/>
          <w:szCs w:val="24"/>
        </w:rPr>
        <w:t>)])</w:t>
      </w:r>
      <w:r w:rsidR="00F3323D" w:rsidRPr="00F3323D">
        <w:rPr>
          <w:rFonts w:ascii="Times New Roman" w:hAnsi="Times New Roman"/>
          <w:sz w:val="24"/>
          <w:szCs w:val="24"/>
        </w:rPr>
        <w:br/>
      </w:r>
      <w:r w:rsidR="00F3323D" w:rsidRPr="00F3323D">
        <w:rPr>
          <w:rFonts w:ascii="Times New Roman" w:hAnsi="Times New Roman"/>
          <w:sz w:val="24"/>
          <w:szCs w:val="24"/>
        </w:rPr>
        <w:br/>
        <w:t xml:space="preserve"># </w:t>
      </w:r>
      <w:proofErr w:type="spellStart"/>
      <w:r w:rsidR="00F3323D" w:rsidRPr="00F3323D">
        <w:rPr>
          <w:rFonts w:ascii="Times New Roman" w:hAnsi="Times New Roman"/>
          <w:sz w:val="24"/>
          <w:szCs w:val="24"/>
        </w:rPr>
        <w:t>输出结果</w:t>
      </w:r>
      <w:proofErr w:type="spellEnd"/>
      <w:r w:rsidR="00F3323D" w:rsidRPr="00F3323D">
        <w:rPr>
          <w:rFonts w:ascii="Times New Roman" w:hAnsi="Times New Roman"/>
          <w:sz w:val="24"/>
          <w:szCs w:val="24"/>
        </w:rPr>
        <w:br/>
        <w:t xml:space="preserve">for key, value in </w:t>
      </w:r>
      <w:proofErr w:type="spellStart"/>
      <w:r w:rsidR="00F3323D" w:rsidRPr="00F3323D">
        <w:rPr>
          <w:rFonts w:ascii="Times New Roman" w:hAnsi="Times New Roman"/>
          <w:sz w:val="24"/>
          <w:szCs w:val="24"/>
        </w:rPr>
        <w:t>results.items</w:t>
      </w:r>
      <w:proofErr w:type="spellEnd"/>
      <w:r w:rsidR="00F3323D" w:rsidRPr="00F3323D">
        <w:rPr>
          <w:rFonts w:ascii="Times New Roman" w:hAnsi="Times New Roman"/>
          <w:sz w:val="24"/>
          <w:szCs w:val="24"/>
        </w:rPr>
        <w:t>():</w:t>
      </w:r>
      <w:r w:rsidR="00F3323D" w:rsidRPr="00F3323D">
        <w:rPr>
          <w:rFonts w:ascii="Times New Roman" w:hAnsi="Times New Roman"/>
          <w:sz w:val="24"/>
          <w:szCs w:val="24"/>
        </w:rPr>
        <w:br/>
        <w:t xml:space="preserve">    print(f"\</w:t>
      </w:r>
      <w:proofErr w:type="spellStart"/>
      <w:r w:rsidR="00F3323D" w:rsidRPr="00F3323D">
        <w:rPr>
          <w:rFonts w:ascii="Times New Roman" w:hAnsi="Times New Roman"/>
          <w:sz w:val="24"/>
          <w:szCs w:val="24"/>
        </w:rPr>
        <w:t>nN</w:t>
      </w:r>
      <w:proofErr w:type="spellEnd"/>
      <w:r w:rsidR="00F3323D" w:rsidRPr="00F3323D">
        <w:rPr>
          <w:rFonts w:ascii="Times New Roman" w:hAnsi="Times New Roman"/>
          <w:sz w:val="24"/>
          <w:szCs w:val="24"/>
        </w:rPr>
        <w:t xml:space="preserve"> = {key[0]}, M = {key[1]}")</w:t>
      </w:r>
      <w:r w:rsidR="00F3323D" w:rsidRPr="00F3323D">
        <w:rPr>
          <w:rFonts w:ascii="Times New Roman" w:hAnsi="Times New Roman"/>
          <w:sz w:val="24"/>
          <w:szCs w:val="24"/>
        </w:rPr>
        <w:br/>
        <w:t xml:space="preserve">    </w:t>
      </w:r>
      <w:proofErr w:type="spellStart"/>
      <w:r w:rsidR="00F3323D" w:rsidRPr="00F3323D">
        <w:rPr>
          <w:rFonts w:ascii="Times New Roman" w:hAnsi="Times New Roman"/>
          <w:sz w:val="24"/>
          <w:szCs w:val="24"/>
        </w:rPr>
        <w:t>sorted_mean_returns</w:t>
      </w:r>
      <w:proofErr w:type="spellEnd"/>
      <w:r w:rsidR="00F3323D" w:rsidRPr="00F3323D">
        <w:rPr>
          <w:rFonts w:ascii="Times New Roman" w:hAnsi="Times New Roman"/>
          <w:sz w:val="24"/>
          <w:szCs w:val="24"/>
        </w:rPr>
        <w:t xml:space="preserve"> = </w:t>
      </w:r>
      <w:proofErr w:type="spellStart"/>
      <w:r w:rsidR="00F3323D" w:rsidRPr="00F3323D">
        <w:rPr>
          <w:rFonts w:ascii="Times New Roman" w:hAnsi="Times New Roman"/>
          <w:sz w:val="24"/>
          <w:szCs w:val="24"/>
        </w:rPr>
        <w:t>value.mean</w:t>
      </w:r>
      <w:proofErr w:type="spellEnd"/>
      <w:r w:rsidR="00F3323D" w:rsidRPr="00F3323D">
        <w:rPr>
          <w:rFonts w:ascii="Times New Roman" w:hAnsi="Times New Roman"/>
          <w:sz w:val="24"/>
          <w:szCs w:val="24"/>
        </w:rPr>
        <w:t>().</w:t>
      </w:r>
      <w:proofErr w:type="spellStart"/>
      <w:r w:rsidR="00F3323D" w:rsidRPr="00F3323D">
        <w:rPr>
          <w:rFonts w:ascii="Times New Roman" w:hAnsi="Times New Roman"/>
          <w:sz w:val="24"/>
          <w:szCs w:val="24"/>
        </w:rPr>
        <w:t>sort_values</w:t>
      </w:r>
      <w:proofErr w:type="spellEnd"/>
      <w:r w:rsidR="00F3323D" w:rsidRPr="00F3323D">
        <w:rPr>
          <w:rFonts w:ascii="Times New Roman" w:hAnsi="Times New Roman"/>
          <w:sz w:val="24"/>
          <w:szCs w:val="24"/>
        </w:rPr>
        <w:t>(ascending=False)</w:t>
      </w:r>
      <w:r w:rsidR="00F3323D" w:rsidRPr="00F3323D">
        <w:rPr>
          <w:rFonts w:ascii="Times New Roman" w:hAnsi="Times New Roman"/>
          <w:sz w:val="24"/>
          <w:szCs w:val="24"/>
        </w:rPr>
        <w:br/>
        <w:t xml:space="preserve">    print(</w:t>
      </w:r>
      <w:proofErr w:type="spellStart"/>
      <w:r w:rsidR="00F3323D" w:rsidRPr="00F3323D">
        <w:rPr>
          <w:rFonts w:ascii="Times New Roman" w:hAnsi="Times New Roman"/>
          <w:sz w:val="24"/>
          <w:szCs w:val="24"/>
        </w:rPr>
        <w:t>sorted_mean_returns</w:t>
      </w:r>
      <w:proofErr w:type="spellEnd"/>
      <w:r w:rsidR="00F3323D" w:rsidRPr="00F3323D">
        <w:rPr>
          <w:rFonts w:ascii="Times New Roman" w:hAnsi="Times New Roman"/>
          <w:sz w:val="24"/>
          <w:szCs w:val="24"/>
        </w:rPr>
        <w:t>)</w:t>
      </w:r>
      <w:r w:rsidR="00F3323D" w:rsidRPr="00F3323D">
        <w:rPr>
          <w:rFonts w:ascii="Times New Roman" w:hAnsi="Times New Roman"/>
          <w:sz w:val="24"/>
          <w:szCs w:val="24"/>
        </w:rPr>
        <w:br/>
      </w:r>
      <w:r w:rsidR="00F3323D" w:rsidRPr="00F3323D">
        <w:rPr>
          <w:rFonts w:ascii="Times New Roman" w:hAnsi="Times New Roman"/>
          <w:sz w:val="24"/>
          <w:szCs w:val="24"/>
        </w:rPr>
        <w:br/>
        <w:t xml:space="preserve">    # </w:t>
      </w:r>
      <w:proofErr w:type="spellStart"/>
      <w:r w:rsidR="00F3323D" w:rsidRPr="00F3323D">
        <w:rPr>
          <w:rFonts w:ascii="Times New Roman" w:hAnsi="Times New Roman"/>
          <w:sz w:val="24"/>
          <w:szCs w:val="24"/>
        </w:rPr>
        <w:t>判断是惯性效应还是反转效应</w:t>
      </w:r>
      <w:proofErr w:type="spellEnd"/>
      <w:r w:rsidR="00F3323D" w:rsidRPr="00F3323D">
        <w:rPr>
          <w:rFonts w:ascii="Times New Roman" w:hAnsi="Times New Roman"/>
          <w:sz w:val="24"/>
          <w:szCs w:val="24"/>
        </w:rPr>
        <w:br/>
        <w:t xml:space="preserve">    if </w:t>
      </w:r>
      <w:proofErr w:type="spellStart"/>
      <w:r w:rsidR="00F3323D" w:rsidRPr="00F3323D">
        <w:rPr>
          <w:rFonts w:ascii="Times New Roman" w:hAnsi="Times New Roman"/>
          <w:sz w:val="24"/>
          <w:szCs w:val="24"/>
        </w:rPr>
        <w:t>sorted_mean_returns.index</w:t>
      </w:r>
      <w:proofErr w:type="spellEnd"/>
      <w:r w:rsidR="00F3323D" w:rsidRPr="00F3323D">
        <w:rPr>
          <w:rFonts w:ascii="Times New Roman" w:hAnsi="Times New Roman"/>
          <w:sz w:val="24"/>
          <w:szCs w:val="24"/>
        </w:rPr>
        <w:t xml:space="preserve">[-1] == 'P1' and </w:t>
      </w:r>
      <w:proofErr w:type="spellStart"/>
      <w:r w:rsidR="00F3323D" w:rsidRPr="00F3323D">
        <w:rPr>
          <w:rFonts w:ascii="Times New Roman" w:hAnsi="Times New Roman"/>
          <w:sz w:val="24"/>
          <w:szCs w:val="24"/>
        </w:rPr>
        <w:t>sorted_mean_returns.index</w:t>
      </w:r>
      <w:proofErr w:type="spellEnd"/>
      <w:r w:rsidR="00F3323D" w:rsidRPr="00F3323D">
        <w:rPr>
          <w:rFonts w:ascii="Times New Roman" w:hAnsi="Times New Roman"/>
          <w:sz w:val="24"/>
          <w:szCs w:val="24"/>
        </w:rPr>
        <w:t>[0] == 'P5':</w:t>
      </w:r>
      <w:r w:rsidR="00F3323D" w:rsidRPr="00F3323D">
        <w:rPr>
          <w:rFonts w:ascii="Times New Roman" w:hAnsi="Times New Roman"/>
          <w:sz w:val="24"/>
          <w:szCs w:val="24"/>
        </w:rPr>
        <w:br/>
        <w:t xml:space="preserve">        print('Market exhibits a momentum effect.')</w:t>
      </w:r>
      <w:r w:rsidR="00F3323D" w:rsidRPr="00F3323D">
        <w:rPr>
          <w:rFonts w:ascii="Times New Roman" w:hAnsi="Times New Roman"/>
          <w:sz w:val="24"/>
          <w:szCs w:val="24"/>
        </w:rPr>
        <w:br/>
        <w:t xml:space="preserve">    </w:t>
      </w:r>
      <w:proofErr w:type="spellStart"/>
      <w:r w:rsidR="00F3323D" w:rsidRPr="00F3323D">
        <w:rPr>
          <w:rFonts w:ascii="Times New Roman" w:hAnsi="Times New Roman"/>
          <w:sz w:val="24"/>
          <w:szCs w:val="24"/>
        </w:rPr>
        <w:t>elif</w:t>
      </w:r>
      <w:proofErr w:type="spellEnd"/>
      <w:r w:rsidR="00F3323D" w:rsidRPr="00F3323D">
        <w:rPr>
          <w:rFonts w:ascii="Times New Roman" w:hAnsi="Times New Roman"/>
          <w:sz w:val="24"/>
          <w:szCs w:val="24"/>
        </w:rPr>
        <w:t xml:space="preserve"> </w:t>
      </w:r>
      <w:proofErr w:type="spellStart"/>
      <w:r w:rsidR="00F3323D" w:rsidRPr="00F3323D">
        <w:rPr>
          <w:rFonts w:ascii="Times New Roman" w:hAnsi="Times New Roman"/>
          <w:sz w:val="24"/>
          <w:szCs w:val="24"/>
        </w:rPr>
        <w:t>sorted_mean_returns.index</w:t>
      </w:r>
      <w:proofErr w:type="spellEnd"/>
      <w:r w:rsidR="00F3323D" w:rsidRPr="00F3323D">
        <w:rPr>
          <w:rFonts w:ascii="Times New Roman" w:hAnsi="Times New Roman"/>
          <w:sz w:val="24"/>
          <w:szCs w:val="24"/>
        </w:rPr>
        <w:t xml:space="preserve">[-1] == 'P5' and </w:t>
      </w:r>
      <w:proofErr w:type="spellStart"/>
      <w:r w:rsidR="00F3323D" w:rsidRPr="00F3323D">
        <w:rPr>
          <w:rFonts w:ascii="Times New Roman" w:hAnsi="Times New Roman"/>
          <w:sz w:val="24"/>
          <w:szCs w:val="24"/>
        </w:rPr>
        <w:t>sorted_mean_returns.index</w:t>
      </w:r>
      <w:proofErr w:type="spellEnd"/>
      <w:r w:rsidR="00F3323D" w:rsidRPr="00F3323D">
        <w:rPr>
          <w:rFonts w:ascii="Times New Roman" w:hAnsi="Times New Roman"/>
          <w:sz w:val="24"/>
          <w:szCs w:val="24"/>
        </w:rPr>
        <w:t>[0] == 'P1':</w:t>
      </w:r>
      <w:r w:rsidR="00F3323D" w:rsidRPr="00F3323D">
        <w:rPr>
          <w:rFonts w:ascii="Times New Roman" w:hAnsi="Times New Roman"/>
          <w:sz w:val="24"/>
          <w:szCs w:val="24"/>
        </w:rPr>
        <w:br/>
      </w:r>
      <w:r w:rsidR="00F3323D" w:rsidRPr="00F3323D">
        <w:rPr>
          <w:rFonts w:ascii="Times New Roman" w:hAnsi="Times New Roman"/>
          <w:sz w:val="24"/>
          <w:szCs w:val="24"/>
        </w:rPr>
        <w:lastRenderedPageBreak/>
        <w:t xml:space="preserve">        print('Market exhibits a reversal effect.')</w:t>
      </w:r>
      <w:r w:rsidR="00F3323D" w:rsidRPr="00F3323D">
        <w:rPr>
          <w:rFonts w:ascii="Times New Roman" w:hAnsi="Times New Roman"/>
          <w:sz w:val="24"/>
          <w:szCs w:val="24"/>
        </w:rPr>
        <w:br/>
        <w:t xml:space="preserve">    else:</w:t>
      </w:r>
      <w:r w:rsidR="00F3323D" w:rsidRPr="00F3323D">
        <w:rPr>
          <w:rFonts w:ascii="Times New Roman" w:hAnsi="Times New Roman"/>
          <w:sz w:val="24"/>
          <w:szCs w:val="24"/>
        </w:rPr>
        <w:br/>
        <w:t xml:space="preserve">        print('Market does not exhibit a clear momentum or reversal effect.')</w:t>
      </w:r>
      <w:r w:rsidR="00F3323D" w:rsidRPr="00F3323D">
        <w:rPr>
          <w:rFonts w:ascii="Times New Roman" w:hAnsi="Times New Roman"/>
          <w:sz w:val="24"/>
          <w:szCs w:val="24"/>
        </w:rPr>
        <w:br/>
      </w:r>
      <w:r w:rsidR="00F3323D" w:rsidRPr="00F3323D">
        <w:rPr>
          <w:rFonts w:ascii="Times New Roman" w:hAnsi="Times New Roman"/>
          <w:sz w:val="24"/>
          <w:szCs w:val="24"/>
        </w:rPr>
        <w:br/>
        <w:t xml:space="preserve">def </w:t>
      </w:r>
      <w:proofErr w:type="spellStart"/>
      <w:r w:rsidR="00F3323D" w:rsidRPr="00F3323D">
        <w:rPr>
          <w:rFonts w:ascii="Times New Roman" w:hAnsi="Times New Roman"/>
          <w:sz w:val="24"/>
          <w:szCs w:val="24"/>
        </w:rPr>
        <w:t>plot_results</w:t>
      </w:r>
      <w:proofErr w:type="spellEnd"/>
      <w:r w:rsidR="00F3323D" w:rsidRPr="00F3323D">
        <w:rPr>
          <w:rFonts w:ascii="Times New Roman" w:hAnsi="Times New Roman"/>
          <w:sz w:val="24"/>
          <w:szCs w:val="24"/>
        </w:rPr>
        <w:t>(N, M, results):</w:t>
      </w:r>
      <w:r w:rsidR="00F3323D" w:rsidRPr="00F3323D">
        <w:rPr>
          <w:rFonts w:ascii="Times New Roman" w:hAnsi="Times New Roman"/>
          <w:sz w:val="24"/>
          <w:szCs w:val="24"/>
        </w:rPr>
        <w:br/>
        <w:t xml:space="preserve">    data = results[(N, M)].mean()</w:t>
      </w:r>
      <w:r w:rsidR="00F3323D" w:rsidRPr="00F3323D">
        <w:rPr>
          <w:rFonts w:ascii="Times New Roman" w:hAnsi="Times New Roman"/>
          <w:sz w:val="24"/>
          <w:szCs w:val="24"/>
        </w:rPr>
        <w:br/>
        <w:t xml:space="preserve">    </w:t>
      </w:r>
      <w:proofErr w:type="spellStart"/>
      <w:r w:rsidR="00F3323D" w:rsidRPr="00F3323D">
        <w:rPr>
          <w:rFonts w:ascii="Times New Roman" w:hAnsi="Times New Roman"/>
          <w:sz w:val="24"/>
          <w:szCs w:val="24"/>
        </w:rPr>
        <w:t>data.plot</w:t>
      </w:r>
      <w:proofErr w:type="spellEnd"/>
      <w:r w:rsidR="00F3323D" w:rsidRPr="00F3323D">
        <w:rPr>
          <w:rFonts w:ascii="Times New Roman" w:hAnsi="Times New Roman"/>
          <w:sz w:val="24"/>
          <w:szCs w:val="24"/>
        </w:rPr>
        <w:t>(kind='bar')</w:t>
      </w:r>
      <w:r w:rsidR="00F3323D" w:rsidRPr="00F3323D">
        <w:rPr>
          <w:rFonts w:ascii="Times New Roman" w:hAnsi="Times New Roman"/>
          <w:sz w:val="24"/>
          <w:szCs w:val="24"/>
        </w:rPr>
        <w:br/>
        <w:t xml:space="preserve">    </w:t>
      </w:r>
      <w:proofErr w:type="spellStart"/>
      <w:r w:rsidR="00F3323D" w:rsidRPr="00F3323D">
        <w:rPr>
          <w:rFonts w:ascii="Times New Roman" w:hAnsi="Times New Roman"/>
          <w:sz w:val="24"/>
          <w:szCs w:val="24"/>
        </w:rPr>
        <w:t>plt.title</w:t>
      </w:r>
      <w:proofErr w:type="spellEnd"/>
      <w:r w:rsidR="00F3323D" w:rsidRPr="00F3323D">
        <w:rPr>
          <w:rFonts w:ascii="Times New Roman" w:hAnsi="Times New Roman"/>
          <w:sz w:val="24"/>
          <w:szCs w:val="24"/>
        </w:rPr>
        <w:t>(</w:t>
      </w:r>
      <w:proofErr w:type="spellStart"/>
      <w:r w:rsidR="00F3323D" w:rsidRPr="00F3323D">
        <w:rPr>
          <w:rFonts w:ascii="Times New Roman" w:hAnsi="Times New Roman"/>
          <w:sz w:val="24"/>
          <w:szCs w:val="24"/>
        </w:rPr>
        <w:t>f"N</w:t>
      </w:r>
      <w:proofErr w:type="spellEnd"/>
      <w:r w:rsidR="00F3323D" w:rsidRPr="00F3323D">
        <w:rPr>
          <w:rFonts w:ascii="Times New Roman" w:hAnsi="Times New Roman"/>
          <w:sz w:val="24"/>
          <w:szCs w:val="24"/>
        </w:rPr>
        <w:t xml:space="preserve"> = {N}, M = {M}")</w:t>
      </w:r>
      <w:r w:rsidR="00F3323D" w:rsidRPr="00F3323D">
        <w:rPr>
          <w:rFonts w:ascii="Times New Roman" w:hAnsi="Times New Roman"/>
          <w:sz w:val="24"/>
          <w:szCs w:val="24"/>
        </w:rPr>
        <w:br/>
        <w:t xml:space="preserve">    </w:t>
      </w:r>
      <w:proofErr w:type="spellStart"/>
      <w:r w:rsidR="00F3323D" w:rsidRPr="00F3323D">
        <w:rPr>
          <w:rFonts w:ascii="Times New Roman" w:hAnsi="Times New Roman"/>
          <w:sz w:val="24"/>
          <w:szCs w:val="24"/>
        </w:rPr>
        <w:t>plt.xlabel</w:t>
      </w:r>
      <w:proofErr w:type="spellEnd"/>
      <w:r w:rsidR="00F3323D" w:rsidRPr="00F3323D">
        <w:rPr>
          <w:rFonts w:ascii="Times New Roman" w:hAnsi="Times New Roman"/>
          <w:sz w:val="24"/>
          <w:szCs w:val="24"/>
        </w:rPr>
        <w:t>('Portfolio')</w:t>
      </w:r>
      <w:r w:rsidR="00F3323D" w:rsidRPr="00F3323D">
        <w:rPr>
          <w:rFonts w:ascii="Times New Roman" w:hAnsi="Times New Roman"/>
          <w:sz w:val="24"/>
          <w:szCs w:val="24"/>
        </w:rPr>
        <w:br/>
        <w:t xml:space="preserve">    </w:t>
      </w:r>
      <w:proofErr w:type="spellStart"/>
      <w:r w:rsidR="00F3323D" w:rsidRPr="00F3323D">
        <w:rPr>
          <w:rFonts w:ascii="Times New Roman" w:hAnsi="Times New Roman"/>
          <w:sz w:val="24"/>
          <w:szCs w:val="24"/>
        </w:rPr>
        <w:t>plt.ylabel</w:t>
      </w:r>
      <w:proofErr w:type="spellEnd"/>
      <w:r w:rsidR="00F3323D" w:rsidRPr="00F3323D">
        <w:rPr>
          <w:rFonts w:ascii="Times New Roman" w:hAnsi="Times New Roman"/>
          <w:sz w:val="24"/>
          <w:szCs w:val="24"/>
        </w:rPr>
        <w:t>('Average Return')</w:t>
      </w:r>
      <w:r w:rsidR="00F3323D" w:rsidRPr="00F3323D">
        <w:rPr>
          <w:rFonts w:ascii="Times New Roman" w:hAnsi="Times New Roman"/>
          <w:sz w:val="24"/>
          <w:szCs w:val="24"/>
        </w:rPr>
        <w:br/>
        <w:t xml:space="preserve">    </w:t>
      </w:r>
      <w:proofErr w:type="spellStart"/>
      <w:r w:rsidR="00F3323D" w:rsidRPr="00F3323D">
        <w:rPr>
          <w:rFonts w:ascii="Times New Roman" w:hAnsi="Times New Roman"/>
          <w:sz w:val="24"/>
          <w:szCs w:val="24"/>
        </w:rPr>
        <w:t>plt.show</w:t>
      </w:r>
      <w:proofErr w:type="spellEnd"/>
      <w:r w:rsidR="00F3323D" w:rsidRPr="00F3323D">
        <w:rPr>
          <w:rFonts w:ascii="Times New Roman" w:hAnsi="Times New Roman"/>
          <w:sz w:val="24"/>
          <w:szCs w:val="24"/>
        </w:rPr>
        <w:t>()</w:t>
      </w:r>
      <w:r w:rsidR="00F3323D" w:rsidRPr="00F3323D">
        <w:rPr>
          <w:rFonts w:ascii="Times New Roman" w:hAnsi="Times New Roman"/>
          <w:sz w:val="24"/>
          <w:szCs w:val="24"/>
        </w:rPr>
        <w:br/>
      </w:r>
      <w:r w:rsidR="00F3323D" w:rsidRPr="00F3323D">
        <w:rPr>
          <w:rFonts w:ascii="Times New Roman" w:hAnsi="Times New Roman"/>
          <w:sz w:val="24"/>
          <w:szCs w:val="24"/>
        </w:rPr>
        <w:br/>
        <w:t xml:space="preserve">for N in </w:t>
      </w:r>
      <w:proofErr w:type="spellStart"/>
      <w:r w:rsidR="00F3323D" w:rsidRPr="00F3323D">
        <w:rPr>
          <w:rFonts w:ascii="Times New Roman" w:hAnsi="Times New Roman"/>
          <w:sz w:val="24"/>
          <w:szCs w:val="24"/>
        </w:rPr>
        <w:t>N_values</w:t>
      </w:r>
      <w:proofErr w:type="spellEnd"/>
      <w:r w:rsidR="00F3323D" w:rsidRPr="00F3323D">
        <w:rPr>
          <w:rFonts w:ascii="Times New Roman" w:hAnsi="Times New Roman"/>
          <w:sz w:val="24"/>
          <w:szCs w:val="24"/>
        </w:rPr>
        <w:t>:</w:t>
      </w:r>
      <w:r w:rsidR="00F3323D" w:rsidRPr="00F3323D">
        <w:rPr>
          <w:rFonts w:ascii="Times New Roman" w:hAnsi="Times New Roman"/>
          <w:sz w:val="24"/>
          <w:szCs w:val="24"/>
        </w:rPr>
        <w:br/>
        <w:t xml:space="preserve">    for M in </w:t>
      </w:r>
      <w:proofErr w:type="spellStart"/>
      <w:r w:rsidR="00F3323D" w:rsidRPr="00F3323D">
        <w:rPr>
          <w:rFonts w:ascii="Times New Roman" w:hAnsi="Times New Roman"/>
          <w:sz w:val="24"/>
          <w:szCs w:val="24"/>
        </w:rPr>
        <w:t>M_values</w:t>
      </w:r>
      <w:proofErr w:type="spellEnd"/>
      <w:r w:rsidR="00F3323D" w:rsidRPr="00F3323D">
        <w:rPr>
          <w:rFonts w:ascii="Times New Roman" w:hAnsi="Times New Roman"/>
          <w:sz w:val="24"/>
          <w:szCs w:val="24"/>
        </w:rPr>
        <w:t>:</w:t>
      </w:r>
      <w:r w:rsidR="00F3323D" w:rsidRPr="00F3323D">
        <w:rPr>
          <w:rFonts w:ascii="Times New Roman" w:hAnsi="Times New Roman"/>
          <w:sz w:val="24"/>
          <w:szCs w:val="24"/>
        </w:rPr>
        <w:br/>
        <w:t xml:space="preserve">        </w:t>
      </w:r>
      <w:proofErr w:type="spellStart"/>
      <w:r w:rsidR="00F3323D" w:rsidRPr="00F3323D">
        <w:rPr>
          <w:rFonts w:ascii="Times New Roman" w:hAnsi="Times New Roman"/>
          <w:sz w:val="24"/>
          <w:szCs w:val="24"/>
        </w:rPr>
        <w:t>plot_results</w:t>
      </w:r>
      <w:proofErr w:type="spellEnd"/>
      <w:r w:rsidR="00F3323D" w:rsidRPr="00F3323D">
        <w:rPr>
          <w:rFonts w:ascii="Times New Roman" w:hAnsi="Times New Roman"/>
          <w:sz w:val="24"/>
          <w:szCs w:val="24"/>
        </w:rPr>
        <w:t>(N, M, results)</w:t>
      </w:r>
    </w:p>
    <w:p w14:paraId="376AA009" w14:textId="59C5BE22" w:rsidR="001F7A31" w:rsidRPr="00F3323D" w:rsidRDefault="001F7A31" w:rsidP="001F7A31">
      <w:pPr>
        <w:pStyle w:val="a7"/>
        <w:rPr>
          <w:rFonts w:ascii="Times New Roman" w:hAnsi="Times New Roman"/>
          <w:b/>
          <w:bCs/>
          <w:kern w:val="0"/>
          <w:sz w:val="20"/>
          <w:szCs w:val="20"/>
          <w:lang w:val="en-US"/>
        </w:rPr>
      </w:pPr>
    </w:p>
    <w:p w14:paraId="5A7E2141" w14:textId="108A4014" w:rsidR="00686E88" w:rsidRPr="001F7A31" w:rsidRDefault="00686E88" w:rsidP="001F7A31">
      <w:pPr>
        <w:pStyle w:val="a7"/>
        <w:rPr>
          <w:color w:val="FF0000"/>
          <w:lang w:val="en-US"/>
        </w:rPr>
      </w:pPr>
    </w:p>
    <w:p w14:paraId="38D650FC" w14:textId="77777777" w:rsidR="001839BE" w:rsidRDefault="001839BE" w:rsidP="00A238D3">
      <w:pPr>
        <w:pStyle w:val="a7"/>
        <w:ind w:firstLine="0"/>
        <w:rPr>
          <w:rFonts w:ascii="Times New Roman" w:hAnsi="Times New Roman"/>
          <w:lang w:val="en-US"/>
        </w:rPr>
      </w:pPr>
    </w:p>
    <w:p w14:paraId="6BA6EF7A" w14:textId="77777777" w:rsidR="009C54EA" w:rsidRDefault="009C54EA" w:rsidP="00A238D3">
      <w:pPr>
        <w:pStyle w:val="a7"/>
        <w:ind w:firstLine="0"/>
        <w:rPr>
          <w:rFonts w:ascii="Times New Roman" w:hAnsi="Times New Roman"/>
          <w:lang w:val="en-US"/>
        </w:rPr>
      </w:pPr>
    </w:p>
    <w:p w14:paraId="071C17EB" w14:textId="2166291D" w:rsidR="001839BE" w:rsidRDefault="009C54EA" w:rsidP="00A238D3">
      <w:pPr>
        <w:pStyle w:val="a7"/>
        <w:ind w:firstLine="0"/>
        <w:rPr>
          <w:rFonts w:ascii="Times New Roman" w:hAnsi="Times New Roman"/>
          <w:lang w:val="en-US"/>
        </w:rPr>
      </w:pPr>
      <w:r w:rsidRPr="009C54EA">
        <w:rPr>
          <w:rFonts w:ascii="Times New Roman" w:hAnsi="Times New Roman"/>
          <w:noProof/>
          <w:lang w:val="en-US"/>
        </w:rPr>
        <w:drawing>
          <wp:inline distT="0" distB="0" distL="0" distR="0" wp14:anchorId="6743EF23" wp14:editId="08EF3EED">
            <wp:extent cx="5759450" cy="2809875"/>
            <wp:effectExtent l="0" t="0" r="0" b="9525"/>
            <wp:docPr id="1454505404"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05404" name="图片 1" descr="图表, 散点图&#10;&#10;描述已自动生成"/>
                    <pic:cNvPicPr/>
                  </pic:nvPicPr>
                  <pic:blipFill>
                    <a:blip r:embed="rId54"/>
                    <a:stretch>
                      <a:fillRect/>
                    </a:stretch>
                  </pic:blipFill>
                  <pic:spPr>
                    <a:xfrm>
                      <a:off x="0" y="0"/>
                      <a:ext cx="5759450" cy="2809875"/>
                    </a:xfrm>
                    <a:prstGeom prst="rect">
                      <a:avLst/>
                    </a:prstGeom>
                  </pic:spPr>
                </pic:pic>
              </a:graphicData>
            </a:graphic>
          </wp:inline>
        </w:drawing>
      </w:r>
      <w:r w:rsidR="001839BE" w:rsidRPr="001839BE">
        <w:rPr>
          <w:rFonts w:ascii="Times New Roman" w:hAnsi="Times New Roman"/>
          <w:noProof/>
          <w:lang w:val="en-US"/>
        </w:rPr>
        <w:lastRenderedPageBreak/>
        <w:drawing>
          <wp:inline distT="0" distB="0" distL="0" distR="0" wp14:anchorId="6FE8DE8C" wp14:editId="2408CFD2">
            <wp:extent cx="5759450" cy="2938145"/>
            <wp:effectExtent l="0" t="0" r="0" b="0"/>
            <wp:docPr id="25230935"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0935" name="图片 1" descr="图表, 散点图&#10;&#10;描述已自动生成"/>
                    <pic:cNvPicPr/>
                  </pic:nvPicPr>
                  <pic:blipFill>
                    <a:blip r:embed="rId55"/>
                    <a:stretch>
                      <a:fillRect/>
                    </a:stretch>
                  </pic:blipFill>
                  <pic:spPr>
                    <a:xfrm>
                      <a:off x="0" y="0"/>
                      <a:ext cx="5759450" cy="2938145"/>
                    </a:xfrm>
                    <a:prstGeom prst="rect">
                      <a:avLst/>
                    </a:prstGeom>
                  </pic:spPr>
                </pic:pic>
              </a:graphicData>
            </a:graphic>
          </wp:inline>
        </w:drawing>
      </w:r>
    </w:p>
    <w:p w14:paraId="40A684A6" w14:textId="0168C0AE" w:rsidR="007E4918" w:rsidRDefault="007E4918" w:rsidP="00A238D3">
      <w:pPr>
        <w:pStyle w:val="a7"/>
        <w:ind w:firstLine="0"/>
        <w:rPr>
          <w:rFonts w:ascii="Times New Roman" w:hAnsi="Times New Roman"/>
          <w:lang w:val="en-US"/>
        </w:rPr>
      </w:pPr>
      <w:r w:rsidRPr="007E4918">
        <w:rPr>
          <w:rFonts w:ascii="Times New Roman" w:hAnsi="Times New Roman"/>
          <w:noProof/>
          <w:lang w:val="en-US"/>
        </w:rPr>
        <w:drawing>
          <wp:inline distT="0" distB="0" distL="0" distR="0" wp14:anchorId="2AB47C80" wp14:editId="67AE985A">
            <wp:extent cx="5759450" cy="2639060"/>
            <wp:effectExtent l="0" t="0" r="0" b="8890"/>
            <wp:docPr id="1312446632"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46632" name="图片 1" descr="图形用户界面, 应用程序&#10;&#10;描述已自动生成"/>
                    <pic:cNvPicPr/>
                  </pic:nvPicPr>
                  <pic:blipFill>
                    <a:blip r:embed="rId56"/>
                    <a:stretch>
                      <a:fillRect/>
                    </a:stretch>
                  </pic:blipFill>
                  <pic:spPr>
                    <a:xfrm>
                      <a:off x="0" y="0"/>
                      <a:ext cx="5759450" cy="2639060"/>
                    </a:xfrm>
                    <a:prstGeom prst="rect">
                      <a:avLst/>
                    </a:prstGeom>
                  </pic:spPr>
                </pic:pic>
              </a:graphicData>
            </a:graphic>
          </wp:inline>
        </w:drawing>
      </w:r>
    </w:p>
    <w:p w14:paraId="166465AC" w14:textId="78BFD8D3" w:rsidR="007E4918" w:rsidRDefault="007E4918" w:rsidP="00A238D3">
      <w:pPr>
        <w:pStyle w:val="a7"/>
        <w:ind w:firstLine="0"/>
        <w:rPr>
          <w:rFonts w:ascii="Times New Roman" w:hAnsi="Times New Roman"/>
          <w:lang w:val="en-US"/>
        </w:rPr>
      </w:pPr>
      <w:r w:rsidRPr="007E4918">
        <w:rPr>
          <w:rFonts w:ascii="Times New Roman" w:hAnsi="Times New Roman"/>
          <w:noProof/>
          <w:lang w:val="en-US"/>
        </w:rPr>
        <w:drawing>
          <wp:inline distT="0" distB="0" distL="0" distR="0" wp14:anchorId="72EE155A" wp14:editId="7DC8FB33">
            <wp:extent cx="5759450" cy="2775585"/>
            <wp:effectExtent l="0" t="0" r="0" b="5715"/>
            <wp:docPr id="1946212029"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12029" name="图片 1" descr="图形用户界面, 应用程序&#10;&#10;描述已自动生成"/>
                    <pic:cNvPicPr/>
                  </pic:nvPicPr>
                  <pic:blipFill>
                    <a:blip r:embed="rId57"/>
                    <a:stretch>
                      <a:fillRect/>
                    </a:stretch>
                  </pic:blipFill>
                  <pic:spPr>
                    <a:xfrm>
                      <a:off x="0" y="0"/>
                      <a:ext cx="5759450" cy="2775585"/>
                    </a:xfrm>
                    <a:prstGeom prst="rect">
                      <a:avLst/>
                    </a:prstGeom>
                  </pic:spPr>
                </pic:pic>
              </a:graphicData>
            </a:graphic>
          </wp:inline>
        </w:drawing>
      </w:r>
    </w:p>
    <w:p w14:paraId="2074C92A" w14:textId="30DCDB11" w:rsidR="00E027C6" w:rsidRDefault="00E027C6" w:rsidP="00E027C6">
      <w:pPr>
        <w:pStyle w:val="a7"/>
        <w:rPr>
          <w:rFonts w:ascii="Times New Roman" w:hAnsi="Times New Roman"/>
          <w:lang w:val="en-US"/>
        </w:rPr>
      </w:pPr>
      <w:r>
        <w:rPr>
          <w:rFonts w:ascii="Times New Roman" w:hAnsi="Times New Roman" w:hint="eastAsia"/>
          <w:lang w:val="en-US" w:eastAsia="zh-CN"/>
        </w:rPr>
        <w:lastRenderedPageBreak/>
        <w:t>参数八个</w:t>
      </w:r>
    </w:p>
    <w:p w14:paraId="1740149F" w14:textId="6D59934C" w:rsidR="00E027C6" w:rsidRPr="00E027C6" w:rsidRDefault="00E027C6" w:rsidP="00E027C6">
      <w:pPr>
        <w:pStyle w:val="a7"/>
        <w:rPr>
          <w:rFonts w:ascii="Times New Roman" w:hAnsi="Times New Roman"/>
          <w:lang w:val="en-US"/>
        </w:rPr>
      </w:pPr>
      <w:r w:rsidRPr="00E027C6">
        <w:rPr>
          <w:rFonts w:ascii="Times New Roman" w:hAnsi="Times New Roman"/>
          <w:lang w:val="en-US"/>
        </w:rPr>
        <w:t>[[-0.01749214 -0.</w:t>
      </w:r>
      <w:proofErr w:type="gramStart"/>
      <w:r w:rsidRPr="00E027C6">
        <w:rPr>
          <w:rFonts w:ascii="Times New Roman" w:hAnsi="Times New Roman"/>
          <w:lang w:val="en-US"/>
        </w:rPr>
        <w:t>01464767  0.00134807</w:t>
      </w:r>
      <w:proofErr w:type="gramEnd"/>
      <w:r w:rsidRPr="00E027C6">
        <w:rPr>
          <w:rFonts w:ascii="Times New Roman" w:hAnsi="Times New Roman"/>
          <w:lang w:val="en-US"/>
        </w:rPr>
        <w:t xml:space="preserve">  0.00621282 -0.00874138  0.01266745</w:t>
      </w:r>
    </w:p>
    <w:p w14:paraId="1063DA9A" w14:textId="77777777" w:rsidR="00E027C6" w:rsidRPr="00E027C6" w:rsidRDefault="00E027C6" w:rsidP="00E027C6">
      <w:pPr>
        <w:pStyle w:val="a7"/>
        <w:rPr>
          <w:rFonts w:ascii="Times New Roman" w:hAnsi="Times New Roman"/>
          <w:lang w:val="en-US"/>
        </w:rPr>
      </w:pPr>
      <w:r w:rsidRPr="00E027C6">
        <w:rPr>
          <w:rFonts w:ascii="Times New Roman" w:hAnsi="Times New Roman"/>
          <w:lang w:val="en-US"/>
        </w:rPr>
        <w:t xml:space="preserve">   0.00316747 -0.</w:t>
      </w:r>
      <w:proofErr w:type="gramStart"/>
      <w:r w:rsidRPr="00E027C6">
        <w:rPr>
          <w:rFonts w:ascii="Times New Roman" w:hAnsi="Times New Roman"/>
          <w:lang w:val="en-US"/>
        </w:rPr>
        <w:t>013634  ]</w:t>
      </w:r>
      <w:proofErr w:type="gramEnd"/>
    </w:p>
    <w:p w14:paraId="61C5FA52" w14:textId="77777777" w:rsidR="00E027C6" w:rsidRPr="00E027C6" w:rsidRDefault="00E027C6" w:rsidP="00E027C6">
      <w:pPr>
        <w:pStyle w:val="a7"/>
        <w:rPr>
          <w:rFonts w:ascii="Times New Roman" w:hAnsi="Times New Roman"/>
          <w:lang w:val="en-US"/>
        </w:rPr>
      </w:pPr>
      <w:r w:rsidRPr="00E027C6">
        <w:rPr>
          <w:rFonts w:ascii="Times New Roman" w:hAnsi="Times New Roman"/>
          <w:lang w:val="en-US"/>
        </w:rPr>
        <w:t xml:space="preserve"> [ </w:t>
      </w:r>
      <w:proofErr w:type="gramStart"/>
      <w:r w:rsidRPr="00E027C6">
        <w:rPr>
          <w:rFonts w:ascii="Times New Roman" w:hAnsi="Times New Roman"/>
          <w:lang w:val="en-US"/>
        </w:rPr>
        <w:t>0.79282827  1.12014137</w:t>
      </w:r>
      <w:proofErr w:type="gramEnd"/>
      <w:r w:rsidRPr="00E027C6">
        <w:rPr>
          <w:rFonts w:ascii="Times New Roman" w:hAnsi="Times New Roman"/>
          <w:lang w:val="en-US"/>
        </w:rPr>
        <w:t xml:space="preserve">  0.2117188   0.16506766  0.61127784 -0.06787655</w:t>
      </w:r>
    </w:p>
    <w:p w14:paraId="0320F45C" w14:textId="77777777" w:rsidR="00E027C6" w:rsidRPr="00E027C6" w:rsidRDefault="00E027C6" w:rsidP="00E027C6">
      <w:pPr>
        <w:pStyle w:val="a7"/>
        <w:rPr>
          <w:rFonts w:ascii="Times New Roman" w:hAnsi="Times New Roman"/>
          <w:lang w:val="en-US"/>
        </w:rPr>
      </w:pPr>
      <w:r w:rsidRPr="00E027C6">
        <w:rPr>
          <w:rFonts w:ascii="Times New Roman" w:hAnsi="Times New Roman"/>
          <w:lang w:val="en-US"/>
        </w:rPr>
        <w:t xml:space="preserve">   </w:t>
      </w:r>
      <w:proofErr w:type="gramStart"/>
      <w:r w:rsidRPr="00E027C6">
        <w:rPr>
          <w:rFonts w:ascii="Times New Roman" w:hAnsi="Times New Roman"/>
          <w:lang w:val="en-US"/>
        </w:rPr>
        <w:t>0.43113959  0.70651723</w:t>
      </w:r>
      <w:proofErr w:type="gramEnd"/>
      <w:r w:rsidRPr="00E027C6">
        <w:rPr>
          <w:rFonts w:ascii="Times New Roman" w:hAnsi="Times New Roman"/>
          <w:lang w:val="en-US"/>
        </w:rPr>
        <w:t>]]</w:t>
      </w:r>
    </w:p>
    <w:p w14:paraId="224B155C" w14:textId="77777777" w:rsidR="00E027C6" w:rsidRPr="00E027C6" w:rsidRDefault="00E027C6" w:rsidP="00E027C6">
      <w:pPr>
        <w:pStyle w:val="a7"/>
        <w:rPr>
          <w:rFonts w:ascii="Times New Roman" w:hAnsi="Times New Roman"/>
          <w:lang w:val="en-US"/>
        </w:rPr>
      </w:pPr>
      <w:r w:rsidRPr="00E027C6">
        <w:rPr>
          <w:rFonts w:ascii="Times New Roman" w:hAnsi="Times New Roman"/>
          <w:lang w:val="en-US"/>
        </w:rPr>
        <w:t>[-0.01749214 -0.</w:t>
      </w:r>
      <w:proofErr w:type="gramStart"/>
      <w:r w:rsidRPr="00E027C6">
        <w:rPr>
          <w:rFonts w:ascii="Times New Roman" w:hAnsi="Times New Roman"/>
          <w:lang w:val="en-US"/>
        </w:rPr>
        <w:t>01464767  0.00134807</w:t>
      </w:r>
      <w:proofErr w:type="gramEnd"/>
      <w:r w:rsidRPr="00E027C6">
        <w:rPr>
          <w:rFonts w:ascii="Times New Roman" w:hAnsi="Times New Roman"/>
          <w:lang w:val="en-US"/>
        </w:rPr>
        <w:t xml:space="preserve">  0.00621282 -0.00874138  0.01266745</w:t>
      </w:r>
    </w:p>
    <w:p w14:paraId="7A521C7F" w14:textId="357F3D25" w:rsidR="00E027C6" w:rsidRDefault="00E027C6" w:rsidP="00E027C6">
      <w:pPr>
        <w:pStyle w:val="a7"/>
        <w:ind w:firstLine="0"/>
        <w:rPr>
          <w:rFonts w:ascii="Times New Roman" w:hAnsi="Times New Roman"/>
          <w:lang w:val="en-US"/>
        </w:rPr>
      </w:pPr>
      <w:r w:rsidRPr="00E027C6">
        <w:rPr>
          <w:rFonts w:ascii="Times New Roman" w:hAnsi="Times New Roman"/>
          <w:lang w:val="en-US"/>
        </w:rPr>
        <w:t xml:space="preserve">  0.00316747 -0.</w:t>
      </w:r>
      <w:proofErr w:type="gramStart"/>
      <w:r w:rsidRPr="00E027C6">
        <w:rPr>
          <w:rFonts w:ascii="Times New Roman" w:hAnsi="Times New Roman"/>
          <w:lang w:val="en-US"/>
        </w:rPr>
        <w:t>013634  ]</w:t>
      </w:r>
      <w:proofErr w:type="gramEnd"/>
    </w:p>
    <w:p w14:paraId="72974644" w14:textId="77777777" w:rsidR="00296231" w:rsidRDefault="00296231" w:rsidP="00E027C6">
      <w:pPr>
        <w:pStyle w:val="a7"/>
        <w:ind w:firstLine="0"/>
        <w:rPr>
          <w:rFonts w:ascii="Times New Roman" w:hAnsi="Times New Roman"/>
          <w:lang w:val="en-US"/>
        </w:rPr>
      </w:pPr>
    </w:p>
    <w:p w14:paraId="7BE55D28" w14:textId="77777777" w:rsidR="00296231" w:rsidRPr="00296231" w:rsidRDefault="00296231" w:rsidP="00296231">
      <w:pPr>
        <w:pStyle w:val="a7"/>
        <w:rPr>
          <w:rFonts w:ascii="Times New Roman" w:hAnsi="Times New Roman"/>
          <w:lang w:val="en-US"/>
        </w:rPr>
      </w:pPr>
      <w:proofErr w:type="spellStart"/>
      <w:r w:rsidRPr="00296231">
        <w:rPr>
          <w:rFonts w:ascii="Times New Roman" w:hAnsi="Times New Roman" w:hint="eastAsia"/>
          <w:lang w:val="en-US"/>
        </w:rPr>
        <w:t>卡方分布检验的</w:t>
      </w:r>
      <w:proofErr w:type="spellEnd"/>
      <w:r w:rsidRPr="00296231">
        <w:rPr>
          <w:rFonts w:ascii="Times New Roman" w:hAnsi="Times New Roman" w:hint="eastAsia"/>
          <w:lang w:val="en-US"/>
        </w:rPr>
        <w:t xml:space="preserve"> P </w:t>
      </w:r>
      <w:r w:rsidRPr="00296231">
        <w:rPr>
          <w:rFonts w:ascii="Times New Roman" w:hAnsi="Times New Roman" w:hint="eastAsia"/>
          <w:lang w:val="en-US"/>
        </w:rPr>
        <w:t>值</w:t>
      </w:r>
      <w:r w:rsidRPr="00296231">
        <w:rPr>
          <w:rFonts w:ascii="Times New Roman" w:hAnsi="Times New Roman" w:hint="eastAsia"/>
          <w:lang w:val="en-US"/>
        </w:rPr>
        <w:t>= 0.07648991644906711</w:t>
      </w:r>
    </w:p>
    <w:p w14:paraId="2933B8C0" w14:textId="77777777" w:rsidR="00296231" w:rsidRPr="00296231" w:rsidRDefault="00296231" w:rsidP="00296231">
      <w:pPr>
        <w:pStyle w:val="a7"/>
        <w:rPr>
          <w:rFonts w:ascii="Times New Roman" w:hAnsi="Times New Roman"/>
          <w:lang w:val="en-US"/>
        </w:rPr>
      </w:pPr>
      <w:r w:rsidRPr="00296231">
        <w:rPr>
          <w:rFonts w:ascii="Times New Roman" w:hAnsi="Times New Roman" w:hint="eastAsia"/>
          <w:lang w:val="en-US"/>
        </w:rPr>
        <w:t xml:space="preserve">Wald </w:t>
      </w:r>
      <w:proofErr w:type="spellStart"/>
      <w:r w:rsidRPr="00296231">
        <w:rPr>
          <w:rFonts w:ascii="Times New Roman" w:hAnsi="Times New Roman" w:hint="eastAsia"/>
          <w:lang w:val="en-US"/>
        </w:rPr>
        <w:t>检验的</w:t>
      </w:r>
      <w:proofErr w:type="spellEnd"/>
      <w:r w:rsidRPr="00296231">
        <w:rPr>
          <w:rFonts w:ascii="Times New Roman" w:hAnsi="Times New Roman" w:hint="eastAsia"/>
          <w:lang w:val="en-US"/>
        </w:rPr>
        <w:t xml:space="preserve"> P </w:t>
      </w:r>
      <w:r w:rsidRPr="00296231">
        <w:rPr>
          <w:rFonts w:ascii="Times New Roman" w:hAnsi="Times New Roman" w:hint="eastAsia"/>
          <w:lang w:val="en-US"/>
        </w:rPr>
        <w:t>值</w:t>
      </w:r>
      <w:r w:rsidRPr="00296231">
        <w:rPr>
          <w:rFonts w:ascii="Times New Roman" w:hAnsi="Times New Roman" w:hint="eastAsia"/>
          <w:lang w:val="en-US"/>
        </w:rPr>
        <w:t>= 0.8990734189851131</w:t>
      </w:r>
    </w:p>
    <w:p w14:paraId="404362E9" w14:textId="77777777" w:rsidR="00296231" w:rsidRPr="00296231" w:rsidRDefault="00296231" w:rsidP="00296231">
      <w:pPr>
        <w:pStyle w:val="a7"/>
        <w:rPr>
          <w:rFonts w:ascii="Times New Roman" w:hAnsi="Times New Roman"/>
          <w:lang w:val="en-US"/>
        </w:rPr>
      </w:pPr>
      <w:r w:rsidRPr="00296231">
        <w:rPr>
          <w:rFonts w:ascii="Times New Roman" w:hAnsi="Times New Roman" w:hint="eastAsia"/>
          <w:lang w:val="en-US"/>
        </w:rPr>
        <w:t xml:space="preserve">LR </w:t>
      </w:r>
      <w:proofErr w:type="spellStart"/>
      <w:r w:rsidRPr="00296231">
        <w:rPr>
          <w:rFonts w:ascii="Times New Roman" w:hAnsi="Times New Roman" w:hint="eastAsia"/>
          <w:lang w:val="en-US"/>
        </w:rPr>
        <w:t>检验的</w:t>
      </w:r>
      <w:proofErr w:type="spellEnd"/>
      <w:r w:rsidRPr="00296231">
        <w:rPr>
          <w:rFonts w:ascii="Times New Roman" w:hAnsi="Times New Roman" w:hint="eastAsia"/>
          <w:lang w:val="en-US"/>
        </w:rPr>
        <w:t xml:space="preserve"> P </w:t>
      </w:r>
      <w:r w:rsidRPr="00296231">
        <w:rPr>
          <w:rFonts w:ascii="Times New Roman" w:hAnsi="Times New Roman" w:hint="eastAsia"/>
          <w:lang w:val="en-US"/>
        </w:rPr>
        <w:t>值</w:t>
      </w:r>
      <w:r w:rsidRPr="00296231">
        <w:rPr>
          <w:rFonts w:ascii="Times New Roman" w:hAnsi="Times New Roman" w:hint="eastAsia"/>
          <w:lang w:val="en-US"/>
        </w:rPr>
        <w:t>= 0.3320965421241103</w:t>
      </w:r>
    </w:p>
    <w:p w14:paraId="74365138" w14:textId="77777777" w:rsidR="00296231" w:rsidRPr="00296231" w:rsidRDefault="00296231" w:rsidP="00296231">
      <w:pPr>
        <w:pStyle w:val="a7"/>
        <w:rPr>
          <w:rFonts w:ascii="Times New Roman" w:hAnsi="Times New Roman"/>
          <w:lang w:val="en-US"/>
        </w:rPr>
      </w:pPr>
      <w:r w:rsidRPr="00296231">
        <w:rPr>
          <w:rFonts w:ascii="Times New Roman" w:hAnsi="Times New Roman" w:hint="eastAsia"/>
          <w:lang w:val="en-US"/>
        </w:rPr>
        <w:t xml:space="preserve">LR </w:t>
      </w:r>
      <w:proofErr w:type="spellStart"/>
      <w:r w:rsidRPr="00296231">
        <w:rPr>
          <w:rFonts w:ascii="Times New Roman" w:hAnsi="Times New Roman" w:hint="eastAsia"/>
          <w:lang w:val="en-US"/>
        </w:rPr>
        <w:t>检验的</w:t>
      </w:r>
      <w:proofErr w:type="spellEnd"/>
      <w:r w:rsidRPr="00296231">
        <w:rPr>
          <w:rFonts w:ascii="Times New Roman" w:hAnsi="Times New Roman" w:hint="eastAsia"/>
          <w:lang w:val="en-US"/>
        </w:rPr>
        <w:t xml:space="preserve"> P </w:t>
      </w:r>
      <w:r w:rsidRPr="00296231">
        <w:rPr>
          <w:rFonts w:ascii="Times New Roman" w:hAnsi="Times New Roman" w:hint="eastAsia"/>
          <w:lang w:val="en-US"/>
        </w:rPr>
        <w:t>值</w:t>
      </w:r>
      <w:r w:rsidRPr="00296231">
        <w:rPr>
          <w:rFonts w:ascii="Times New Roman" w:hAnsi="Times New Roman" w:hint="eastAsia"/>
          <w:lang w:val="en-US"/>
        </w:rPr>
        <w:t>= 0.6248361358833479</w:t>
      </w:r>
    </w:p>
    <w:p w14:paraId="62D6C39C" w14:textId="77777777" w:rsidR="00296231" w:rsidRPr="00296231" w:rsidRDefault="00296231" w:rsidP="00296231">
      <w:pPr>
        <w:pStyle w:val="a7"/>
        <w:rPr>
          <w:rFonts w:ascii="Times New Roman" w:hAnsi="Times New Roman"/>
          <w:lang w:val="en-US"/>
        </w:rPr>
      </w:pPr>
      <w:r w:rsidRPr="00296231">
        <w:rPr>
          <w:rFonts w:ascii="Times New Roman" w:hAnsi="Times New Roman"/>
          <w:lang w:val="en-US"/>
        </w:rPr>
        <w:t>Wald Test1, Wald Test</w:t>
      </w:r>
      <w:proofErr w:type="gramStart"/>
      <w:r w:rsidRPr="00296231">
        <w:rPr>
          <w:rFonts w:ascii="Times New Roman" w:hAnsi="Times New Roman"/>
          <w:lang w:val="en-US"/>
        </w:rPr>
        <w:t xml:space="preserve">2,   </w:t>
      </w:r>
      <w:proofErr w:type="gramEnd"/>
      <w:r w:rsidRPr="00296231">
        <w:rPr>
          <w:rFonts w:ascii="Times New Roman" w:hAnsi="Times New Roman"/>
          <w:lang w:val="en-US"/>
        </w:rPr>
        <w:t xml:space="preserve"> LR Test,    LM Test</w:t>
      </w:r>
    </w:p>
    <w:p w14:paraId="641B11A9" w14:textId="77777777" w:rsidR="00296231" w:rsidRPr="00296231" w:rsidRDefault="00296231" w:rsidP="00296231">
      <w:pPr>
        <w:pStyle w:val="a7"/>
        <w:rPr>
          <w:rFonts w:ascii="Times New Roman" w:hAnsi="Times New Roman"/>
          <w:lang w:val="en-US"/>
        </w:rPr>
      </w:pPr>
      <w:r w:rsidRPr="00296231">
        <w:rPr>
          <w:rFonts w:ascii="Times New Roman" w:hAnsi="Times New Roman"/>
          <w:lang w:val="en-US"/>
        </w:rPr>
        <w:t xml:space="preserve">  14.20851,    0.32292,    9.12215,    6.20003</w:t>
      </w:r>
    </w:p>
    <w:p w14:paraId="575D57CB" w14:textId="7D816000" w:rsidR="00296231" w:rsidRDefault="00296231" w:rsidP="00296231">
      <w:pPr>
        <w:pStyle w:val="a7"/>
        <w:ind w:firstLine="0"/>
        <w:rPr>
          <w:rFonts w:ascii="Times New Roman" w:hAnsi="Times New Roman"/>
          <w:lang w:val="en-US"/>
        </w:rPr>
      </w:pPr>
      <w:r w:rsidRPr="00296231">
        <w:rPr>
          <w:rFonts w:ascii="Times New Roman" w:hAnsi="Times New Roman"/>
          <w:lang w:val="en-US"/>
        </w:rPr>
        <w:t xml:space="preserve">   0.07649,    0.89907,    0.33210,    0.62484</w:t>
      </w:r>
    </w:p>
    <w:p w14:paraId="2FCD258B"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[178 rows x 5 columns]</w:t>
      </w:r>
    </w:p>
    <w:p w14:paraId="6C261B49"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 xml:space="preserve">         date      stk1      stk2      stk3      stk4      stk5</w:t>
      </w:r>
    </w:p>
    <w:p w14:paraId="0CF1BEE7" w14:textId="77777777" w:rsidR="001F7A31" w:rsidRPr="001F7A31" w:rsidRDefault="001F7A31" w:rsidP="001F7A31">
      <w:pPr>
        <w:pStyle w:val="a7"/>
        <w:rPr>
          <w:rFonts w:ascii="Times New Roman" w:hAnsi="Times New Roman"/>
          <w:lang w:val="en-US"/>
        </w:rPr>
      </w:pPr>
      <w:proofErr w:type="gramStart"/>
      <w:r w:rsidRPr="001F7A31">
        <w:rPr>
          <w:rFonts w:ascii="Times New Roman" w:hAnsi="Times New Roman"/>
          <w:lang w:val="en-US"/>
        </w:rPr>
        <w:t>0  2000</w:t>
      </w:r>
      <w:proofErr w:type="gramEnd"/>
      <w:r w:rsidRPr="001F7A31">
        <w:rPr>
          <w:rFonts w:ascii="Times New Roman" w:hAnsi="Times New Roman"/>
          <w:lang w:val="en-US"/>
        </w:rPr>
        <w:t>-02-29 -0.063087  0.043711  0.083332 -0.007463 -0.011398</w:t>
      </w:r>
    </w:p>
    <w:p w14:paraId="31354F4D" w14:textId="77777777" w:rsidR="001F7A31" w:rsidRPr="001F7A31" w:rsidRDefault="001F7A31" w:rsidP="001F7A31">
      <w:pPr>
        <w:pStyle w:val="a7"/>
        <w:rPr>
          <w:rFonts w:ascii="Times New Roman" w:hAnsi="Times New Roman"/>
          <w:lang w:val="en-US"/>
        </w:rPr>
      </w:pPr>
      <w:proofErr w:type="gramStart"/>
      <w:r w:rsidRPr="001F7A31">
        <w:rPr>
          <w:rFonts w:ascii="Times New Roman" w:hAnsi="Times New Roman"/>
          <w:lang w:val="en-US"/>
        </w:rPr>
        <w:t>1  2000</w:t>
      </w:r>
      <w:proofErr w:type="gramEnd"/>
      <w:r w:rsidRPr="001F7A31">
        <w:rPr>
          <w:rFonts w:ascii="Times New Roman" w:hAnsi="Times New Roman"/>
          <w:lang w:val="en-US"/>
        </w:rPr>
        <w:t>-04-28 -0.013070 -0.024232 -0.043117 -0.029886  0.036348</w:t>
      </w:r>
    </w:p>
    <w:p w14:paraId="65301D54" w14:textId="77777777" w:rsidR="001F7A31" w:rsidRPr="001F7A31" w:rsidRDefault="001F7A31" w:rsidP="001F7A31">
      <w:pPr>
        <w:pStyle w:val="a7"/>
        <w:rPr>
          <w:rFonts w:ascii="Times New Roman" w:hAnsi="Times New Roman"/>
          <w:lang w:val="en-US"/>
        </w:rPr>
      </w:pPr>
      <w:proofErr w:type="gramStart"/>
      <w:r w:rsidRPr="001F7A31">
        <w:rPr>
          <w:rFonts w:ascii="Times New Roman" w:hAnsi="Times New Roman"/>
          <w:lang w:val="en-US"/>
        </w:rPr>
        <w:t>2  2000</w:t>
      </w:r>
      <w:proofErr w:type="gramEnd"/>
      <w:r w:rsidRPr="001F7A31">
        <w:rPr>
          <w:rFonts w:ascii="Times New Roman" w:hAnsi="Times New Roman"/>
          <w:lang w:val="en-US"/>
        </w:rPr>
        <w:t>-10-31 -0.011567  0.029510 -0.053714  0.069892  0.034196</w:t>
      </w:r>
    </w:p>
    <w:p w14:paraId="01E20FFD" w14:textId="77777777" w:rsidR="001F7A31" w:rsidRPr="001F7A31" w:rsidRDefault="001F7A31" w:rsidP="001F7A31">
      <w:pPr>
        <w:pStyle w:val="a7"/>
        <w:rPr>
          <w:rFonts w:ascii="Times New Roman" w:hAnsi="Times New Roman"/>
          <w:lang w:val="en-US"/>
        </w:rPr>
      </w:pPr>
      <w:proofErr w:type="gramStart"/>
      <w:r w:rsidRPr="001F7A31">
        <w:rPr>
          <w:rFonts w:ascii="Times New Roman" w:hAnsi="Times New Roman"/>
          <w:lang w:val="en-US"/>
        </w:rPr>
        <w:t>3  2000</w:t>
      </w:r>
      <w:proofErr w:type="gramEnd"/>
      <w:r w:rsidRPr="001F7A31">
        <w:rPr>
          <w:rFonts w:ascii="Times New Roman" w:hAnsi="Times New Roman"/>
          <w:lang w:val="en-US"/>
        </w:rPr>
        <w:t>-12-29 -0.066884 -0.010425  0.052644  0.043894 -0.064668</w:t>
      </w:r>
    </w:p>
    <w:p w14:paraId="588C02AC" w14:textId="77777777" w:rsidR="001F7A31" w:rsidRPr="001F7A31" w:rsidRDefault="001F7A31" w:rsidP="001F7A31">
      <w:pPr>
        <w:pStyle w:val="a7"/>
        <w:rPr>
          <w:rFonts w:ascii="Times New Roman" w:hAnsi="Times New Roman"/>
          <w:lang w:val="en-US"/>
        </w:rPr>
      </w:pPr>
      <w:proofErr w:type="gramStart"/>
      <w:r w:rsidRPr="001F7A31">
        <w:rPr>
          <w:rFonts w:ascii="Times New Roman" w:hAnsi="Times New Roman"/>
          <w:lang w:val="en-US"/>
        </w:rPr>
        <w:t>4  2001</w:t>
      </w:r>
      <w:proofErr w:type="gramEnd"/>
      <w:r w:rsidRPr="001F7A31">
        <w:rPr>
          <w:rFonts w:ascii="Times New Roman" w:hAnsi="Times New Roman"/>
          <w:lang w:val="en-US"/>
        </w:rPr>
        <w:t>-02-28  0.009732 -0.053135 -0.032102  0.084481 -0.061251</w:t>
      </w:r>
    </w:p>
    <w:p w14:paraId="0E4F6F4F" w14:textId="77777777" w:rsidR="001F7A31" w:rsidRPr="001F7A31" w:rsidRDefault="001F7A31" w:rsidP="001F7A31">
      <w:pPr>
        <w:pStyle w:val="a7"/>
        <w:rPr>
          <w:rFonts w:ascii="Times New Roman" w:hAnsi="Times New Roman"/>
          <w:lang w:val="en-US"/>
        </w:rPr>
      </w:pPr>
      <w:proofErr w:type="gramStart"/>
      <w:r w:rsidRPr="001F7A31">
        <w:rPr>
          <w:rFonts w:ascii="Times New Roman" w:hAnsi="Times New Roman"/>
          <w:lang w:val="en-US"/>
        </w:rPr>
        <w:t>5  2001</w:t>
      </w:r>
      <w:proofErr w:type="gramEnd"/>
      <w:r w:rsidRPr="001F7A31">
        <w:rPr>
          <w:rFonts w:ascii="Times New Roman" w:hAnsi="Times New Roman"/>
          <w:lang w:val="en-US"/>
        </w:rPr>
        <w:t>-06-29 -0.028866  0.063605  0.038715 -0.058173 -0.056505</w:t>
      </w:r>
    </w:p>
    <w:p w14:paraId="186DE69E" w14:textId="77777777" w:rsidR="001F7A31" w:rsidRPr="001F7A31" w:rsidRDefault="001F7A31" w:rsidP="001F7A31">
      <w:pPr>
        <w:pStyle w:val="a7"/>
        <w:rPr>
          <w:rFonts w:ascii="Times New Roman" w:hAnsi="Times New Roman"/>
          <w:lang w:val="en-US"/>
        </w:rPr>
      </w:pPr>
      <w:proofErr w:type="gramStart"/>
      <w:r w:rsidRPr="001F7A31">
        <w:rPr>
          <w:rFonts w:ascii="Times New Roman" w:hAnsi="Times New Roman"/>
          <w:lang w:val="en-US"/>
        </w:rPr>
        <w:t>6  2001</w:t>
      </w:r>
      <w:proofErr w:type="gramEnd"/>
      <w:r w:rsidRPr="001F7A31">
        <w:rPr>
          <w:rFonts w:ascii="Times New Roman" w:hAnsi="Times New Roman"/>
          <w:lang w:val="en-US"/>
        </w:rPr>
        <w:t>-08-31  0.034476 -0.055936 -0.081106 -0.036248 -0.084451</w:t>
      </w:r>
    </w:p>
    <w:p w14:paraId="4B3508B9" w14:textId="77777777" w:rsidR="001F7A31" w:rsidRPr="001F7A31" w:rsidRDefault="001F7A31" w:rsidP="001F7A31">
      <w:pPr>
        <w:pStyle w:val="a7"/>
        <w:rPr>
          <w:rFonts w:ascii="Times New Roman" w:hAnsi="Times New Roman"/>
          <w:lang w:val="en-US"/>
        </w:rPr>
      </w:pPr>
      <w:proofErr w:type="gramStart"/>
      <w:r w:rsidRPr="001F7A31">
        <w:rPr>
          <w:rFonts w:ascii="Times New Roman" w:hAnsi="Times New Roman"/>
          <w:lang w:val="en-US"/>
        </w:rPr>
        <w:t>7  2001</w:t>
      </w:r>
      <w:proofErr w:type="gramEnd"/>
      <w:r w:rsidRPr="001F7A31">
        <w:rPr>
          <w:rFonts w:ascii="Times New Roman" w:hAnsi="Times New Roman"/>
          <w:lang w:val="en-US"/>
        </w:rPr>
        <w:t>-11-30  0.062079  0.055620  0.018028 -0.013673 -0.028647</w:t>
      </w:r>
    </w:p>
    <w:p w14:paraId="4C9C8C6E" w14:textId="77777777" w:rsidR="001F7A31" w:rsidRPr="001F7A31" w:rsidRDefault="001F7A31" w:rsidP="001F7A31">
      <w:pPr>
        <w:pStyle w:val="a7"/>
        <w:rPr>
          <w:rFonts w:ascii="Times New Roman" w:hAnsi="Times New Roman"/>
          <w:lang w:val="en-US"/>
        </w:rPr>
      </w:pPr>
      <w:proofErr w:type="gramStart"/>
      <w:r w:rsidRPr="001F7A31">
        <w:rPr>
          <w:rFonts w:ascii="Times New Roman" w:hAnsi="Times New Roman"/>
          <w:lang w:val="en-US"/>
        </w:rPr>
        <w:t>8  2002</w:t>
      </w:r>
      <w:proofErr w:type="gramEnd"/>
      <w:r w:rsidRPr="001F7A31">
        <w:rPr>
          <w:rFonts w:ascii="Times New Roman" w:hAnsi="Times New Roman"/>
          <w:lang w:val="en-US"/>
        </w:rPr>
        <w:t>-07-31 -0.048518 -0.061196 -0.001832 -0.024130  0.000666</w:t>
      </w:r>
    </w:p>
    <w:p w14:paraId="2CC42F07" w14:textId="77777777" w:rsidR="001F7A31" w:rsidRPr="001F7A31" w:rsidRDefault="001F7A31" w:rsidP="001F7A31">
      <w:pPr>
        <w:pStyle w:val="a7"/>
        <w:rPr>
          <w:rFonts w:ascii="Times New Roman" w:hAnsi="Times New Roman"/>
          <w:lang w:val="en-US"/>
        </w:rPr>
      </w:pPr>
      <w:proofErr w:type="gramStart"/>
      <w:r w:rsidRPr="001F7A31">
        <w:rPr>
          <w:rFonts w:ascii="Times New Roman" w:hAnsi="Times New Roman"/>
          <w:lang w:val="en-US"/>
        </w:rPr>
        <w:t>9  2002</w:t>
      </w:r>
      <w:proofErr w:type="gramEnd"/>
      <w:r w:rsidRPr="001F7A31">
        <w:rPr>
          <w:rFonts w:ascii="Times New Roman" w:hAnsi="Times New Roman"/>
          <w:lang w:val="en-US"/>
        </w:rPr>
        <w:t>-08-30 -0.001631 -0.029559  0.057600 -0.027512  0.025651</w:t>
      </w:r>
    </w:p>
    <w:p w14:paraId="7D4CFBED"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10 2002-10-31 -0.066101 -0.036905 -0.079893 -0.023025 -0.061397</w:t>
      </w:r>
    </w:p>
    <w:p w14:paraId="0D69B1E1"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11 2003-02-</w:t>
      </w:r>
      <w:proofErr w:type="gramStart"/>
      <w:r w:rsidRPr="001F7A31">
        <w:rPr>
          <w:rFonts w:ascii="Times New Roman" w:hAnsi="Times New Roman"/>
          <w:lang w:val="en-US"/>
        </w:rPr>
        <w:t>28  0.006198</w:t>
      </w:r>
      <w:proofErr w:type="gramEnd"/>
      <w:r w:rsidRPr="001F7A31">
        <w:rPr>
          <w:rFonts w:ascii="Times New Roman" w:hAnsi="Times New Roman"/>
          <w:lang w:val="en-US"/>
        </w:rPr>
        <w:t xml:space="preserve">  0.011696  0.019098  0.041090 -0.031444</w:t>
      </w:r>
    </w:p>
    <w:p w14:paraId="2AD9C51A"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12 2003-05-</w:t>
      </w:r>
      <w:proofErr w:type="gramStart"/>
      <w:r w:rsidRPr="001F7A31">
        <w:rPr>
          <w:rFonts w:ascii="Times New Roman" w:hAnsi="Times New Roman"/>
          <w:lang w:val="en-US"/>
        </w:rPr>
        <w:t>30  0.082203</w:t>
      </w:r>
      <w:proofErr w:type="gramEnd"/>
      <w:r w:rsidRPr="001F7A31">
        <w:rPr>
          <w:rFonts w:ascii="Times New Roman" w:hAnsi="Times New Roman"/>
          <w:lang w:val="en-US"/>
        </w:rPr>
        <w:t xml:space="preserve">  0.046340 -0.024601  0.034924  0.009608</w:t>
      </w:r>
    </w:p>
    <w:p w14:paraId="7F6B5168"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13 2003-07-31 -0.045120 -0.025318 -0.063044 -0.046520 -0.044247</w:t>
      </w:r>
    </w:p>
    <w:p w14:paraId="531EF040"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14 2003-11-28 -0.</w:t>
      </w:r>
      <w:proofErr w:type="gramStart"/>
      <w:r w:rsidRPr="001F7A31">
        <w:rPr>
          <w:rFonts w:ascii="Times New Roman" w:hAnsi="Times New Roman"/>
          <w:lang w:val="en-US"/>
        </w:rPr>
        <w:t>054210  0.069819</w:t>
      </w:r>
      <w:proofErr w:type="gramEnd"/>
      <w:r w:rsidRPr="001F7A31">
        <w:rPr>
          <w:rFonts w:ascii="Times New Roman" w:hAnsi="Times New Roman"/>
          <w:lang w:val="en-US"/>
        </w:rPr>
        <w:t xml:space="preserve"> -0.026492  0.076755  0.029058</w:t>
      </w:r>
    </w:p>
    <w:p w14:paraId="64F3AFA0"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15 2004-09-</w:t>
      </w:r>
      <w:proofErr w:type="gramStart"/>
      <w:r w:rsidRPr="001F7A31">
        <w:rPr>
          <w:rFonts w:ascii="Times New Roman" w:hAnsi="Times New Roman"/>
          <w:lang w:val="en-US"/>
        </w:rPr>
        <w:t>30  0.046968</w:t>
      </w:r>
      <w:proofErr w:type="gramEnd"/>
      <w:r w:rsidRPr="001F7A31">
        <w:rPr>
          <w:rFonts w:ascii="Times New Roman" w:hAnsi="Times New Roman"/>
          <w:lang w:val="en-US"/>
        </w:rPr>
        <w:t xml:space="preserve">  0.092475  0.019944 -0.012552  0.000000</w:t>
      </w:r>
    </w:p>
    <w:p w14:paraId="73A567EF"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16 2006-02-</w:t>
      </w:r>
      <w:proofErr w:type="gramStart"/>
      <w:r w:rsidRPr="001F7A31">
        <w:rPr>
          <w:rFonts w:ascii="Times New Roman" w:hAnsi="Times New Roman"/>
          <w:lang w:val="en-US"/>
        </w:rPr>
        <w:t>28  0.070725</w:t>
      </w:r>
      <w:proofErr w:type="gramEnd"/>
      <w:r w:rsidRPr="001F7A31">
        <w:rPr>
          <w:rFonts w:ascii="Times New Roman" w:hAnsi="Times New Roman"/>
          <w:lang w:val="en-US"/>
        </w:rPr>
        <w:t xml:space="preserve">  0.010695 -0.008265  0.015666  0.074333</w:t>
      </w:r>
    </w:p>
    <w:p w14:paraId="2B9141B9"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17 2009-04-30 -0.</w:t>
      </w:r>
      <w:proofErr w:type="gramStart"/>
      <w:r w:rsidRPr="001F7A31">
        <w:rPr>
          <w:rFonts w:ascii="Times New Roman" w:hAnsi="Times New Roman"/>
          <w:lang w:val="en-US"/>
        </w:rPr>
        <w:t>054927  0.074324</w:t>
      </w:r>
      <w:proofErr w:type="gramEnd"/>
      <w:r w:rsidRPr="001F7A31">
        <w:rPr>
          <w:rFonts w:ascii="Times New Roman" w:hAnsi="Times New Roman"/>
          <w:lang w:val="en-US"/>
        </w:rPr>
        <w:t xml:space="preserve">  0.018692 -0.004684  0.023560</w:t>
      </w:r>
    </w:p>
    <w:p w14:paraId="7E932075"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18 2010-12-31 -0.</w:t>
      </w:r>
      <w:proofErr w:type="gramStart"/>
      <w:r w:rsidRPr="001F7A31">
        <w:rPr>
          <w:rFonts w:ascii="Times New Roman" w:hAnsi="Times New Roman"/>
          <w:lang w:val="en-US"/>
        </w:rPr>
        <w:t>035293  0.010471</w:t>
      </w:r>
      <w:proofErr w:type="gramEnd"/>
      <w:r w:rsidRPr="001F7A31">
        <w:rPr>
          <w:rFonts w:ascii="Times New Roman" w:hAnsi="Times New Roman"/>
          <w:lang w:val="en-US"/>
        </w:rPr>
        <w:t xml:space="preserve"> -0.035121  0.044390 -0.037295</w:t>
      </w:r>
    </w:p>
    <w:p w14:paraId="6D5128EE"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19 2011-10-</w:t>
      </w:r>
      <w:proofErr w:type="gramStart"/>
      <w:r w:rsidRPr="001F7A31">
        <w:rPr>
          <w:rFonts w:ascii="Times New Roman" w:hAnsi="Times New Roman"/>
          <w:lang w:val="en-US"/>
        </w:rPr>
        <w:t>31  0.041359</w:t>
      </w:r>
      <w:proofErr w:type="gramEnd"/>
      <w:r w:rsidRPr="001F7A31">
        <w:rPr>
          <w:rFonts w:ascii="Times New Roman" w:hAnsi="Times New Roman"/>
          <w:lang w:val="en-US"/>
        </w:rPr>
        <w:t xml:space="preserve"> -0.052751 -0.014297  0.000000  0.051044</w:t>
      </w:r>
    </w:p>
    <w:p w14:paraId="5D9C1930"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20 2012-09-28 -0.</w:t>
      </w:r>
      <w:proofErr w:type="gramStart"/>
      <w:r w:rsidRPr="001F7A31">
        <w:rPr>
          <w:rFonts w:ascii="Times New Roman" w:hAnsi="Times New Roman"/>
          <w:lang w:val="en-US"/>
        </w:rPr>
        <w:t>022473  0.010038</w:t>
      </w:r>
      <w:proofErr w:type="gramEnd"/>
      <w:r w:rsidRPr="001F7A31">
        <w:rPr>
          <w:rFonts w:ascii="Times New Roman" w:hAnsi="Times New Roman"/>
          <w:lang w:val="en-US"/>
        </w:rPr>
        <w:t xml:space="preserve">  0.012922  0.000000 -0.077638</w:t>
      </w:r>
    </w:p>
    <w:p w14:paraId="487F217A"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21 2013-11-</w:t>
      </w:r>
      <w:proofErr w:type="gramStart"/>
      <w:r w:rsidRPr="001F7A31">
        <w:rPr>
          <w:rFonts w:ascii="Times New Roman" w:hAnsi="Times New Roman"/>
          <w:lang w:val="en-US"/>
        </w:rPr>
        <w:t>29  0.055229</w:t>
      </w:r>
      <w:proofErr w:type="gramEnd"/>
      <w:r w:rsidRPr="001F7A31">
        <w:rPr>
          <w:rFonts w:ascii="Times New Roman" w:hAnsi="Times New Roman"/>
          <w:lang w:val="en-US"/>
        </w:rPr>
        <w:t xml:space="preserve">  0.097321  0.010840  0.021471 -0.021819</w:t>
      </w:r>
    </w:p>
    <w:p w14:paraId="50341365"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22 2014-04-30 -0.023430 -0.081856 -0.</w:t>
      </w:r>
      <w:proofErr w:type="gramStart"/>
      <w:r w:rsidRPr="001F7A31">
        <w:rPr>
          <w:rFonts w:ascii="Times New Roman" w:hAnsi="Times New Roman"/>
          <w:lang w:val="en-US"/>
        </w:rPr>
        <w:t>022045  0.071500</w:t>
      </w:r>
      <w:proofErr w:type="gramEnd"/>
      <w:r w:rsidRPr="001F7A31">
        <w:rPr>
          <w:rFonts w:ascii="Times New Roman" w:hAnsi="Times New Roman"/>
          <w:lang w:val="en-US"/>
        </w:rPr>
        <w:t xml:space="preserve">  0.033778</w:t>
      </w:r>
    </w:p>
    <w:p w14:paraId="78D8EDDE"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23 2015-02-</w:t>
      </w:r>
      <w:proofErr w:type="gramStart"/>
      <w:r w:rsidRPr="001F7A31">
        <w:rPr>
          <w:rFonts w:ascii="Times New Roman" w:hAnsi="Times New Roman"/>
          <w:lang w:val="en-US"/>
        </w:rPr>
        <w:t>27  0.015969</w:t>
      </w:r>
      <w:proofErr w:type="gramEnd"/>
      <w:r w:rsidRPr="001F7A31">
        <w:rPr>
          <w:rFonts w:ascii="Times New Roman" w:hAnsi="Times New Roman"/>
          <w:lang w:val="en-US"/>
        </w:rPr>
        <w:t xml:space="preserve">  0.011583 -0.029296 -0.063946  0.004298</w:t>
      </w:r>
    </w:p>
    <w:p w14:paraId="352A583B"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24 2016-08-31 -0.</w:t>
      </w:r>
      <w:proofErr w:type="gramStart"/>
      <w:r w:rsidRPr="001F7A31">
        <w:rPr>
          <w:rFonts w:ascii="Times New Roman" w:hAnsi="Times New Roman"/>
          <w:lang w:val="en-US"/>
        </w:rPr>
        <w:t>059566  0.012180</w:t>
      </w:r>
      <w:proofErr w:type="gramEnd"/>
      <w:r w:rsidRPr="001F7A31">
        <w:rPr>
          <w:rFonts w:ascii="Times New Roman" w:hAnsi="Times New Roman"/>
          <w:lang w:val="en-US"/>
        </w:rPr>
        <w:t xml:space="preserve">  0.025009  0.010110  0.031035</w:t>
      </w:r>
    </w:p>
    <w:p w14:paraId="3487AF91"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25 2016-10-</w:t>
      </w:r>
      <w:proofErr w:type="gramStart"/>
      <w:r w:rsidRPr="001F7A31">
        <w:rPr>
          <w:rFonts w:ascii="Times New Roman" w:hAnsi="Times New Roman"/>
          <w:lang w:val="en-US"/>
        </w:rPr>
        <w:t>31  0.012308</w:t>
      </w:r>
      <w:proofErr w:type="gramEnd"/>
      <w:r w:rsidRPr="001F7A31">
        <w:rPr>
          <w:rFonts w:ascii="Times New Roman" w:hAnsi="Times New Roman"/>
          <w:lang w:val="en-US"/>
        </w:rPr>
        <w:t xml:space="preserve">  0.025632 -0.051774  0.049425  0.008782</w:t>
      </w:r>
    </w:p>
    <w:p w14:paraId="5467293D"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26 2016-11-</w:t>
      </w:r>
      <w:proofErr w:type="gramStart"/>
      <w:r w:rsidRPr="001F7A31">
        <w:rPr>
          <w:rFonts w:ascii="Times New Roman" w:hAnsi="Times New Roman"/>
          <w:lang w:val="en-US"/>
        </w:rPr>
        <w:t>30  0.025165</w:t>
      </w:r>
      <w:proofErr w:type="gramEnd"/>
      <w:r w:rsidRPr="001F7A31">
        <w:rPr>
          <w:rFonts w:ascii="Times New Roman" w:hAnsi="Times New Roman"/>
          <w:lang w:val="en-US"/>
        </w:rPr>
        <w:t xml:space="preserve">  0.029757  0.022912  0.002535  0.042787</w:t>
      </w:r>
    </w:p>
    <w:p w14:paraId="14A5E1A7"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lastRenderedPageBreak/>
        <w:t>27 2016-12-30 -0.</w:t>
      </w:r>
      <w:proofErr w:type="gramStart"/>
      <w:r w:rsidRPr="001F7A31">
        <w:rPr>
          <w:rFonts w:ascii="Times New Roman" w:hAnsi="Times New Roman"/>
          <w:lang w:val="en-US"/>
        </w:rPr>
        <w:t>076405  0.009464</w:t>
      </w:r>
      <w:proofErr w:type="gramEnd"/>
      <w:r w:rsidRPr="001F7A31">
        <w:rPr>
          <w:rFonts w:ascii="Times New Roman" w:hAnsi="Times New Roman"/>
          <w:lang w:val="en-US"/>
        </w:rPr>
        <w:t xml:space="preserve"> -0.088922  0.024178 -0.048267</w:t>
      </w:r>
    </w:p>
    <w:p w14:paraId="3ACE8B00"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28 2017-01-26 -0.</w:t>
      </w:r>
      <w:proofErr w:type="gramStart"/>
      <w:r w:rsidRPr="001F7A31">
        <w:rPr>
          <w:rFonts w:ascii="Times New Roman" w:hAnsi="Times New Roman"/>
          <w:lang w:val="en-US"/>
        </w:rPr>
        <w:t>067691  0.061640</w:t>
      </w:r>
      <w:proofErr w:type="gramEnd"/>
      <w:r w:rsidRPr="001F7A31">
        <w:rPr>
          <w:rFonts w:ascii="Times New Roman" w:hAnsi="Times New Roman"/>
          <w:lang w:val="en-US"/>
        </w:rPr>
        <w:t xml:space="preserve"> -0.015212 -0.014102  0.024961</w:t>
      </w:r>
    </w:p>
    <w:p w14:paraId="20B755D8"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29 2017-02-</w:t>
      </w:r>
      <w:proofErr w:type="gramStart"/>
      <w:r w:rsidRPr="001F7A31">
        <w:rPr>
          <w:rFonts w:ascii="Times New Roman" w:hAnsi="Times New Roman"/>
          <w:lang w:val="en-US"/>
        </w:rPr>
        <w:t>28  0.005724</w:t>
      </w:r>
      <w:proofErr w:type="gramEnd"/>
      <w:r w:rsidRPr="001F7A31">
        <w:rPr>
          <w:rFonts w:ascii="Times New Roman" w:hAnsi="Times New Roman"/>
          <w:lang w:val="en-US"/>
        </w:rPr>
        <w:t xml:space="preserve">  0.016106 -0.019190  0.052087  0.015949</w:t>
      </w:r>
    </w:p>
    <w:p w14:paraId="346506F4"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30 2017-03-31 -0.002286 -0.</w:t>
      </w:r>
      <w:proofErr w:type="gramStart"/>
      <w:r w:rsidRPr="001F7A31">
        <w:rPr>
          <w:rFonts w:ascii="Times New Roman" w:hAnsi="Times New Roman"/>
          <w:lang w:val="en-US"/>
        </w:rPr>
        <w:t>057543  0.013040</w:t>
      </w:r>
      <w:proofErr w:type="gramEnd"/>
      <w:r w:rsidRPr="001F7A31">
        <w:rPr>
          <w:rFonts w:ascii="Times New Roman" w:hAnsi="Times New Roman"/>
          <w:lang w:val="en-US"/>
        </w:rPr>
        <w:t xml:space="preserve">  0.042692 -0.033247</w:t>
      </w:r>
    </w:p>
    <w:p w14:paraId="22C87D0F"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31 2017-06-</w:t>
      </w:r>
      <w:proofErr w:type="gramStart"/>
      <w:r w:rsidRPr="001F7A31">
        <w:rPr>
          <w:rFonts w:ascii="Times New Roman" w:hAnsi="Times New Roman"/>
          <w:lang w:val="en-US"/>
        </w:rPr>
        <w:t>30  0.026446</w:t>
      </w:r>
      <w:proofErr w:type="gramEnd"/>
      <w:r w:rsidRPr="001F7A31">
        <w:rPr>
          <w:rFonts w:ascii="Times New Roman" w:hAnsi="Times New Roman"/>
          <w:lang w:val="en-US"/>
        </w:rPr>
        <w:t xml:space="preserve">  0.045863  0.050956  0.023942  0.020442</w:t>
      </w:r>
    </w:p>
    <w:p w14:paraId="007267B1"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32 2017-12-</w:t>
      </w:r>
      <w:proofErr w:type="gramStart"/>
      <w:r w:rsidRPr="001F7A31">
        <w:rPr>
          <w:rFonts w:ascii="Times New Roman" w:hAnsi="Times New Roman"/>
          <w:lang w:val="en-US"/>
        </w:rPr>
        <w:t>29  0.031343</w:t>
      </w:r>
      <w:proofErr w:type="gramEnd"/>
      <w:r w:rsidRPr="001F7A31">
        <w:rPr>
          <w:rFonts w:ascii="Times New Roman" w:hAnsi="Times New Roman"/>
          <w:lang w:val="en-US"/>
        </w:rPr>
        <w:t xml:space="preserve"> -0.071730  0.043890  0.008110 -0.005997</w:t>
      </w:r>
    </w:p>
    <w:p w14:paraId="4000B077"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33 2018-01-31 -0.</w:t>
      </w:r>
      <w:proofErr w:type="gramStart"/>
      <w:r w:rsidRPr="001F7A31">
        <w:rPr>
          <w:rFonts w:ascii="Times New Roman" w:hAnsi="Times New Roman"/>
          <w:lang w:val="en-US"/>
        </w:rPr>
        <w:t>055211  0.014764</w:t>
      </w:r>
      <w:proofErr w:type="gramEnd"/>
      <w:r w:rsidRPr="001F7A31">
        <w:rPr>
          <w:rFonts w:ascii="Times New Roman" w:hAnsi="Times New Roman"/>
          <w:lang w:val="en-US"/>
        </w:rPr>
        <w:t xml:space="preserve"> -0.073996 -0.081592  0.054858</w:t>
      </w:r>
    </w:p>
    <w:p w14:paraId="757EA3CA"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34 2018-05-31 -0.074236 -0.</w:t>
      </w:r>
      <w:proofErr w:type="gramStart"/>
      <w:r w:rsidRPr="001F7A31">
        <w:rPr>
          <w:rFonts w:ascii="Times New Roman" w:hAnsi="Times New Roman"/>
          <w:lang w:val="en-US"/>
        </w:rPr>
        <w:t>014014  0.019446</w:t>
      </w:r>
      <w:proofErr w:type="gramEnd"/>
      <w:r w:rsidRPr="001F7A31">
        <w:rPr>
          <w:rFonts w:ascii="Times New Roman" w:hAnsi="Times New Roman"/>
          <w:lang w:val="en-US"/>
        </w:rPr>
        <w:t xml:space="preserve"> -0.068188 -0.063740</w:t>
      </w:r>
    </w:p>
    <w:p w14:paraId="165E6A88"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35 2020-12-31 -0.</w:t>
      </w:r>
      <w:proofErr w:type="gramStart"/>
      <w:r w:rsidRPr="001F7A31">
        <w:rPr>
          <w:rFonts w:ascii="Times New Roman" w:hAnsi="Times New Roman"/>
          <w:lang w:val="en-US"/>
        </w:rPr>
        <w:t>068468  0.037882</w:t>
      </w:r>
      <w:proofErr w:type="gramEnd"/>
      <w:r w:rsidRPr="001F7A31">
        <w:rPr>
          <w:rFonts w:ascii="Times New Roman" w:hAnsi="Times New Roman"/>
          <w:lang w:val="en-US"/>
        </w:rPr>
        <w:t xml:space="preserve">  0.093218 -0.066691 -0.020472</w:t>
      </w:r>
    </w:p>
    <w:p w14:paraId="3F29977B"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36 2021-02-26 -0.</w:t>
      </w:r>
      <w:proofErr w:type="gramStart"/>
      <w:r w:rsidRPr="001F7A31">
        <w:rPr>
          <w:rFonts w:ascii="Times New Roman" w:hAnsi="Times New Roman"/>
          <w:lang w:val="en-US"/>
        </w:rPr>
        <w:t>053843  0.008210</w:t>
      </w:r>
      <w:proofErr w:type="gramEnd"/>
      <w:r w:rsidRPr="001F7A31">
        <w:rPr>
          <w:rFonts w:ascii="Times New Roman" w:hAnsi="Times New Roman"/>
          <w:lang w:val="en-US"/>
        </w:rPr>
        <w:t xml:space="preserve"> -0.002561 -0.023759 -0.076944</w:t>
      </w:r>
    </w:p>
    <w:p w14:paraId="39A52CBD"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37 2021-04-30 -0.022076 -0.019894 -0.073755 -0.</w:t>
      </w:r>
      <w:proofErr w:type="gramStart"/>
      <w:r w:rsidRPr="001F7A31">
        <w:rPr>
          <w:rFonts w:ascii="Times New Roman" w:hAnsi="Times New Roman"/>
          <w:lang w:val="en-US"/>
        </w:rPr>
        <w:t>051469  0.056527</w:t>
      </w:r>
      <w:proofErr w:type="gramEnd"/>
    </w:p>
    <w:p w14:paraId="10B22D73"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38 2021-05-</w:t>
      </w:r>
      <w:proofErr w:type="gramStart"/>
      <w:r w:rsidRPr="001F7A31">
        <w:rPr>
          <w:rFonts w:ascii="Times New Roman" w:hAnsi="Times New Roman"/>
          <w:lang w:val="en-US"/>
        </w:rPr>
        <w:t>31  0.008889</w:t>
      </w:r>
      <w:proofErr w:type="gramEnd"/>
      <w:r w:rsidRPr="001F7A31">
        <w:rPr>
          <w:rFonts w:ascii="Times New Roman" w:hAnsi="Times New Roman"/>
          <w:lang w:val="en-US"/>
        </w:rPr>
        <w:t xml:space="preserve"> -0.087995  0.048202  0.071884  0.038329</w:t>
      </w:r>
    </w:p>
    <w:p w14:paraId="1E863FA4"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 xml:space="preserve">          </w:t>
      </w:r>
      <w:proofErr w:type="gramStart"/>
      <w:r w:rsidRPr="001F7A31">
        <w:rPr>
          <w:rFonts w:ascii="Times New Roman" w:hAnsi="Times New Roman"/>
          <w:lang w:val="en-US"/>
        </w:rPr>
        <w:t>date  code</w:t>
      </w:r>
      <w:proofErr w:type="gramEnd"/>
      <w:r w:rsidRPr="001F7A31">
        <w:rPr>
          <w:rFonts w:ascii="Times New Roman" w:hAnsi="Times New Roman"/>
          <w:lang w:val="en-US"/>
        </w:rPr>
        <w:t xml:space="preserve">    return</w:t>
      </w:r>
    </w:p>
    <w:p w14:paraId="1F442629"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0   2000-02-</w:t>
      </w:r>
      <w:proofErr w:type="gramStart"/>
      <w:r w:rsidRPr="001F7A31">
        <w:rPr>
          <w:rFonts w:ascii="Times New Roman" w:hAnsi="Times New Roman"/>
          <w:lang w:val="en-US"/>
        </w:rPr>
        <w:t>29  stk</w:t>
      </w:r>
      <w:proofErr w:type="gramEnd"/>
      <w:r w:rsidRPr="001F7A31">
        <w:rPr>
          <w:rFonts w:ascii="Times New Roman" w:hAnsi="Times New Roman"/>
          <w:lang w:val="en-US"/>
        </w:rPr>
        <w:t>1 -0.063087</w:t>
      </w:r>
    </w:p>
    <w:p w14:paraId="1478B37C"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1   2000-04-</w:t>
      </w:r>
      <w:proofErr w:type="gramStart"/>
      <w:r w:rsidRPr="001F7A31">
        <w:rPr>
          <w:rFonts w:ascii="Times New Roman" w:hAnsi="Times New Roman"/>
          <w:lang w:val="en-US"/>
        </w:rPr>
        <w:t>28  stk</w:t>
      </w:r>
      <w:proofErr w:type="gramEnd"/>
      <w:r w:rsidRPr="001F7A31">
        <w:rPr>
          <w:rFonts w:ascii="Times New Roman" w:hAnsi="Times New Roman"/>
          <w:lang w:val="en-US"/>
        </w:rPr>
        <w:t>1 -0.013070</w:t>
      </w:r>
    </w:p>
    <w:p w14:paraId="758A658C"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2   2000-10-</w:t>
      </w:r>
      <w:proofErr w:type="gramStart"/>
      <w:r w:rsidRPr="001F7A31">
        <w:rPr>
          <w:rFonts w:ascii="Times New Roman" w:hAnsi="Times New Roman"/>
          <w:lang w:val="en-US"/>
        </w:rPr>
        <w:t>31  stk</w:t>
      </w:r>
      <w:proofErr w:type="gramEnd"/>
      <w:r w:rsidRPr="001F7A31">
        <w:rPr>
          <w:rFonts w:ascii="Times New Roman" w:hAnsi="Times New Roman"/>
          <w:lang w:val="en-US"/>
        </w:rPr>
        <w:t>1 -0.011567</w:t>
      </w:r>
    </w:p>
    <w:p w14:paraId="5966B354"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3   2000-12-</w:t>
      </w:r>
      <w:proofErr w:type="gramStart"/>
      <w:r w:rsidRPr="001F7A31">
        <w:rPr>
          <w:rFonts w:ascii="Times New Roman" w:hAnsi="Times New Roman"/>
          <w:lang w:val="en-US"/>
        </w:rPr>
        <w:t>29  stk</w:t>
      </w:r>
      <w:proofErr w:type="gramEnd"/>
      <w:r w:rsidRPr="001F7A31">
        <w:rPr>
          <w:rFonts w:ascii="Times New Roman" w:hAnsi="Times New Roman"/>
          <w:lang w:val="en-US"/>
        </w:rPr>
        <w:t>1 -0.066884</w:t>
      </w:r>
    </w:p>
    <w:p w14:paraId="53FA86F0"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4   2001-02-</w:t>
      </w:r>
      <w:proofErr w:type="gramStart"/>
      <w:r w:rsidRPr="001F7A31">
        <w:rPr>
          <w:rFonts w:ascii="Times New Roman" w:hAnsi="Times New Roman"/>
          <w:lang w:val="en-US"/>
        </w:rPr>
        <w:t>28  stk</w:t>
      </w:r>
      <w:proofErr w:type="gramEnd"/>
      <w:r w:rsidRPr="001F7A31">
        <w:rPr>
          <w:rFonts w:ascii="Times New Roman" w:hAnsi="Times New Roman"/>
          <w:lang w:val="en-US"/>
        </w:rPr>
        <w:t>1  0.009732</w:t>
      </w:r>
    </w:p>
    <w:p w14:paraId="4D1794D5"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         ...   ...       ...</w:t>
      </w:r>
    </w:p>
    <w:p w14:paraId="1CB57B95"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190 2018-05-</w:t>
      </w:r>
      <w:proofErr w:type="gramStart"/>
      <w:r w:rsidRPr="001F7A31">
        <w:rPr>
          <w:rFonts w:ascii="Times New Roman" w:hAnsi="Times New Roman"/>
          <w:lang w:val="en-US"/>
        </w:rPr>
        <w:t>31  stk</w:t>
      </w:r>
      <w:proofErr w:type="gramEnd"/>
      <w:r w:rsidRPr="001F7A31">
        <w:rPr>
          <w:rFonts w:ascii="Times New Roman" w:hAnsi="Times New Roman"/>
          <w:lang w:val="en-US"/>
        </w:rPr>
        <w:t>5 -0.063740</w:t>
      </w:r>
    </w:p>
    <w:p w14:paraId="7952D28D"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191 2020-12-</w:t>
      </w:r>
      <w:proofErr w:type="gramStart"/>
      <w:r w:rsidRPr="001F7A31">
        <w:rPr>
          <w:rFonts w:ascii="Times New Roman" w:hAnsi="Times New Roman"/>
          <w:lang w:val="en-US"/>
        </w:rPr>
        <w:t>31  stk</w:t>
      </w:r>
      <w:proofErr w:type="gramEnd"/>
      <w:r w:rsidRPr="001F7A31">
        <w:rPr>
          <w:rFonts w:ascii="Times New Roman" w:hAnsi="Times New Roman"/>
          <w:lang w:val="en-US"/>
        </w:rPr>
        <w:t>5 -0.020472</w:t>
      </w:r>
    </w:p>
    <w:p w14:paraId="796459BD"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192 2021-02-</w:t>
      </w:r>
      <w:proofErr w:type="gramStart"/>
      <w:r w:rsidRPr="001F7A31">
        <w:rPr>
          <w:rFonts w:ascii="Times New Roman" w:hAnsi="Times New Roman"/>
          <w:lang w:val="en-US"/>
        </w:rPr>
        <w:t>26  stk</w:t>
      </w:r>
      <w:proofErr w:type="gramEnd"/>
      <w:r w:rsidRPr="001F7A31">
        <w:rPr>
          <w:rFonts w:ascii="Times New Roman" w:hAnsi="Times New Roman"/>
          <w:lang w:val="en-US"/>
        </w:rPr>
        <w:t>5 -0.076944</w:t>
      </w:r>
    </w:p>
    <w:p w14:paraId="19D3A4DE"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193 2021-04-</w:t>
      </w:r>
      <w:proofErr w:type="gramStart"/>
      <w:r w:rsidRPr="001F7A31">
        <w:rPr>
          <w:rFonts w:ascii="Times New Roman" w:hAnsi="Times New Roman"/>
          <w:lang w:val="en-US"/>
        </w:rPr>
        <w:t>30  stk</w:t>
      </w:r>
      <w:proofErr w:type="gramEnd"/>
      <w:r w:rsidRPr="001F7A31">
        <w:rPr>
          <w:rFonts w:ascii="Times New Roman" w:hAnsi="Times New Roman"/>
          <w:lang w:val="en-US"/>
        </w:rPr>
        <w:t>5  0.056527</w:t>
      </w:r>
    </w:p>
    <w:p w14:paraId="6768A034"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194 2021-05-</w:t>
      </w:r>
      <w:proofErr w:type="gramStart"/>
      <w:r w:rsidRPr="001F7A31">
        <w:rPr>
          <w:rFonts w:ascii="Times New Roman" w:hAnsi="Times New Roman"/>
          <w:lang w:val="en-US"/>
        </w:rPr>
        <w:t>31  stk</w:t>
      </w:r>
      <w:proofErr w:type="gramEnd"/>
      <w:r w:rsidRPr="001F7A31">
        <w:rPr>
          <w:rFonts w:ascii="Times New Roman" w:hAnsi="Times New Roman"/>
          <w:lang w:val="en-US"/>
        </w:rPr>
        <w:t>5  0.038329</w:t>
      </w:r>
    </w:p>
    <w:p w14:paraId="33D6D6A3" w14:textId="77777777" w:rsidR="001F7A31" w:rsidRPr="001F7A31" w:rsidRDefault="001F7A31" w:rsidP="001F7A31">
      <w:pPr>
        <w:pStyle w:val="a7"/>
        <w:rPr>
          <w:rFonts w:ascii="Times New Roman" w:hAnsi="Times New Roman"/>
          <w:lang w:val="en-US"/>
        </w:rPr>
      </w:pPr>
    </w:p>
    <w:p w14:paraId="53F50CB2"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[195 rows x 3 columns]</w:t>
      </w:r>
    </w:p>
    <w:p w14:paraId="7AF4EE90"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 xml:space="preserve">          </w:t>
      </w:r>
      <w:proofErr w:type="gramStart"/>
      <w:r w:rsidRPr="001F7A31">
        <w:rPr>
          <w:rFonts w:ascii="Times New Roman" w:hAnsi="Times New Roman"/>
          <w:lang w:val="en-US"/>
        </w:rPr>
        <w:t>date  code</w:t>
      </w:r>
      <w:proofErr w:type="gramEnd"/>
      <w:r w:rsidRPr="001F7A31">
        <w:rPr>
          <w:rFonts w:ascii="Times New Roman" w:hAnsi="Times New Roman"/>
          <w:lang w:val="en-US"/>
        </w:rPr>
        <w:t xml:space="preserve">    return    ret_1m  ...    ret_6m   ret_12m   </w:t>
      </w:r>
      <w:proofErr w:type="gramStart"/>
      <w:r w:rsidRPr="001F7A31">
        <w:rPr>
          <w:rFonts w:ascii="Times New Roman" w:hAnsi="Times New Roman"/>
          <w:lang w:val="en-US"/>
        </w:rPr>
        <w:t>rank  group</w:t>
      </w:r>
      <w:proofErr w:type="gramEnd"/>
    </w:p>
    <w:p w14:paraId="21710BB7"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0   2000-02-</w:t>
      </w:r>
      <w:proofErr w:type="gramStart"/>
      <w:r w:rsidRPr="001F7A31">
        <w:rPr>
          <w:rFonts w:ascii="Times New Roman" w:hAnsi="Times New Roman"/>
          <w:lang w:val="en-US"/>
        </w:rPr>
        <w:t>29  stk</w:t>
      </w:r>
      <w:proofErr w:type="gramEnd"/>
      <w:r w:rsidRPr="001F7A31">
        <w:rPr>
          <w:rFonts w:ascii="Times New Roman" w:hAnsi="Times New Roman"/>
          <w:lang w:val="en-US"/>
        </w:rPr>
        <w:t xml:space="preserve">1 -0.063087       </w:t>
      </w:r>
      <w:proofErr w:type="spellStart"/>
      <w:r w:rsidRPr="001F7A31">
        <w:rPr>
          <w:rFonts w:ascii="Times New Roman" w:hAnsi="Times New Roman"/>
          <w:lang w:val="en-US"/>
        </w:rPr>
        <w:t>NaN</w:t>
      </w:r>
      <w:proofErr w:type="spellEnd"/>
      <w:r w:rsidRPr="001F7A31">
        <w:rPr>
          <w:rFonts w:ascii="Times New Roman" w:hAnsi="Times New Roman"/>
          <w:lang w:val="en-US"/>
        </w:rPr>
        <w:t xml:space="preserve">  ...       </w:t>
      </w:r>
      <w:proofErr w:type="spellStart"/>
      <w:r w:rsidRPr="001F7A31">
        <w:rPr>
          <w:rFonts w:ascii="Times New Roman" w:hAnsi="Times New Roman"/>
          <w:lang w:val="en-US"/>
        </w:rPr>
        <w:t>NaN</w:t>
      </w:r>
      <w:proofErr w:type="spellEnd"/>
      <w:r w:rsidRPr="001F7A31">
        <w:rPr>
          <w:rFonts w:ascii="Times New Roman" w:hAnsi="Times New Roman"/>
          <w:lang w:val="en-US"/>
        </w:rPr>
        <w:t xml:space="preserve">       </w:t>
      </w:r>
      <w:proofErr w:type="spellStart"/>
      <w:r w:rsidRPr="001F7A31">
        <w:rPr>
          <w:rFonts w:ascii="Times New Roman" w:hAnsi="Times New Roman"/>
          <w:lang w:val="en-US"/>
        </w:rPr>
        <w:t>NaN</w:t>
      </w:r>
      <w:proofErr w:type="spellEnd"/>
      <w:r w:rsidRPr="001F7A31">
        <w:rPr>
          <w:rFonts w:ascii="Times New Roman" w:hAnsi="Times New Roman"/>
          <w:lang w:val="en-US"/>
        </w:rPr>
        <w:t xml:space="preserve">    0.0      0</w:t>
      </w:r>
    </w:p>
    <w:p w14:paraId="08DB39A2"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1   2000-04-</w:t>
      </w:r>
      <w:proofErr w:type="gramStart"/>
      <w:r w:rsidRPr="001F7A31">
        <w:rPr>
          <w:rFonts w:ascii="Times New Roman" w:hAnsi="Times New Roman"/>
          <w:lang w:val="en-US"/>
        </w:rPr>
        <w:t>28  stk</w:t>
      </w:r>
      <w:proofErr w:type="gramEnd"/>
      <w:r w:rsidRPr="001F7A31">
        <w:rPr>
          <w:rFonts w:ascii="Times New Roman" w:hAnsi="Times New Roman"/>
          <w:lang w:val="en-US"/>
        </w:rPr>
        <w:t xml:space="preserve">1 -0.013070 -0.792822  ...       </w:t>
      </w:r>
      <w:proofErr w:type="spellStart"/>
      <w:r w:rsidRPr="001F7A31">
        <w:rPr>
          <w:rFonts w:ascii="Times New Roman" w:hAnsi="Times New Roman"/>
          <w:lang w:val="en-US"/>
        </w:rPr>
        <w:t>NaN</w:t>
      </w:r>
      <w:proofErr w:type="spellEnd"/>
      <w:r w:rsidRPr="001F7A31">
        <w:rPr>
          <w:rFonts w:ascii="Times New Roman" w:hAnsi="Times New Roman"/>
          <w:lang w:val="en-US"/>
        </w:rPr>
        <w:t xml:space="preserve">       </w:t>
      </w:r>
      <w:proofErr w:type="spellStart"/>
      <w:proofErr w:type="gramStart"/>
      <w:r w:rsidRPr="001F7A31">
        <w:rPr>
          <w:rFonts w:ascii="Times New Roman" w:hAnsi="Times New Roman"/>
          <w:lang w:val="en-US"/>
        </w:rPr>
        <w:t>NaN</w:t>
      </w:r>
      <w:proofErr w:type="spellEnd"/>
      <w:r w:rsidRPr="001F7A31">
        <w:rPr>
          <w:rFonts w:ascii="Times New Roman" w:hAnsi="Times New Roman"/>
          <w:lang w:val="en-US"/>
        </w:rPr>
        <w:t xml:space="preserve">  111.0</w:t>
      </w:r>
      <w:proofErr w:type="gramEnd"/>
      <w:r w:rsidRPr="001F7A31">
        <w:rPr>
          <w:rFonts w:ascii="Times New Roman" w:hAnsi="Times New Roman"/>
          <w:lang w:val="en-US"/>
        </w:rPr>
        <w:t xml:space="preserve">      0</w:t>
      </w:r>
    </w:p>
    <w:p w14:paraId="5D3EC0A2"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2   2000-10-</w:t>
      </w:r>
      <w:proofErr w:type="gramStart"/>
      <w:r w:rsidRPr="001F7A31">
        <w:rPr>
          <w:rFonts w:ascii="Times New Roman" w:hAnsi="Times New Roman"/>
          <w:lang w:val="en-US"/>
        </w:rPr>
        <w:t>31  stk</w:t>
      </w:r>
      <w:proofErr w:type="gramEnd"/>
      <w:r w:rsidRPr="001F7A31">
        <w:rPr>
          <w:rFonts w:ascii="Times New Roman" w:hAnsi="Times New Roman"/>
          <w:lang w:val="en-US"/>
        </w:rPr>
        <w:t xml:space="preserve">1 -0.011567 -0.114992  ...       </w:t>
      </w:r>
      <w:proofErr w:type="spellStart"/>
      <w:r w:rsidRPr="001F7A31">
        <w:rPr>
          <w:rFonts w:ascii="Times New Roman" w:hAnsi="Times New Roman"/>
          <w:lang w:val="en-US"/>
        </w:rPr>
        <w:t>NaN</w:t>
      </w:r>
      <w:proofErr w:type="spellEnd"/>
      <w:r w:rsidRPr="001F7A31">
        <w:rPr>
          <w:rFonts w:ascii="Times New Roman" w:hAnsi="Times New Roman"/>
          <w:lang w:val="en-US"/>
        </w:rPr>
        <w:t xml:space="preserve">       </w:t>
      </w:r>
      <w:proofErr w:type="spellStart"/>
      <w:proofErr w:type="gramStart"/>
      <w:r w:rsidRPr="001F7A31">
        <w:rPr>
          <w:rFonts w:ascii="Times New Roman" w:hAnsi="Times New Roman"/>
          <w:lang w:val="en-US"/>
        </w:rPr>
        <w:t>NaN</w:t>
      </w:r>
      <w:proofErr w:type="spellEnd"/>
      <w:r w:rsidRPr="001F7A31">
        <w:rPr>
          <w:rFonts w:ascii="Times New Roman" w:hAnsi="Times New Roman"/>
          <w:lang w:val="en-US"/>
        </w:rPr>
        <w:t xml:space="preserve">  141.0</w:t>
      </w:r>
      <w:proofErr w:type="gramEnd"/>
      <w:r w:rsidRPr="001F7A31">
        <w:rPr>
          <w:rFonts w:ascii="Times New Roman" w:hAnsi="Times New Roman"/>
          <w:lang w:val="en-US"/>
        </w:rPr>
        <w:t xml:space="preserve">      0</w:t>
      </w:r>
    </w:p>
    <w:p w14:paraId="4B70FD50"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3   2000-12-</w:t>
      </w:r>
      <w:proofErr w:type="gramStart"/>
      <w:r w:rsidRPr="001F7A31">
        <w:rPr>
          <w:rFonts w:ascii="Times New Roman" w:hAnsi="Times New Roman"/>
          <w:lang w:val="en-US"/>
        </w:rPr>
        <w:t>29  stk</w:t>
      </w:r>
      <w:proofErr w:type="gramEnd"/>
      <w:r w:rsidRPr="001F7A31">
        <w:rPr>
          <w:rFonts w:ascii="Times New Roman" w:hAnsi="Times New Roman"/>
          <w:lang w:val="en-US"/>
        </w:rPr>
        <w:t xml:space="preserve">1 -0.066884  4.782140  ...       </w:t>
      </w:r>
      <w:proofErr w:type="spellStart"/>
      <w:r w:rsidRPr="001F7A31">
        <w:rPr>
          <w:rFonts w:ascii="Times New Roman" w:hAnsi="Times New Roman"/>
          <w:lang w:val="en-US"/>
        </w:rPr>
        <w:t>NaN</w:t>
      </w:r>
      <w:proofErr w:type="spellEnd"/>
      <w:r w:rsidRPr="001F7A31">
        <w:rPr>
          <w:rFonts w:ascii="Times New Roman" w:hAnsi="Times New Roman"/>
          <w:lang w:val="en-US"/>
        </w:rPr>
        <w:t xml:space="preserve">       </w:t>
      </w:r>
      <w:proofErr w:type="spellStart"/>
      <w:proofErr w:type="gramStart"/>
      <w:r w:rsidRPr="001F7A31">
        <w:rPr>
          <w:rFonts w:ascii="Times New Roman" w:hAnsi="Times New Roman"/>
          <w:lang w:val="en-US"/>
        </w:rPr>
        <w:t>NaN</w:t>
      </w:r>
      <w:proofErr w:type="spellEnd"/>
      <w:r w:rsidRPr="001F7A31">
        <w:rPr>
          <w:rFonts w:ascii="Times New Roman" w:hAnsi="Times New Roman"/>
          <w:lang w:val="en-US"/>
        </w:rPr>
        <w:t xml:space="preserve">  321.0</w:t>
      </w:r>
      <w:proofErr w:type="gramEnd"/>
      <w:r w:rsidRPr="001F7A31">
        <w:rPr>
          <w:rFonts w:ascii="Times New Roman" w:hAnsi="Times New Roman"/>
          <w:lang w:val="en-US"/>
        </w:rPr>
        <w:t xml:space="preserve">      2</w:t>
      </w:r>
    </w:p>
    <w:p w14:paraId="48B2C692"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4   2001-02-</w:t>
      </w:r>
      <w:proofErr w:type="gramStart"/>
      <w:r w:rsidRPr="001F7A31">
        <w:rPr>
          <w:rFonts w:ascii="Times New Roman" w:hAnsi="Times New Roman"/>
          <w:lang w:val="en-US"/>
        </w:rPr>
        <w:t>28  stk</w:t>
      </w:r>
      <w:proofErr w:type="gramEnd"/>
      <w:r w:rsidRPr="001F7A31">
        <w:rPr>
          <w:rFonts w:ascii="Times New Roman" w:hAnsi="Times New Roman"/>
          <w:lang w:val="en-US"/>
        </w:rPr>
        <w:t xml:space="preserve">1  0.009732 -1.145513  ...       </w:t>
      </w:r>
      <w:proofErr w:type="spellStart"/>
      <w:r w:rsidRPr="001F7A31">
        <w:rPr>
          <w:rFonts w:ascii="Times New Roman" w:hAnsi="Times New Roman"/>
          <w:lang w:val="en-US"/>
        </w:rPr>
        <w:t>NaN</w:t>
      </w:r>
      <w:proofErr w:type="spellEnd"/>
      <w:r w:rsidRPr="001F7A31">
        <w:rPr>
          <w:rFonts w:ascii="Times New Roman" w:hAnsi="Times New Roman"/>
          <w:lang w:val="en-US"/>
        </w:rPr>
        <w:t xml:space="preserve">       </w:t>
      </w:r>
      <w:proofErr w:type="spellStart"/>
      <w:proofErr w:type="gramStart"/>
      <w:r w:rsidRPr="001F7A31">
        <w:rPr>
          <w:rFonts w:ascii="Times New Roman" w:hAnsi="Times New Roman"/>
          <w:lang w:val="en-US"/>
        </w:rPr>
        <w:t>NaN</w:t>
      </w:r>
      <w:proofErr w:type="spellEnd"/>
      <w:r w:rsidRPr="001F7A31">
        <w:rPr>
          <w:rFonts w:ascii="Times New Roman" w:hAnsi="Times New Roman"/>
          <w:lang w:val="en-US"/>
        </w:rPr>
        <w:t xml:space="preserve">  155.0</w:t>
      </w:r>
      <w:proofErr w:type="gramEnd"/>
      <w:r w:rsidRPr="001F7A31">
        <w:rPr>
          <w:rFonts w:ascii="Times New Roman" w:hAnsi="Times New Roman"/>
          <w:lang w:val="en-US"/>
        </w:rPr>
        <w:t xml:space="preserve">      0</w:t>
      </w:r>
    </w:p>
    <w:p w14:paraId="0D78A715"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         ...   ...       ...       ...  ...       ...       ...    ...    ...</w:t>
      </w:r>
    </w:p>
    <w:p w14:paraId="68AE9483"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190 2018-05-</w:t>
      </w:r>
      <w:proofErr w:type="gramStart"/>
      <w:r w:rsidRPr="001F7A31">
        <w:rPr>
          <w:rFonts w:ascii="Times New Roman" w:hAnsi="Times New Roman"/>
          <w:lang w:val="en-US"/>
        </w:rPr>
        <w:t>31  stk</w:t>
      </w:r>
      <w:proofErr w:type="gramEnd"/>
      <w:r w:rsidRPr="001F7A31">
        <w:rPr>
          <w:rFonts w:ascii="Times New Roman" w:hAnsi="Times New Roman"/>
          <w:lang w:val="en-US"/>
        </w:rPr>
        <w:t>5 -0.063740 -2.161903  ... -3.553627 -2.887043  109.0      0</w:t>
      </w:r>
    </w:p>
    <w:p w14:paraId="0C845529"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191 2020-12-</w:t>
      </w:r>
      <w:proofErr w:type="gramStart"/>
      <w:r w:rsidRPr="001F7A31">
        <w:rPr>
          <w:rFonts w:ascii="Times New Roman" w:hAnsi="Times New Roman"/>
          <w:lang w:val="en-US"/>
        </w:rPr>
        <w:t>31  stk</w:t>
      </w:r>
      <w:proofErr w:type="gramEnd"/>
      <w:r w:rsidRPr="001F7A31">
        <w:rPr>
          <w:rFonts w:ascii="Times New Roman" w:hAnsi="Times New Roman"/>
          <w:lang w:val="en-US"/>
        </w:rPr>
        <w:t>5 -0.020472 -0.678828  ... -2.283539 -5.763039  325.0      2</w:t>
      </w:r>
    </w:p>
    <w:p w14:paraId="4BC3CB21"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192 2021-02-</w:t>
      </w:r>
      <w:proofErr w:type="gramStart"/>
      <w:r w:rsidRPr="001F7A31">
        <w:rPr>
          <w:rFonts w:ascii="Times New Roman" w:hAnsi="Times New Roman"/>
          <w:lang w:val="en-US"/>
        </w:rPr>
        <w:t>26  stk</w:t>
      </w:r>
      <w:proofErr w:type="gramEnd"/>
      <w:r w:rsidRPr="001F7A31">
        <w:rPr>
          <w:rFonts w:ascii="Times New Roman" w:hAnsi="Times New Roman"/>
          <w:lang w:val="en-US"/>
        </w:rPr>
        <w:t>5 -0.076944  2.758569  ...  1.314303 -3.</w:t>
      </w:r>
      <w:proofErr w:type="gramStart"/>
      <w:r w:rsidRPr="001F7A31">
        <w:rPr>
          <w:rFonts w:ascii="Times New Roman" w:hAnsi="Times New Roman"/>
          <w:lang w:val="en-US"/>
        </w:rPr>
        <w:t>479246  371.0</w:t>
      </w:r>
      <w:proofErr w:type="gramEnd"/>
      <w:r w:rsidRPr="001F7A31">
        <w:rPr>
          <w:rFonts w:ascii="Times New Roman" w:hAnsi="Times New Roman"/>
          <w:lang w:val="en-US"/>
        </w:rPr>
        <w:t xml:space="preserve">      3</w:t>
      </w:r>
    </w:p>
    <w:p w14:paraId="31548489"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193 2021-04-</w:t>
      </w:r>
      <w:proofErr w:type="gramStart"/>
      <w:r w:rsidRPr="001F7A31">
        <w:rPr>
          <w:rFonts w:ascii="Times New Roman" w:hAnsi="Times New Roman"/>
          <w:lang w:val="en-US"/>
        </w:rPr>
        <w:t>30  stk</w:t>
      </w:r>
      <w:proofErr w:type="gramEnd"/>
      <w:r w:rsidRPr="001F7A31">
        <w:rPr>
          <w:rFonts w:ascii="Times New Roman" w:hAnsi="Times New Roman"/>
          <w:lang w:val="en-US"/>
        </w:rPr>
        <w:t xml:space="preserve">5  0.056527 -1.734656  ...  </w:t>
      </w:r>
      <w:proofErr w:type="gramStart"/>
      <w:r w:rsidRPr="001F7A31">
        <w:rPr>
          <w:rFonts w:ascii="Times New Roman" w:hAnsi="Times New Roman"/>
          <w:lang w:val="en-US"/>
        </w:rPr>
        <w:t>1.765273  5.436992</w:t>
      </w:r>
      <w:proofErr w:type="gramEnd"/>
      <w:r w:rsidRPr="001F7A31">
        <w:rPr>
          <w:rFonts w:ascii="Times New Roman" w:hAnsi="Times New Roman"/>
          <w:lang w:val="en-US"/>
        </w:rPr>
        <w:t xml:space="preserve">  390.0      4</w:t>
      </w:r>
    </w:p>
    <w:p w14:paraId="126D438E"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194 2021-05-</w:t>
      </w:r>
      <w:proofErr w:type="gramStart"/>
      <w:r w:rsidRPr="001F7A31">
        <w:rPr>
          <w:rFonts w:ascii="Times New Roman" w:hAnsi="Times New Roman"/>
          <w:lang w:val="en-US"/>
        </w:rPr>
        <w:t>31  stk</w:t>
      </w:r>
      <w:proofErr w:type="gramEnd"/>
      <w:r w:rsidRPr="001F7A31">
        <w:rPr>
          <w:rFonts w:ascii="Times New Roman" w:hAnsi="Times New Roman"/>
          <w:lang w:val="en-US"/>
        </w:rPr>
        <w:t>5  0.038329 -0.321945  ... -7.391266 -0.104207  275.0      1</w:t>
      </w:r>
    </w:p>
    <w:p w14:paraId="04C55284" w14:textId="77777777" w:rsidR="001F7A31" w:rsidRPr="001F7A31" w:rsidRDefault="001F7A31" w:rsidP="001F7A31">
      <w:pPr>
        <w:pStyle w:val="a7"/>
        <w:rPr>
          <w:rFonts w:ascii="Times New Roman" w:hAnsi="Times New Roman"/>
          <w:lang w:val="en-US"/>
        </w:rPr>
      </w:pPr>
    </w:p>
    <w:p w14:paraId="20FB40B6"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[195 rows x 9 columns]</w:t>
      </w:r>
    </w:p>
    <w:p w14:paraId="61EE46C7"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 xml:space="preserve">     group       date    </w:t>
      </w:r>
      <w:proofErr w:type="gramStart"/>
      <w:r w:rsidRPr="001F7A31">
        <w:rPr>
          <w:rFonts w:ascii="Times New Roman" w:hAnsi="Times New Roman"/>
          <w:lang w:val="en-US"/>
        </w:rPr>
        <w:t>return  ...</w:t>
      </w:r>
      <w:proofErr w:type="gramEnd"/>
      <w:r w:rsidRPr="001F7A31">
        <w:rPr>
          <w:rFonts w:ascii="Times New Roman" w:hAnsi="Times New Roman"/>
          <w:lang w:val="en-US"/>
        </w:rPr>
        <w:t xml:space="preserve">  cum_return_6</w:t>
      </w:r>
      <w:proofErr w:type="gramStart"/>
      <w:r w:rsidRPr="001F7A31">
        <w:rPr>
          <w:rFonts w:ascii="Times New Roman" w:hAnsi="Times New Roman"/>
          <w:lang w:val="en-US"/>
        </w:rPr>
        <w:t>m  cum</w:t>
      </w:r>
      <w:proofErr w:type="gramEnd"/>
      <w:r w:rsidRPr="001F7A31">
        <w:rPr>
          <w:rFonts w:ascii="Times New Roman" w:hAnsi="Times New Roman"/>
          <w:lang w:val="en-US"/>
        </w:rPr>
        <w:t xml:space="preserve">_return_12m  </w:t>
      </w:r>
      <w:proofErr w:type="spellStart"/>
      <w:r w:rsidRPr="001F7A31">
        <w:rPr>
          <w:rFonts w:ascii="Times New Roman" w:hAnsi="Times New Roman"/>
          <w:lang w:val="en-US"/>
        </w:rPr>
        <w:t>cum_return_all</w:t>
      </w:r>
      <w:proofErr w:type="spellEnd"/>
    </w:p>
    <w:p w14:paraId="0D1E3722"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0        0 2000-02-</w:t>
      </w:r>
      <w:proofErr w:type="gramStart"/>
      <w:r w:rsidRPr="001F7A31">
        <w:rPr>
          <w:rFonts w:ascii="Times New Roman" w:hAnsi="Times New Roman"/>
          <w:lang w:val="en-US"/>
        </w:rPr>
        <w:t>29  0.009019</w:t>
      </w:r>
      <w:proofErr w:type="gramEnd"/>
      <w:r w:rsidRPr="001F7A31">
        <w:rPr>
          <w:rFonts w:ascii="Times New Roman" w:hAnsi="Times New Roman"/>
          <w:lang w:val="en-US"/>
        </w:rPr>
        <w:t xml:space="preserve">  ...            </w:t>
      </w:r>
      <w:proofErr w:type="spellStart"/>
      <w:r w:rsidRPr="001F7A31">
        <w:rPr>
          <w:rFonts w:ascii="Times New Roman" w:hAnsi="Times New Roman"/>
          <w:lang w:val="en-US"/>
        </w:rPr>
        <w:t>NaN</w:t>
      </w:r>
      <w:proofErr w:type="spellEnd"/>
      <w:r w:rsidRPr="001F7A31">
        <w:rPr>
          <w:rFonts w:ascii="Times New Roman" w:hAnsi="Times New Roman"/>
          <w:lang w:val="en-US"/>
        </w:rPr>
        <w:t xml:space="preserve">             NaN        0.009019</w:t>
      </w:r>
    </w:p>
    <w:p w14:paraId="5B35C9F9"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1        0 2000-04-30 -0.</w:t>
      </w:r>
      <w:proofErr w:type="gramStart"/>
      <w:r w:rsidRPr="001F7A31">
        <w:rPr>
          <w:rFonts w:ascii="Times New Roman" w:hAnsi="Times New Roman"/>
          <w:lang w:val="en-US"/>
        </w:rPr>
        <w:t>014791  ...</w:t>
      </w:r>
      <w:proofErr w:type="gramEnd"/>
      <w:r w:rsidRPr="001F7A31">
        <w:rPr>
          <w:rFonts w:ascii="Times New Roman" w:hAnsi="Times New Roman"/>
          <w:lang w:val="en-US"/>
        </w:rPr>
        <w:t xml:space="preserve">            </w:t>
      </w:r>
      <w:proofErr w:type="spellStart"/>
      <w:r w:rsidRPr="001F7A31">
        <w:rPr>
          <w:rFonts w:ascii="Times New Roman" w:hAnsi="Times New Roman"/>
          <w:lang w:val="en-US"/>
        </w:rPr>
        <w:t>NaN</w:t>
      </w:r>
      <w:proofErr w:type="spellEnd"/>
      <w:r w:rsidRPr="001F7A31">
        <w:rPr>
          <w:rFonts w:ascii="Times New Roman" w:hAnsi="Times New Roman"/>
          <w:lang w:val="en-US"/>
        </w:rPr>
        <w:t xml:space="preserve">             NaN       -0.005906</w:t>
      </w:r>
    </w:p>
    <w:p w14:paraId="39923F42"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2        0 2000-10-</w:t>
      </w:r>
      <w:proofErr w:type="gramStart"/>
      <w:r w:rsidRPr="001F7A31">
        <w:rPr>
          <w:rFonts w:ascii="Times New Roman" w:hAnsi="Times New Roman"/>
          <w:lang w:val="en-US"/>
        </w:rPr>
        <w:t>31  0.013664</w:t>
      </w:r>
      <w:proofErr w:type="gramEnd"/>
      <w:r w:rsidRPr="001F7A31">
        <w:rPr>
          <w:rFonts w:ascii="Times New Roman" w:hAnsi="Times New Roman"/>
          <w:lang w:val="en-US"/>
        </w:rPr>
        <w:t xml:space="preserve">  ...            </w:t>
      </w:r>
      <w:proofErr w:type="spellStart"/>
      <w:r w:rsidRPr="001F7A31">
        <w:rPr>
          <w:rFonts w:ascii="Times New Roman" w:hAnsi="Times New Roman"/>
          <w:lang w:val="en-US"/>
        </w:rPr>
        <w:t>NaN</w:t>
      </w:r>
      <w:proofErr w:type="spellEnd"/>
      <w:r w:rsidRPr="001F7A31">
        <w:rPr>
          <w:rFonts w:ascii="Times New Roman" w:hAnsi="Times New Roman"/>
          <w:lang w:val="en-US"/>
        </w:rPr>
        <w:t xml:space="preserve">             NaN        0.007677</w:t>
      </w:r>
    </w:p>
    <w:p w14:paraId="3A918CBC"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lastRenderedPageBreak/>
        <w:t>3        0 2000-12-</w:t>
      </w:r>
      <w:proofErr w:type="gramStart"/>
      <w:r w:rsidRPr="001F7A31">
        <w:rPr>
          <w:rFonts w:ascii="Times New Roman" w:hAnsi="Times New Roman"/>
          <w:lang w:val="en-US"/>
        </w:rPr>
        <w:t>31  0.028704</w:t>
      </w:r>
      <w:proofErr w:type="gramEnd"/>
      <w:r w:rsidRPr="001F7A31">
        <w:rPr>
          <w:rFonts w:ascii="Times New Roman" w:hAnsi="Times New Roman"/>
          <w:lang w:val="en-US"/>
        </w:rPr>
        <w:t xml:space="preserve">  ...            </w:t>
      </w:r>
      <w:proofErr w:type="spellStart"/>
      <w:r w:rsidRPr="001F7A31">
        <w:rPr>
          <w:rFonts w:ascii="Times New Roman" w:hAnsi="Times New Roman"/>
          <w:lang w:val="en-US"/>
        </w:rPr>
        <w:t>NaN</w:t>
      </w:r>
      <w:proofErr w:type="spellEnd"/>
      <w:r w:rsidRPr="001F7A31">
        <w:rPr>
          <w:rFonts w:ascii="Times New Roman" w:hAnsi="Times New Roman"/>
          <w:lang w:val="en-US"/>
        </w:rPr>
        <w:t xml:space="preserve">             NaN        0.036602</w:t>
      </w:r>
    </w:p>
    <w:p w14:paraId="7CD0E641"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4        0 2001-02-28 -0.</w:t>
      </w:r>
      <w:proofErr w:type="gramStart"/>
      <w:r w:rsidRPr="001F7A31">
        <w:rPr>
          <w:rFonts w:ascii="Times New Roman" w:hAnsi="Times New Roman"/>
          <w:lang w:val="en-US"/>
        </w:rPr>
        <w:t>025759  ...</w:t>
      </w:r>
      <w:proofErr w:type="gramEnd"/>
      <w:r w:rsidRPr="001F7A31">
        <w:rPr>
          <w:rFonts w:ascii="Times New Roman" w:hAnsi="Times New Roman"/>
          <w:lang w:val="en-US"/>
        </w:rPr>
        <w:t xml:space="preserve">            </w:t>
      </w:r>
      <w:proofErr w:type="spellStart"/>
      <w:r w:rsidRPr="001F7A31">
        <w:rPr>
          <w:rFonts w:ascii="Times New Roman" w:hAnsi="Times New Roman"/>
          <w:lang w:val="en-US"/>
        </w:rPr>
        <w:t>NaN</w:t>
      </w:r>
      <w:proofErr w:type="spellEnd"/>
      <w:r w:rsidRPr="001F7A31">
        <w:rPr>
          <w:rFonts w:ascii="Times New Roman" w:hAnsi="Times New Roman"/>
          <w:lang w:val="en-US"/>
        </w:rPr>
        <w:t xml:space="preserve">             NaN        0.009900</w:t>
      </w:r>
    </w:p>
    <w:p w14:paraId="751E4345"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     ...        ...       ...  ...            ...             ...             ...</w:t>
      </w:r>
    </w:p>
    <w:p w14:paraId="2507B16B"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113      4 2017-12-</w:t>
      </w:r>
      <w:proofErr w:type="gramStart"/>
      <w:r w:rsidRPr="001F7A31">
        <w:rPr>
          <w:rFonts w:ascii="Times New Roman" w:hAnsi="Times New Roman"/>
          <w:lang w:val="en-US"/>
        </w:rPr>
        <w:t>31  0.027781</w:t>
      </w:r>
      <w:proofErr w:type="gramEnd"/>
      <w:r w:rsidRPr="001F7A31">
        <w:rPr>
          <w:rFonts w:ascii="Times New Roman" w:hAnsi="Times New Roman"/>
          <w:lang w:val="en-US"/>
        </w:rPr>
        <w:t xml:space="preserve">  ...            </w:t>
      </w:r>
      <w:proofErr w:type="spellStart"/>
      <w:r w:rsidRPr="001F7A31">
        <w:rPr>
          <w:rFonts w:ascii="Times New Roman" w:hAnsi="Times New Roman"/>
          <w:lang w:val="en-US"/>
        </w:rPr>
        <w:t>NaN</w:t>
      </w:r>
      <w:proofErr w:type="spellEnd"/>
      <w:r w:rsidRPr="001F7A31">
        <w:rPr>
          <w:rFonts w:ascii="Times New Roman" w:hAnsi="Times New Roman"/>
          <w:lang w:val="en-US"/>
        </w:rPr>
        <w:t xml:space="preserve">             NaN       -0.470821</w:t>
      </w:r>
    </w:p>
    <w:p w14:paraId="332E1962"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114      4 2018-05-31 -0.</w:t>
      </w:r>
      <w:proofErr w:type="gramStart"/>
      <w:r w:rsidRPr="001F7A31">
        <w:rPr>
          <w:rFonts w:ascii="Times New Roman" w:hAnsi="Times New Roman"/>
          <w:lang w:val="en-US"/>
        </w:rPr>
        <w:t>074236  ...</w:t>
      </w:r>
      <w:proofErr w:type="gramEnd"/>
      <w:r w:rsidRPr="001F7A31">
        <w:rPr>
          <w:rFonts w:ascii="Times New Roman" w:hAnsi="Times New Roman"/>
          <w:lang w:val="en-US"/>
        </w:rPr>
        <w:t xml:space="preserve">            </w:t>
      </w:r>
      <w:proofErr w:type="spellStart"/>
      <w:r w:rsidRPr="001F7A31">
        <w:rPr>
          <w:rFonts w:ascii="Times New Roman" w:hAnsi="Times New Roman"/>
          <w:lang w:val="en-US"/>
        </w:rPr>
        <w:t>NaN</w:t>
      </w:r>
      <w:proofErr w:type="spellEnd"/>
      <w:r w:rsidRPr="001F7A31">
        <w:rPr>
          <w:rFonts w:ascii="Times New Roman" w:hAnsi="Times New Roman"/>
          <w:lang w:val="en-US"/>
        </w:rPr>
        <w:t xml:space="preserve">             NaN       -0.510105</w:t>
      </w:r>
    </w:p>
    <w:p w14:paraId="0A909155"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115      4 2021-02-28 -0.</w:t>
      </w:r>
      <w:proofErr w:type="gramStart"/>
      <w:r w:rsidRPr="001F7A31">
        <w:rPr>
          <w:rFonts w:ascii="Times New Roman" w:hAnsi="Times New Roman"/>
          <w:lang w:val="en-US"/>
        </w:rPr>
        <w:t>022817  ...</w:t>
      </w:r>
      <w:proofErr w:type="gramEnd"/>
      <w:r w:rsidRPr="001F7A31">
        <w:rPr>
          <w:rFonts w:ascii="Times New Roman" w:hAnsi="Times New Roman"/>
          <w:lang w:val="en-US"/>
        </w:rPr>
        <w:t xml:space="preserve">            </w:t>
      </w:r>
      <w:proofErr w:type="spellStart"/>
      <w:r w:rsidRPr="001F7A31">
        <w:rPr>
          <w:rFonts w:ascii="Times New Roman" w:hAnsi="Times New Roman"/>
          <w:lang w:val="en-US"/>
        </w:rPr>
        <w:t>NaN</w:t>
      </w:r>
      <w:proofErr w:type="spellEnd"/>
      <w:r w:rsidRPr="001F7A31">
        <w:rPr>
          <w:rFonts w:ascii="Times New Roman" w:hAnsi="Times New Roman"/>
          <w:lang w:val="en-US"/>
        </w:rPr>
        <w:t xml:space="preserve">             </w:t>
      </w:r>
      <w:proofErr w:type="spellStart"/>
      <w:r w:rsidRPr="001F7A31">
        <w:rPr>
          <w:rFonts w:ascii="Times New Roman" w:hAnsi="Times New Roman"/>
          <w:lang w:val="en-US"/>
        </w:rPr>
        <w:t>NaN</w:t>
      </w:r>
      <w:proofErr w:type="spellEnd"/>
      <w:r w:rsidRPr="001F7A31">
        <w:rPr>
          <w:rFonts w:ascii="Times New Roman" w:hAnsi="Times New Roman"/>
          <w:lang w:val="en-US"/>
        </w:rPr>
        <w:t xml:space="preserve">       -0.521283</w:t>
      </w:r>
    </w:p>
    <w:p w14:paraId="67241D5A"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116      4 2021-04-</w:t>
      </w:r>
      <w:proofErr w:type="gramStart"/>
      <w:r w:rsidRPr="001F7A31">
        <w:rPr>
          <w:rFonts w:ascii="Times New Roman" w:hAnsi="Times New Roman"/>
          <w:lang w:val="en-US"/>
        </w:rPr>
        <w:t>30  0.056527</w:t>
      </w:r>
      <w:proofErr w:type="gramEnd"/>
      <w:r w:rsidRPr="001F7A31">
        <w:rPr>
          <w:rFonts w:ascii="Times New Roman" w:hAnsi="Times New Roman"/>
          <w:lang w:val="en-US"/>
        </w:rPr>
        <w:t xml:space="preserve">  ...            </w:t>
      </w:r>
      <w:proofErr w:type="spellStart"/>
      <w:r w:rsidRPr="001F7A31">
        <w:rPr>
          <w:rFonts w:ascii="Times New Roman" w:hAnsi="Times New Roman"/>
          <w:lang w:val="en-US"/>
        </w:rPr>
        <w:t>NaN</w:t>
      </w:r>
      <w:proofErr w:type="spellEnd"/>
      <w:r w:rsidRPr="001F7A31">
        <w:rPr>
          <w:rFonts w:ascii="Times New Roman" w:hAnsi="Times New Roman"/>
          <w:lang w:val="en-US"/>
        </w:rPr>
        <w:t xml:space="preserve">             NaN       -0.494222</w:t>
      </w:r>
    </w:p>
    <w:p w14:paraId="6F86FDBA"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117      4 2021-05-</w:t>
      </w:r>
      <w:proofErr w:type="gramStart"/>
      <w:r w:rsidRPr="001F7A31">
        <w:rPr>
          <w:rFonts w:ascii="Times New Roman" w:hAnsi="Times New Roman"/>
          <w:lang w:val="en-US"/>
        </w:rPr>
        <w:t>31  0.048202</w:t>
      </w:r>
      <w:proofErr w:type="gramEnd"/>
      <w:r w:rsidRPr="001F7A31">
        <w:rPr>
          <w:rFonts w:ascii="Times New Roman" w:hAnsi="Times New Roman"/>
          <w:lang w:val="en-US"/>
        </w:rPr>
        <w:t xml:space="preserve">  ...            </w:t>
      </w:r>
      <w:proofErr w:type="spellStart"/>
      <w:r w:rsidRPr="001F7A31">
        <w:rPr>
          <w:rFonts w:ascii="Times New Roman" w:hAnsi="Times New Roman"/>
          <w:lang w:val="en-US"/>
        </w:rPr>
        <w:t>NaN</w:t>
      </w:r>
      <w:proofErr w:type="spellEnd"/>
      <w:r w:rsidRPr="001F7A31">
        <w:rPr>
          <w:rFonts w:ascii="Times New Roman" w:hAnsi="Times New Roman"/>
          <w:lang w:val="en-US"/>
        </w:rPr>
        <w:t xml:space="preserve">             NaN       -0.469842</w:t>
      </w:r>
    </w:p>
    <w:p w14:paraId="28C0C853" w14:textId="77777777" w:rsidR="001F7A31" w:rsidRPr="001F7A31" w:rsidRDefault="001F7A31" w:rsidP="001F7A31">
      <w:pPr>
        <w:pStyle w:val="a7"/>
        <w:rPr>
          <w:rFonts w:ascii="Times New Roman" w:hAnsi="Times New Roman"/>
          <w:lang w:val="en-US"/>
        </w:rPr>
      </w:pPr>
    </w:p>
    <w:p w14:paraId="06D1E675" w14:textId="77777777" w:rsidR="001F7A31" w:rsidRPr="001F7A31" w:rsidRDefault="001F7A31" w:rsidP="001F7A31">
      <w:pPr>
        <w:pStyle w:val="a7"/>
        <w:rPr>
          <w:rFonts w:ascii="Times New Roman" w:hAnsi="Times New Roman"/>
          <w:lang w:val="en-US"/>
        </w:rPr>
      </w:pPr>
      <w:r w:rsidRPr="001F7A31">
        <w:rPr>
          <w:rFonts w:ascii="Times New Roman" w:hAnsi="Times New Roman"/>
          <w:lang w:val="en-US"/>
        </w:rPr>
        <w:t>[118 rows x 8 columns]</w:t>
      </w:r>
    </w:p>
    <w:p w14:paraId="4E1390C1" w14:textId="3D82C2DD" w:rsidR="001F7A31" w:rsidRPr="001F7A31" w:rsidRDefault="001F7A31" w:rsidP="001F7A31">
      <w:pPr>
        <w:pStyle w:val="a7"/>
        <w:ind w:firstLine="0"/>
        <w:rPr>
          <w:rFonts w:ascii="Times New Roman" w:hAnsi="Times New Roman"/>
          <w:lang w:val="en-US"/>
        </w:rPr>
      </w:pPr>
      <w:proofErr w:type="spellStart"/>
      <w:r w:rsidRPr="001F7A31">
        <w:rPr>
          <w:rFonts w:ascii="Times New Roman" w:hAnsi="Times New Roman" w:hint="eastAsia"/>
          <w:lang w:val="en-US"/>
        </w:rPr>
        <w:t>市场存在惯性效应</w:t>
      </w:r>
      <w:proofErr w:type="spellEnd"/>
    </w:p>
    <w:sectPr w:rsidR="001F7A31" w:rsidRPr="001F7A31" w:rsidSect="00877022">
      <w:footerReference w:type="default" r:id="rId58"/>
      <w:pgSz w:w="11906" w:h="16838"/>
      <w:pgMar w:top="158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C2F5B3" w14:textId="77777777" w:rsidR="007E3E28" w:rsidRDefault="007E3E28">
      <w:r>
        <w:separator/>
      </w:r>
    </w:p>
  </w:endnote>
  <w:endnote w:type="continuationSeparator" w:id="0">
    <w:p w14:paraId="15E2EB12" w14:textId="77777777" w:rsidR="007E3E28" w:rsidRDefault="007E3E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E9DAD" w14:textId="77777777" w:rsidR="006A3307" w:rsidRPr="006A3307" w:rsidRDefault="006A3307">
    <w:pPr>
      <w:pStyle w:val="a3"/>
      <w:jc w:val="center"/>
      <w:rPr>
        <w:rFonts w:ascii="Times New Roman" w:hAnsi="Times New Roman"/>
      </w:rPr>
    </w:pPr>
    <w:r w:rsidRPr="006A3307">
      <w:rPr>
        <w:rFonts w:ascii="Times New Roman" w:hAnsi="Times New Roman"/>
      </w:rPr>
      <w:fldChar w:fldCharType="begin"/>
    </w:r>
    <w:r w:rsidRPr="006A3307">
      <w:rPr>
        <w:rFonts w:ascii="Times New Roman" w:hAnsi="Times New Roman"/>
      </w:rPr>
      <w:instrText>PAGE   \* MERGEFORMAT</w:instrText>
    </w:r>
    <w:r w:rsidRPr="006A3307">
      <w:rPr>
        <w:rFonts w:ascii="Times New Roman" w:hAnsi="Times New Roman"/>
      </w:rPr>
      <w:fldChar w:fldCharType="separate"/>
    </w:r>
    <w:r w:rsidR="00F36056" w:rsidRPr="00F36056">
      <w:rPr>
        <w:rFonts w:ascii="Times New Roman" w:hAnsi="Times New Roman"/>
        <w:noProof/>
        <w:lang w:val="zh-CN"/>
      </w:rPr>
      <w:t>2</w:t>
    </w:r>
    <w:r w:rsidRPr="006A3307">
      <w:rPr>
        <w:rFonts w:ascii="Times New Roman" w:hAnsi="Times New Roman"/>
      </w:rPr>
      <w:fldChar w:fldCharType="end"/>
    </w:r>
  </w:p>
  <w:p w14:paraId="4CA3D54E" w14:textId="77777777" w:rsidR="006A3307" w:rsidRDefault="006A3307">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8AB93" w14:textId="77777777" w:rsidR="007E3E28" w:rsidRDefault="007E3E28">
      <w:r>
        <w:separator/>
      </w:r>
    </w:p>
  </w:footnote>
  <w:footnote w:type="continuationSeparator" w:id="0">
    <w:p w14:paraId="2A5D6AF1" w14:textId="77777777" w:rsidR="007E3E28" w:rsidRDefault="007E3E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lvl w:ilvl="0">
      <w:start w:val="1"/>
      <w:numFmt w:val="ideographDigital"/>
      <w:lvlText w:val="%1"/>
      <w:lvlJc w:val="left"/>
      <w:pPr>
        <w:tabs>
          <w:tab w:val="num" w:pos="420"/>
        </w:tabs>
        <w:ind w:left="420" w:hanging="420"/>
      </w:pPr>
      <w:rPr>
        <w:rFonts w:hint="eastAsia"/>
      </w:rPr>
    </w:lvl>
  </w:abstractNum>
  <w:abstractNum w:abstractNumId="1" w15:restartNumberingAfterBreak="0">
    <w:nsid w:val="00000002"/>
    <w:multiLevelType w:val="multilevel"/>
    <w:tmpl w:val="00000002"/>
    <w:lvl w:ilvl="0">
      <w:start w:val="1"/>
      <w:numFmt w:val="lowerLetter"/>
      <w:lvlText w:val="(%1)"/>
      <w:lvlJc w:val="left"/>
      <w:pPr>
        <w:ind w:left="750" w:hanging="39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 w15:restartNumberingAfterBreak="0">
    <w:nsid w:val="00000007"/>
    <w:multiLevelType w:val="singleLevel"/>
    <w:tmpl w:val="00000007"/>
    <w:lvl w:ilvl="0">
      <w:start w:val="1"/>
      <w:numFmt w:val="decimal"/>
      <w:lvlText w:val="%1、"/>
      <w:legacy w:legacy="1" w:legacySpace="0" w:legacyIndent="360"/>
      <w:lvlJc w:val="left"/>
      <w:pPr>
        <w:ind w:left="360" w:hanging="360"/>
      </w:pPr>
      <w:rPr>
        <w:rFonts w:ascii="Times New Roman" w:hAnsi="Times New Roman" w:hint="default"/>
        <w:b w:val="0"/>
        <w:i w:val="0"/>
        <w:sz w:val="21"/>
        <w:u w:val="none"/>
      </w:rPr>
    </w:lvl>
  </w:abstractNum>
  <w:abstractNum w:abstractNumId="3" w15:restartNumberingAfterBreak="0">
    <w:nsid w:val="00000008"/>
    <w:multiLevelType w:val="multilevel"/>
    <w:tmpl w:val="E4AEA442"/>
    <w:lvl w:ilvl="0">
      <w:start w:val="1"/>
      <w:numFmt w:val="decimal"/>
      <w:lvlText w:val="%1."/>
      <w:legacy w:legacy="1" w:legacySpace="0" w:legacyIndent="360"/>
      <w:lvlJc w:val="left"/>
      <w:pPr>
        <w:ind w:left="360" w:hanging="360"/>
      </w:pPr>
      <w:rPr>
        <w:rFonts w:ascii="Times New Roman" w:eastAsia="仿宋" w:hAnsi="Times New Roman" w:cs="Times New Roman"/>
        <w:b w:val="0"/>
        <w:i w:val="0"/>
        <w:sz w:val="21"/>
        <w:u w:val="none"/>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15:restartNumberingAfterBreak="0">
    <w:nsid w:val="088F0729"/>
    <w:multiLevelType w:val="hybridMultilevel"/>
    <w:tmpl w:val="B6929228"/>
    <w:lvl w:ilvl="0" w:tplc="6BC2653E">
      <w:start w:val="1"/>
      <w:numFmt w:val="bullet"/>
      <w:lvlText w:val=""/>
      <w:lvlJc w:val="left"/>
      <w:pPr>
        <w:tabs>
          <w:tab w:val="num" w:pos="720"/>
        </w:tabs>
        <w:ind w:left="720" w:hanging="360"/>
      </w:pPr>
      <w:rPr>
        <w:rFonts w:ascii="Wingdings" w:hAnsi="Wingdings" w:hint="default"/>
      </w:rPr>
    </w:lvl>
    <w:lvl w:ilvl="1" w:tplc="581CBD8E">
      <w:start w:val="1"/>
      <w:numFmt w:val="bullet"/>
      <w:lvlText w:val=""/>
      <w:lvlJc w:val="left"/>
      <w:pPr>
        <w:tabs>
          <w:tab w:val="num" w:pos="1440"/>
        </w:tabs>
        <w:ind w:left="1440" w:hanging="360"/>
      </w:pPr>
      <w:rPr>
        <w:rFonts w:ascii="Wingdings" w:hAnsi="Wingdings" w:hint="default"/>
      </w:rPr>
    </w:lvl>
    <w:lvl w:ilvl="2" w:tplc="A43AC092" w:tentative="1">
      <w:start w:val="1"/>
      <w:numFmt w:val="bullet"/>
      <w:lvlText w:val=""/>
      <w:lvlJc w:val="left"/>
      <w:pPr>
        <w:tabs>
          <w:tab w:val="num" w:pos="2160"/>
        </w:tabs>
        <w:ind w:left="2160" w:hanging="360"/>
      </w:pPr>
      <w:rPr>
        <w:rFonts w:ascii="Wingdings" w:hAnsi="Wingdings" w:hint="default"/>
      </w:rPr>
    </w:lvl>
    <w:lvl w:ilvl="3" w:tplc="2FF8B442" w:tentative="1">
      <w:start w:val="1"/>
      <w:numFmt w:val="bullet"/>
      <w:lvlText w:val=""/>
      <w:lvlJc w:val="left"/>
      <w:pPr>
        <w:tabs>
          <w:tab w:val="num" w:pos="2880"/>
        </w:tabs>
        <w:ind w:left="2880" w:hanging="360"/>
      </w:pPr>
      <w:rPr>
        <w:rFonts w:ascii="Wingdings" w:hAnsi="Wingdings" w:hint="default"/>
      </w:rPr>
    </w:lvl>
    <w:lvl w:ilvl="4" w:tplc="EDE27A96" w:tentative="1">
      <w:start w:val="1"/>
      <w:numFmt w:val="bullet"/>
      <w:lvlText w:val=""/>
      <w:lvlJc w:val="left"/>
      <w:pPr>
        <w:tabs>
          <w:tab w:val="num" w:pos="3600"/>
        </w:tabs>
        <w:ind w:left="3600" w:hanging="360"/>
      </w:pPr>
      <w:rPr>
        <w:rFonts w:ascii="Wingdings" w:hAnsi="Wingdings" w:hint="default"/>
      </w:rPr>
    </w:lvl>
    <w:lvl w:ilvl="5" w:tplc="3E48D5CA" w:tentative="1">
      <w:start w:val="1"/>
      <w:numFmt w:val="bullet"/>
      <w:lvlText w:val=""/>
      <w:lvlJc w:val="left"/>
      <w:pPr>
        <w:tabs>
          <w:tab w:val="num" w:pos="4320"/>
        </w:tabs>
        <w:ind w:left="4320" w:hanging="360"/>
      </w:pPr>
      <w:rPr>
        <w:rFonts w:ascii="Wingdings" w:hAnsi="Wingdings" w:hint="default"/>
      </w:rPr>
    </w:lvl>
    <w:lvl w:ilvl="6" w:tplc="4D38ABF4" w:tentative="1">
      <w:start w:val="1"/>
      <w:numFmt w:val="bullet"/>
      <w:lvlText w:val=""/>
      <w:lvlJc w:val="left"/>
      <w:pPr>
        <w:tabs>
          <w:tab w:val="num" w:pos="5040"/>
        </w:tabs>
        <w:ind w:left="5040" w:hanging="360"/>
      </w:pPr>
      <w:rPr>
        <w:rFonts w:ascii="Wingdings" w:hAnsi="Wingdings" w:hint="default"/>
      </w:rPr>
    </w:lvl>
    <w:lvl w:ilvl="7" w:tplc="2E921BF2" w:tentative="1">
      <w:start w:val="1"/>
      <w:numFmt w:val="bullet"/>
      <w:lvlText w:val=""/>
      <w:lvlJc w:val="left"/>
      <w:pPr>
        <w:tabs>
          <w:tab w:val="num" w:pos="5760"/>
        </w:tabs>
        <w:ind w:left="5760" w:hanging="360"/>
      </w:pPr>
      <w:rPr>
        <w:rFonts w:ascii="Wingdings" w:hAnsi="Wingdings" w:hint="default"/>
      </w:rPr>
    </w:lvl>
    <w:lvl w:ilvl="8" w:tplc="5B2C43DA"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A7566B8"/>
    <w:multiLevelType w:val="hybridMultilevel"/>
    <w:tmpl w:val="C06C7DD6"/>
    <w:lvl w:ilvl="0" w:tplc="00E6C96C">
      <w:start w:val="1"/>
      <w:numFmt w:val="bullet"/>
      <w:lvlText w:val=""/>
      <w:lvlJc w:val="left"/>
      <w:pPr>
        <w:tabs>
          <w:tab w:val="num" w:pos="720"/>
        </w:tabs>
        <w:ind w:left="720" w:hanging="360"/>
      </w:pPr>
      <w:rPr>
        <w:rFonts w:ascii="Wingdings" w:hAnsi="Wingdings" w:hint="default"/>
      </w:rPr>
    </w:lvl>
    <w:lvl w:ilvl="1" w:tplc="DAA8F6D8" w:tentative="1">
      <w:start w:val="1"/>
      <w:numFmt w:val="bullet"/>
      <w:lvlText w:val=""/>
      <w:lvlJc w:val="left"/>
      <w:pPr>
        <w:tabs>
          <w:tab w:val="num" w:pos="1440"/>
        </w:tabs>
        <w:ind w:left="1440" w:hanging="360"/>
      </w:pPr>
      <w:rPr>
        <w:rFonts w:ascii="Wingdings" w:hAnsi="Wingdings" w:hint="default"/>
      </w:rPr>
    </w:lvl>
    <w:lvl w:ilvl="2" w:tplc="58345CFC" w:tentative="1">
      <w:start w:val="1"/>
      <w:numFmt w:val="bullet"/>
      <w:lvlText w:val=""/>
      <w:lvlJc w:val="left"/>
      <w:pPr>
        <w:tabs>
          <w:tab w:val="num" w:pos="2160"/>
        </w:tabs>
        <w:ind w:left="2160" w:hanging="360"/>
      </w:pPr>
      <w:rPr>
        <w:rFonts w:ascii="Wingdings" w:hAnsi="Wingdings" w:hint="default"/>
      </w:rPr>
    </w:lvl>
    <w:lvl w:ilvl="3" w:tplc="839EC16C" w:tentative="1">
      <w:start w:val="1"/>
      <w:numFmt w:val="bullet"/>
      <w:lvlText w:val=""/>
      <w:lvlJc w:val="left"/>
      <w:pPr>
        <w:tabs>
          <w:tab w:val="num" w:pos="2880"/>
        </w:tabs>
        <w:ind w:left="2880" w:hanging="360"/>
      </w:pPr>
      <w:rPr>
        <w:rFonts w:ascii="Wingdings" w:hAnsi="Wingdings" w:hint="default"/>
      </w:rPr>
    </w:lvl>
    <w:lvl w:ilvl="4" w:tplc="069E4EFE" w:tentative="1">
      <w:start w:val="1"/>
      <w:numFmt w:val="bullet"/>
      <w:lvlText w:val=""/>
      <w:lvlJc w:val="left"/>
      <w:pPr>
        <w:tabs>
          <w:tab w:val="num" w:pos="3600"/>
        </w:tabs>
        <w:ind w:left="3600" w:hanging="360"/>
      </w:pPr>
      <w:rPr>
        <w:rFonts w:ascii="Wingdings" w:hAnsi="Wingdings" w:hint="default"/>
      </w:rPr>
    </w:lvl>
    <w:lvl w:ilvl="5" w:tplc="ED1000C2" w:tentative="1">
      <w:start w:val="1"/>
      <w:numFmt w:val="bullet"/>
      <w:lvlText w:val=""/>
      <w:lvlJc w:val="left"/>
      <w:pPr>
        <w:tabs>
          <w:tab w:val="num" w:pos="4320"/>
        </w:tabs>
        <w:ind w:left="4320" w:hanging="360"/>
      </w:pPr>
      <w:rPr>
        <w:rFonts w:ascii="Wingdings" w:hAnsi="Wingdings" w:hint="default"/>
      </w:rPr>
    </w:lvl>
    <w:lvl w:ilvl="6" w:tplc="4BCC29F4" w:tentative="1">
      <w:start w:val="1"/>
      <w:numFmt w:val="bullet"/>
      <w:lvlText w:val=""/>
      <w:lvlJc w:val="left"/>
      <w:pPr>
        <w:tabs>
          <w:tab w:val="num" w:pos="5040"/>
        </w:tabs>
        <w:ind w:left="5040" w:hanging="360"/>
      </w:pPr>
      <w:rPr>
        <w:rFonts w:ascii="Wingdings" w:hAnsi="Wingdings" w:hint="default"/>
      </w:rPr>
    </w:lvl>
    <w:lvl w:ilvl="7" w:tplc="E31089B2" w:tentative="1">
      <w:start w:val="1"/>
      <w:numFmt w:val="bullet"/>
      <w:lvlText w:val=""/>
      <w:lvlJc w:val="left"/>
      <w:pPr>
        <w:tabs>
          <w:tab w:val="num" w:pos="5760"/>
        </w:tabs>
        <w:ind w:left="5760" w:hanging="360"/>
      </w:pPr>
      <w:rPr>
        <w:rFonts w:ascii="Wingdings" w:hAnsi="Wingdings" w:hint="default"/>
      </w:rPr>
    </w:lvl>
    <w:lvl w:ilvl="8" w:tplc="EE2EF9F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F2D675B"/>
    <w:multiLevelType w:val="hybridMultilevel"/>
    <w:tmpl w:val="9A729EE4"/>
    <w:lvl w:ilvl="0" w:tplc="1AFA6ED2">
      <w:start w:val="1"/>
      <w:numFmt w:val="bullet"/>
      <w:lvlText w:val="•"/>
      <w:lvlJc w:val="left"/>
      <w:pPr>
        <w:tabs>
          <w:tab w:val="num" w:pos="720"/>
        </w:tabs>
        <w:ind w:left="720" w:hanging="360"/>
      </w:pPr>
      <w:rPr>
        <w:rFonts w:ascii="Arial" w:hAnsi="Arial" w:hint="default"/>
      </w:rPr>
    </w:lvl>
    <w:lvl w:ilvl="1" w:tplc="E25C804C" w:tentative="1">
      <w:start w:val="1"/>
      <w:numFmt w:val="bullet"/>
      <w:lvlText w:val="•"/>
      <w:lvlJc w:val="left"/>
      <w:pPr>
        <w:tabs>
          <w:tab w:val="num" w:pos="1440"/>
        </w:tabs>
        <w:ind w:left="1440" w:hanging="360"/>
      </w:pPr>
      <w:rPr>
        <w:rFonts w:ascii="Arial" w:hAnsi="Arial" w:hint="default"/>
      </w:rPr>
    </w:lvl>
    <w:lvl w:ilvl="2" w:tplc="4FE0A4CA" w:tentative="1">
      <w:start w:val="1"/>
      <w:numFmt w:val="bullet"/>
      <w:lvlText w:val="•"/>
      <w:lvlJc w:val="left"/>
      <w:pPr>
        <w:tabs>
          <w:tab w:val="num" w:pos="2160"/>
        </w:tabs>
        <w:ind w:left="2160" w:hanging="360"/>
      </w:pPr>
      <w:rPr>
        <w:rFonts w:ascii="Arial" w:hAnsi="Arial" w:hint="default"/>
      </w:rPr>
    </w:lvl>
    <w:lvl w:ilvl="3" w:tplc="4F922E4C" w:tentative="1">
      <w:start w:val="1"/>
      <w:numFmt w:val="bullet"/>
      <w:lvlText w:val="•"/>
      <w:lvlJc w:val="left"/>
      <w:pPr>
        <w:tabs>
          <w:tab w:val="num" w:pos="2880"/>
        </w:tabs>
        <w:ind w:left="2880" w:hanging="360"/>
      </w:pPr>
      <w:rPr>
        <w:rFonts w:ascii="Arial" w:hAnsi="Arial" w:hint="default"/>
      </w:rPr>
    </w:lvl>
    <w:lvl w:ilvl="4" w:tplc="64708D36" w:tentative="1">
      <w:start w:val="1"/>
      <w:numFmt w:val="bullet"/>
      <w:lvlText w:val="•"/>
      <w:lvlJc w:val="left"/>
      <w:pPr>
        <w:tabs>
          <w:tab w:val="num" w:pos="3600"/>
        </w:tabs>
        <w:ind w:left="3600" w:hanging="360"/>
      </w:pPr>
      <w:rPr>
        <w:rFonts w:ascii="Arial" w:hAnsi="Arial" w:hint="default"/>
      </w:rPr>
    </w:lvl>
    <w:lvl w:ilvl="5" w:tplc="E54E6D22" w:tentative="1">
      <w:start w:val="1"/>
      <w:numFmt w:val="bullet"/>
      <w:lvlText w:val="•"/>
      <w:lvlJc w:val="left"/>
      <w:pPr>
        <w:tabs>
          <w:tab w:val="num" w:pos="4320"/>
        </w:tabs>
        <w:ind w:left="4320" w:hanging="360"/>
      </w:pPr>
      <w:rPr>
        <w:rFonts w:ascii="Arial" w:hAnsi="Arial" w:hint="default"/>
      </w:rPr>
    </w:lvl>
    <w:lvl w:ilvl="6" w:tplc="2594E030" w:tentative="1">
      <w:start w:val="1"/>
      <w:numFmt w:val="bullet"/>
      <w:lvlText w:val="•"/>
      <w:lvlJc w:val="left"/>
      <w:pPr>
        <w:tabs>
          <w:tab w:val="num" w:pos="5040"/>
        </w:tabs>
        <w:ind w:left="5040" w:hanging="360"/>
      </w:pPr>
      <w:rPr>
        <w:rFonts w:ascii="Arial" w:hAnsi="Arial" w:hint="default"/>
      </w:rPr>
    </w:lvl>
    <w:lvl w:ilvl="7" w:tplc="4D4833B8" w:tentative="1">
      <w:start w:val="1"/>
      <w:numFmt w:val="bullet"/>
      <w:lvlText w:val="•"/>
      <w:lvlJc w:val="left"/>
      <w:pPr>
        <w:tabs>
          <w:tab w:val="num" w:pos="5760"/>
        </w:tabs>
        <w:ind w:left="5760" w:hanging="360"/>
      </w:pPr>
      <w:rPr>
        <w:rFonts w:ascii="Arial" w:hAnsi="Arial" w:hint="default"/>
      </w:rPr>
    </w:lvl>
    <w:lvl w:ilvl="8" w:tplc="61E89DD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2E101D8"/>
    <w:multiLevelType w:val="hybridMultilevel"/>
    <w:tmpl w:val="B62AFE8E"/>
    <w:lvl w:ilvl="0" w:tplc="24426020">
      <w:start w:val="1"/>
      <w:numFmt w:val="bullet"/>
      <w:lvlText w:val=""/>
      <w:lvlJc w:val="left"/>
      <w:pPr>
        <w:tabs>
          <w:tab w:val="num" w:pos="720"/>
        </w:tabs>
        <w:ind w:left="720" w:hanging="360"/>
      </w:pPr>
      <w:rPr>
        <w:rFonts w:ascii="Wingdings" w:hAnsi="Wingdings" w:hint="default"/>
      </w:rPr>
    </w:lvl>
    <w:lvl w:ilvl="1" w:tplc="0E9023CA">
      <w:start w:val="1"/>
      <w:numFmt w:val="bullet"/>
      <w:lvlText w:val=""/>
      <w:lvlJc w:val="left"/>
      <w:pPr>
        <w:tabs>
          <w:tab w:val="num" w:pos="1440"/>
        </w:tabs>
        <w:ind w:left="1440" w:hanging="360"/>
      </w:pPr>
      <w:rPr>
        <w:rFonts w:ascii="Wingdings" w:hAnsi="Wingdings" w:hint="default"/>
      </w:rPr>
    </w:lvl>
    <w:lvl w:ilvl="2" w:tplc="4484FCBC" w:tentative="1">
      <w:start w:val="1"/>
      <w:numFmt w:val="bullet"/>
      <w:lvlText w:val=""/>
      <w:lvlJc w:val="left"/>
      <w:pPr>
        <w:tabs>
          <w:tab w:val="num" w:pos="2160"/>
        </w:tabs>
        <w:ind w:left="2160" w:hanging="360"/>
      </w:pPr>
      <w:rPr>
        <w:rFonts w:ascii="Wingdings" w:hAnsi="Wingdings" w:hint="default"/>
      </w:rPr>
    </w:lvl>
    <w:lvl w:ilvl="3" w:tplc="71A0A672" w:tentative="1">
      <w:start w:val="1"/>
      <w:numFmt w:val="bullet"/>
      <w:lvlText w:val=""/>
      <w:lvlJc w:val="left"/>
      <w:pPr>
        <w:tabs>
          <w:tab w:val="num" w:pos="2880"/>
        </w:tabs>
        <w:ind w:left="2880" w:hanging="360"/>
      </w:pPr>
      <w:rPr>
        <w:rFonts w:ascii="Wingdings" w:hAnsi="Wingdings" w:hint="default"/>
      </w:rPr>
    </w:lvl>
    <w:lvl w:ilvl="4" w:tplc="D90AFC2E" w:tentative="1">
      <w:start w:val="1"/>
      <w:numFmt w:val="bullet"/>
      <w:lvlText w:val=""/>
      <w:lvlJc w:val="left"/>
      <w:pPr>
        <w:tabs>
          <w:tab w:val="num" w:pos="3600"/>
        </w:tabs>
        <w:ind w:left="3600" w:hanging="360"/>
      </w:pPr>
      <w:rPr>
        <w:rFonts w:ascii="Wingdings" w:hAnsi="Wingdings" w:hint="default"/>
      </w:rPr>
    </w:lvl>
    <w:lvl w:ilvl="5" w:tplc="22EE58B6" w:tentative="1">
      <w:start w:val="1"/>
      <w:numFmt w:val="bullet"/>
      <w:lvlText w:val=""/>
      <w:lvlJc w:val="left"/>
      <w:pPr>
        <w:tabs>
          <w:tab w:val="num" w:pos="4320"/>
        </w:tabs>
        <w:ind w:left="4320" w:hanging="360"/>
      </w:pPr>
      <w:rPr>
        <w:rFonts w:ascii="Wingdings" w:hAnsi="Wingdings" w:hint="default"/>
      </w:rPr>
    </w:lvl>
    <w:lvl w:ilvl="6" w:tplc="D7BCF118" w:tentative="1">
      <w:start w:val="1"/>
      <w:numFmt w:val="bullet"/>
      <w:lvlText w:val=""/>
      <w:lvlJc w:val="left"/>
      <w:pPr>
        <w:tabs>
          <w:tab w:val="num" w:pos="5040"/>
        </w:tabs>
        <w:ind w:left="5040" w:hanging="360"/>
      </w:pPr>
      <w:rPr>
        <w:rFonts w:ascii="Wingdings" w:hAnsi="Wingdings" w:hint="default"/>
      </w:rPr>
    </w:lvl>
    <w:lvl w:ilvl="7" w:tplc="DAEC11BA" w:tentative="1">
      <w:start w:val="1"/>
      <w:numFmt w:val="bullet"/>
      <w:lvlText w:val=""/>
      <w:lvlJc w:val="left"/>
      <w:pPr>
        <w:tabs>
          <w:tab w:val="num" w:pos="5760"/>
        </w:tabs>
        <w:ind w:left="5760" w:hanging="360"/>
      </w:pPr>
      <w:rPr>
        <w:rFonts w:ascii="Wingdings" w:hAnsi="Wingdings" w:hint="default"/>
      </w:rPr>
    </w:lvl>
    <w:lvl w:ilvl="8" w:tplc="77764E8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3124661"/>
    <w:multiLevelType w:val="hybridMultilevel"/>
    <w:tmpl w:val="E848D2F4"/>
    <w:lvl w:ilvl="0" w:tplc="934EBA70">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1D3C35E4"/>
    <w:multiLevelType w:val="hybridMultilevel"/>
    <w:tmpl w:val="3C60C380"/>
    <w:lvl w:ilvl="0" w:tplc="7C9CE2AE">
      <w:start w:val="1"/>
      <w:numFmt w:val="decimal"/>
      <w:lvlText w:val="%1."/>
      <w:lvlJc w:val="left"/>
      <w:pPr>
        <w:tabs>
          <w:tab w:val="num" w:pos="720"/>
        </w:tabs>
        <w:ind w:left="720" w:hanging="360"/>
      </w:pPr>
    </w:lvl>
    <w:lvl w:ilvl="1" w:tplc="C68437F6" w:tentative="1">
      <w:start w:val="1"/>
      <w:numFmt w:val="decimal"/>
      <w:lvlText w:val="%2."/>
      <w:lvlJc w:val="left"/>
      <w:pPr>
        <w:tabs>
          <w:tab w:val="num" w:pos="1440"/>
        </w:tabs>
        <w:ind w:left="1440" w:hanging="360"/>
      </w:pPr>
    </w:lvl>
    <w:lvl w:ilvl="2" w:tplc="62387DF6" w:tentative="1">
      <w:start w:val="1"/>
      <w:numFmt w:val="decimal"/>
      <w:lvlText w:val="%3."/>
      <w:lvlJc w:val="left"/>
      <w:pPr>
        <w:tabs>
          <w:tab w:val="num" w:pos="2160"/>
        </w:tabs>
        <w:ind w:left="2160" w:hanging="360"/>
      </w:pPr>
    </w:lvl>
    <w:lvl w:ilvl="3" w:tplc="C29A1DBE" w:tentative="1">
      <w:start w:val="1"/>
      <w:numFmt w:val="decimal"/>
      <w:lvlText w:val="%4."/>
      <w:lvlJc w:val="left"/>
      <w:pPr>
        <w:tabs>
          <w:tab w:val="num" w:pos="2880"/>
        </w:tabs>
        <w:ind w:left="2880" w:hanging="360"/>
      </w:pPr>
    </w:lvl>
    <w:lvl w:ilvl="4" w:tplc="6E9A7870" w:tentative="1">
      <w:start w:val="1"/>
      <w:numFmt w:val="decimal"/>
      <w:lvlText w:val="%5."/>
      <w:lvlJc w:val="left"/>
      <w:pPr>
        <w:tabs>
          <w:tab w:val="num" w:pos="3600"/>
        </w:tabs>
        <w:ind w:left="3600" w:hanging="360"/>
      </w:pPr>
    </w:lvl>
    <w:lvl w:ilvl="5" w:tplc="EB7814EE" w:tentative="1">
      <w:start w:val="1"/>
      <w:numFmt w:val="decimal"/>
      <w:lvlText w:val="%6."/>
      <w:lvlJc w:val="left"/>
      <w:pPr>
        <w:tabs>
          <w:tab w:val="num" w:pos="4320"/>
        </w:tabs>
        <w:ind w:left="4320" w:hanging="360"/>
      </w:pPr>
    </w:lvl>
    <w:lvl w:ilvl="6" w:tplc="47143176" w:tentative="1">
      <w:start w:val="1"/>
      <w:numFmt w:val="decimal"/>
      <w:lvlText w:val="%7."/>
      <w:lvlJc w:val="left"/>
      <w:pPr>
        <w:tabs>
          <w:tab w:val="num" w:pos="5040"/>
        </w:tabs>
        <w:ind w:left="5040" w:hanging="360"/>
      </w:pPr>
    </w:lvl>
    <w:lvl w:ilvl="7" w:tplc="DD0247BA" w:tentative="1">
      <w:start w:val="1"/>
      <w:numFmt w:val="decimal"/>
      <w:lvlText w:val="%8."/>
      <w:lvlJc w:val="left"/>
      <w:pPr>
        <w:tabs>
          <w:tab w:val="num" w:pos="5760"/>
        </w:tabs>
        <w:ind w:left="5760" w:hanging="360"/>
      </w:pPr>
    </w:lvl>
    <w:lvl w:ilvl="8" w:tplc="0C34A5C8" w:tentative="1">
      <w:start w:val="1"/>
      <w:numFmt w:val="decimal"/>
      <w:lvlText w:val="%9."/>
      <w:lvlJc w:val="left"/>
      <w:pPr>
        <w:tabs>
          <w:tab w:val="num" w:pos="6480"/>
        </w:tabs>
        <w:ind w:left="6480" w:hanging="360"/>
      </w:pPr>
    </w:lvl>
  </w:abstractNum>
  <w:abstractNum w:abstractNumId="10" w15:restartNumberingAfterBreak="0">
    <w:nsid w:val="2657057F"/>
    <w:multiLevelType w:val="hybridMultilevel"/>
    <w:tmpl w:val="CF1606E4"/>
    <w:lvl w:ilvl="0" w:tplc="738426B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2C224898"/>
    <w:multiLevelType w:val="hybridMultilevel"/>
    <w:tmpl w:val="6FD82058"/>
    <w:lvl w:ilvl="0" w:tplc="4974768A">
      <w:start w:val="1"/>
      <w:numFmt w:val="decimal"/>
      <w:lvlText w:val="%1."/>
      <w:lvlJc w:val="left"/>
      <w:pPr>
        <w:tabs>
          <w:tab w:val="num" w:pos="720"/>
        </w:tabs>
        <w:ind w:left="720" w:hanging="360"/>
      </w:pPr>
    </w:lvl>
    <w:lvl w:ilvl="1" w:tplc="06DA3ADA" w:tentative="1">
      <w:start w:val="1"/>
      <w:numFmt w:val="decimal"/>
      <w:lvlText w:val="%2."/>
      <w:lvlJc w:val="left"/>
      <w:pPr>
        <w:tabs>
          <w:tab w:val="num" w:pos="1440"/>
        </w:tabs>
        <w:ind w:left="1440" w:hanging="360"/>
      </w:pPr>
    </w:lvl>
    <w:lvl w:ilvl="2" w:tplc="3D6A8664" w:tentative="1">
      <w:start w:val="1"/>
      <w:numFmt w:val="decimal"/>
      <w:lvlText w:val="%3."/>
      <w:lvlJc w:val="left"/>
      <w:pPr>
        <w:tabs>
          <w:tab w:val="num" w:pos="2160"/>
        </w:tabs>
        <w:ind w:left="2160" w:hanging="360"/>
      </w:pPr>
    </w:lvl>
    <w:lvl w:ilvl="3" w:tplc="30D47F8E" w:tentative="1">
      <w:start w:val="1"/>
      <w:numFmt w:val="decimal"/>
      <w:lvlText w:val="%4."/>
      <w:lvlJc w:val="left"/>
      <w:pPr>
        <w:tabs>
          <w:tab w:val="num" w:pos="2880"/>
        </w:tabs>
        <w:ind w:left="2880" w:hanging="360"/>
      </w:pPr>
    </w:lvl>
    <w:lvl w:ilvl="4" w:tplc="FB9C24CE" w:tentative="1">
      <w:start w:val="1"/>
      <w:numFmt w:val="decimal"/>
      <w:lvlText w:val="%5."/>
      <w:lvlJc w:val="left"/>
      <w:pPr>
        <w:tabs>
          <w:tab w:val="num" w:pos="3600"/>
        </w:tabs>
        <w:ind w:left="3600" w:hanging="360"/>
      </w:pPr>
    </w:lvl>
    <w:lvl w:ilvl="5" w:tplc="4324236C" w:tentative="1">
      <w:start w:val="1"/>
      <w:numFmt w:val="decimal"/>
      <w:lvlText w:val="%6."/>
      <w:lvlJc w:val="left"/>
      <w:pPr>
        <w:tabs>
          <w:tab w:val="num" w:pos="4320"/>
        </w:tabs>
        <w:ind w:left="4320" w:hanging="360"/>
      </w:pPr>
    </w:lvl>
    <w:lvl w:ilvl="6" w:tplc="6A56EAB6" w:tentative="1">
      <w:start w:val="1"/>
      <w:numFmt w:val="decimal"/>
      <w:lvlText w:val="%7."/>
      <w:lvlJc w:val="left"/>
      <w:pPr>
        <w:tabs>
          <w:tab w:val="num" w:pos="5040"/>
        </w:tabs>
        <w:ind w:left="5040" w:hanging="360"/>
      </w:pPr>
    </w:lvl>
    <w:lvl w:ilvl="7" w:tplc="03B8E77A" w:tentative="1">
      <w:start w:val="1"/>
      <w:numFmt w:val="decimal"/>
      <w:lvlText w:val="%8."/>
      <w:lvlJc w:val="left"/>
      <w:pPr>
        <w:tabs>
          <w:tab w:val="num" w:pos="5760"/>
        </w:tabs>
        <w:ind w:left="5760" w:hanging="360"/>
      </w:pPr>
    </w:lvl>
    <w:lvl w:ilvl="8" w:tplc="E6E6A968" w:tentative="1">
      <w:start w:val="1"/>
      <w:numFmt w:val="decimal"/>
      <w:lvlText w:val="%9."/>
      <w:lvlJc w:val="left"/>
      <w:pPr>
        <w:tabs>
          <w:tab w:val="num" w:pos="6480"/>
        </w:tabs>
        <w:ind w:left="6480" w:hanging="360"/>
      </w:pPr>
    </w:lvl>
  </w:abstractNum>
  <w:abstractNum w:abstractNumId="12" w15:restartNumberingAfterBreak="0">
    <w:nsid w:val="3173547C"/>
    <w:multiLevelType w:val="singleLevel"/>
    <w:tmpl w:val="4406EFD2"/>
    <w:lvl w:ilvl="0">
      <w:start w:val="1"/>
      <w:numFmt w:val="decimal"/>
      <w:lvlText w:val="%1、"/>
      <w:legacy w:legacy="1" w:legacySpace="0" w:legacyIndent="360"/>
      <w:lvlJc w:val="left"/>
      <w:pPr>
        <w:ind w:left="360" w:hanging="360"/>
      </w:pPr>
      <w:rPr>
        <w:rFonts w:ascii="Times New Roman" w:hAnsi="Times New Roman" w:hint="default"/>
        <w:b w:val="0"/>
        <w:i w:val="0"/>
        <w:sz w:val="21"/>
        <w:u w:val="none"/>
      </w:rPr>
    </w:lvl>
  </w:abstractNum>
  <w:abstractNum w:abstractNumId="13" w15:restartNumberingAfterBreak="0">
    <w:nsid w:val="491E4E03"/>
    <w:multiLevelType w:val="hybridMultilevel"/>
    <w:tmpl w:val="63A40C18"/>
    <w:lvl w:ilvl="0" w:tplc="027A46E0">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4" w15:restartNumberingAfterBreak="0">
    <w:nsid w:val="4A061321"/>
    <w:multiLevelType w:val="multilevel"/>
    <w:tmpl w:val="51C2E436"/>
    <w:lvl w:ilvl="0">
      <w:start w:val="1"/>
      <w:numFmt w:val="decimal"/>
      <w:lvlText w:val="%1."/>
      <w:lvlJc w:val="left"/>
      <w:pPr>
        <w:ind w:left="840" w:hanging="360"/>
      </w:pPr>
      <w:rPr>
        <w:rFonts w:hint="default"/>
      </w:rPr>
    </w:lvl>
    <w:lvl w:ilvl="1">
      <w:start w:val="2"/>
      <w:numFmt w:val="decimal"/>
      <w:isLgl/>
      <w:lvlText w:val="%1.%2"/>
      <w:lvlJc w:val="left"/>
      <w:pPr>
        <w:ind w:left="900" w:hanging="4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560" w:hanging="108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1920" w:hanging="1440"/>
      </w:pPr>
      <w:rPr>
        <w:rFonts w:hint="default"/>
      </w:rPr>
    </w:lvl>
  </w:abstractNum>
  <w:abstractNum w:abstractNumId="15" w15:restartNumberingAfterBreak="0">
    <w:nsid w:val="4D4630FD"/>
    <w:multiLevelType w:val="hybridMultilevel"/>
    <w:tmpl w:val="07AEF614"/>
    <w:lvl w:ilvl="0" w:tplc="E2EC099E">
      <w:start w:val="1"/>
      <w:numFmt w:val="bullet"/>
      <w:lvlText w:val=""/>
      <w:lvlJc w:val="left"/>
      <w:pPr>
        <w:tabs>
          <w:tab w:val="num" w:pos="720"/>
        </w:tabs>
        <w:ind w:left="720" w:hanging="360"/>
      </w:pPr>
      <w:rPr>
        <w:rFonts w:ascii="Wingdings" w:hAnsi="Wingdings" w:hint="default"/>
      </w:rPr>
    </w:lvl>
    <w:lvl w:ilvl="1" w:tplc="744E3D72" w:tentative="1">
      <w:start w:val="1"/>
      <w:numFmt w:val="bullet"/>
      <w:lvlText w:val=""/>
      <w:lvlJc w:val="left"/>
      <w:pPr>
        <w:tabs>
          <w:tab w:val="num" w:pos="1440"/>
        </w:tabs>
        <w:ind w:left="1440" w:hanging="360"/>
      </w:pPr>
      <w:rPr>
        <w:rFonts w:ascii="Wingdings" w:hAnsi="Wingdings" w:hint="default"/>
      </w:rPr>
    </w:lvl>
    <w:lvl w:ilvl="2" w:tplc="91E2FEDC" w:tentative="1">
      <w:start w:val="1"/>
      <w:numFmt w:val="bullet"/>
      <w:lvlText w:val=""/>
      <w:lvlJc w:val="left"/>
      <w:pPr>
        <w:tabs>
          <w:tab w:val="num" w:pos="2160"/>
        </w:tabs>
        <w:ind w:left="2160" w:hanging="360"/>
      </w:pPr>
      <w:rPr>
        <w:rFonts w:ascii="Wingdings" w:hAnsi="Wingdings" w:hint="default"/>
      </w:rPr>
    </w:lvl>
    <w:lvl w:ilvl="3" w:tplc="D0CCD2A0" w:tentative="1">
      <w:start w:val="1"/>
      <w:numFmt w:val="bullet"/>
      <w:lvlText w:val=""/>
      <w:lvlJc w:val="left"/>
      <w:pPr>
        <w:tabs>
          <w:tab w:val="num" w:pos="2880"/>
        </w:tabs>
        <w:ind w:left="2880" w:hanging="360"/>
      </w:pPr>
      <w:rPr>
        <w:rFonts w:ascii="Wingdings" w:hAnsi="Wingdings" w:hint="default"/>
      </w:rPr>
    </w:lvl>
    <w:lvl w:ilvl="4" w:tplc="E6C4AD6E" w:tentative="1">
      <w:start w:val="1"/>
      <w:numFmt w:val="bullet"/>
      <w:lvlText w:val=""/>
      <w:lvlJc w:val="left"/>
      <w:pPr>
        <w:tabs>
          <w:tab w:val="num" w:pos="3600"/>
        </w:tabs>
        <w:ind w:left="3600" w:hanging="360"/>
      </w:pPr>
      <w:rPr>
        <w:rFonts w:ascii="Wingdings" w:hAnsi="Wingdings" w:hint="default"/>
      </w:rPr>
    </w:lvl>
    <w:lvl w:ilvl="5" w:tplc="E1922638" w:tentative="1">
      <w:start w:val="1"/>
      <w:numFmt w:val="bullet"/>
      <w:lvlText w:val=""/>
      <w:lvlJc w:val="left"/>
      <w:pPr>
        <w:tabs>
          <w:tab w:val="num" w:pos="4320"/>
        </w:tabs>
        <w:ind w:left="4320" w:hanging="360"/>
      </w:pPr>
      <w:rPr>
        <w:rFonts w:ascii="Wingdings" w:hAnsi="Wingdings" w:hint="default"/>
      </w:rPr>
    </w:lvl>
    <w:lvl w:ilvl="6" w:tplc="8104EFF8" w:tentative="1">
      <w:start w:val="1"/>
      <w:numFmt w:val="bullet"/>
      <w:lvlText w:val=""/>
      <w:lvlJc w:val="left"/>
      <w:pPr>
        <w:tabs>
          <w:tab w:val="num" w:pos="5040"/>
        </w:tabs>
        <w:ind w:left="5040" w:hanging="360"/>
      </w:pPr>
      <w:rPr>
        <w:rFonts w:ascii="Wingdings" w:hAnsi="Wingdings" w:hint="default"/>
      </w:rPr>
    </w:lvl>
    <w:lvl w:ilvl="7" w:tplc="C06C945C" w:tentative="1">
      <w:start w:val="1"/>
      <w:numFmt w:val="bullet"/>
      <w:lvlText w:val=""/>
      <w:lvlJc w:val="left"/>
      <w:pPr>
        <w:tabs>
          <w:tab w:val="num" w:pos="5760"/>
        </w:tabs>
        <w:ind w:left="5760" w:hanging="360"/>
      </w:pPr>
      <w:rPr>
        <w:rFonts w:ascii="Wingdings" w:hAnsi="Wingdings" w:hint="default"/>
      </w:rPr>
    </w:lvl>
    <w:lvl w:ilvl="8" w:tplc="13F05BF8"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0384644"/>
    <w:multiLevelType w:val="hybridMultilevel"/>
    <w:tmpl w:val="E0D4DF3E"/>
    <w:lvl w:ilvl="0" w:tplc="B6BCB91A">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4D93E07"/>
    <w:multiLevelType w:val="hybridMultilevel"/>
    <w:tmpl w:val="99BEA5BE"/>
    <w:lvl w:ilvl="0" w:tplc="3880E3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6F3692A"/>
    <w:multiLevelType w:val="singleLevel"/>
    <w:tmpl w:val="93EAEBC0"/>
    <w:lvl w:ilvl="0">
      <w:start w:val="1"/>
      <w:numFmt w:val="decimal"/>
      <w:lvlText w:val="%1、"/>
      <w:lvlJc w:val="left"/>
      <w:pPr>
        <w:tabs>
          <w:tab w:val="num" w:pos="720"/>
        </w:tabs>
        <w:ind w:left="720" w:hanging="360"/>
      </w:pPr>
      <w:rPr>
        <w:rFonts w:hint="eastAsia"/>
      </w:rPr>
    </w:lvl>
  </w:abstractNum>
  <w:abstractNum w:abstractNumId="19" w15:restartNumberingAfterBreak="0">
    <w:nsid w:val="5874255D"/>
    <w:multiLevelType w:val="multilevel"/>
    <w:tmpl w:val="513AA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92420F"/>
    <w:multiLevelType w:val="hybridMultilevel"/>
    <w:tmpl w:val="DBEC71F6"/>
    <w:lvl w:ilvl="0" w:tplc="4A4E21E6">
      <w:start w:val="1"/>
      <w:numFmt w:val="bullet"/>
      <w:lvlText w:val=""/>
      <w:lvlJc w:val="left"/>
      <w:pPr>
        <w:tabs>
          <w:tab w:val="num" w:pos="720"/>
        </w:tabs>
        <w:ind w:left="720" w:hanging="360"/>
      </w:pPr>
      <w:rPr>
        <w:rFonts w:ascii="Wingdings" w:hAnsi="Wingdings" w:hint="default"/>
      </w:rPr>
    </w:lvl>
    <w:lvl w:ilvl="1" w:tplc="C8FC22C6">
      <w:start w:val="1"/>
      <w:numFmt w:val="bullet"/>
      <w:lvlText w:val=""/>
      <w:lvlJc w:val="left"/>
      <w:pPr>
        <w:tabs>
          <w:tab w:val="num" w:pos="1440"/>
        </w:tabs>
        <w:ind w:left="1440" w:hanging="360"/>
      </w:pPr>
      <w:rPr>
        <w:rFonts w:ascii="Wingdings" w:hAnsi="Wingdings" w:hint="default"/>
      </w:rPr>
    </w:lvl>
    <w:lvl w:ilvl="2" w:tplc="6D748794" w:tentative="1">
      <w:start w:val="1"/>
      <w:numFmt w:val="bullet"/>
      <w:lvlText w:val=""/>
      <w:lvlJc w:val="left"/>
      <w:pPr>
        <w:tabs>
          <w:tab w:val="num" w:pos="2160"/>
        </w:tabs>
        <w:ind w:left="2160" w:hanging="360"/>
      </w:pPr>
      <w:rPr>
        <w:rFonts w:ascii="Wingdings" w:hAnsi="Wingdings" w:hint="default"/>
      </w:rPr>
    </w:lvl>
    <w:lvl w:ilvl="3" w:tplc="BD701A90" w:tentative="1">
      <w:start w:val="1"/>
      <w:numFmt w:val="bullet"/>
      <w:lvlText w:val=""/>
      <w:lvlJc w:val="left"/>
      <w:pPr>
        <w:tabs>
          <w:tab w:val="num" w:pos="2880"/>
        </w:tabs>
        <w:ind w:left="2880" w:hanging="360"/>
      </w:pPr>
      <w:rPr>
        <w:rFonts w:ascii="Wingdings" w:hAnsi="Wingdings" w:hint="default"/>
      </w:rPr>
    </w:lvl>
    <w:lvl w:ilvl="4" w:tplc="5EA2D294" w:tentative="1">
      <w:start w:val="1"/>
      <w:numFmt w:val="bullet"/>
      <w:lvlText w:val=""/>
      <w:lvlJc w:val="left"/>
      <w:pPr>
        <w:tabs>
          <w:tab w:val="num" w:pos="3600"/>
        </w:tabs>
        <w:ind w:left="3600" w:hanging="360"/>
      </w:pPr>
      <w:rPr>
        <w:rFonts w:ascii="Wingdings" w:hAnsi="Wingdings" w:hint="default"/>
      </w:rPr>
    </w:lvl>
    <w:lvl w:ilvl="5" w:tplc="088A1B4E" w:tentative="1">
      <w:start w:val="1"/>
      <w:numFmt w:val="bullet"/>
      <w:lvlText w:val=""/>
      <w:lvlJc w:val="left"/>
      <w:pPr>
        <w:tabs>
          <w:tab w:val="num" w:pos="4320"/>
        </w:tabs>
        <w:ind w:left="4320" w:hanging="360"/>
      </w:pPr>
      <w:rPr>
        <w:rFonts w:ascii="Wingdings" w:hAnsi="Wingdings" w:hint="default"/>
      </w:rPr>
    </w:lvl>
    <w:lvl w:ilvl="6" w:tplc="C36EF280" w:tentative="1">
      <w:start w:val="1"/>
      <w:numFmt w:val="bullet"/>
      <w:lvlText w:val=""/>
      <w:lvlJc w:val="left"/>
      <w:pPr>
        <w:tabs>
          <w:tab w:val="num" w:pos="5040"/>
        </w:tabs>
        <w:ind w:left="5040" w:hanging="360"/>
      </w:pPr>
      <w:rPr>
        <w:rFonts w:ascii="Wingdings" w:hAnsi="Wingdings" w:hint="default"/>
      </w:rPr>
    </w:lvl>
    <w:lvl w:ilvl="7" w:tplc="9A08CEB4" w:tentative="1">
      <w:start w:val="1"/>
      <w:numFmt w:val="bullet"/>
      <w:lvlText w:val=""/>
      <w:lvlJc w:val="left"/>
      <w:pPr>
        <w:tabs>
          <w:tab w:val="num" w:pos="5760"/>
        </w:tabs>
        <w:ind w:left="5760" w:hanging="360"/>
      </w:pPr>
      <w:rPr>
        <w:rFonts w:ascii="Wingdings" w:hAnsi="Wingdings" w:hint="default"/>
      </w:rPr>
    </w:lvl>
    <w:lvl w:ilvl="8" w:tplc="675A88F2"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93275DA"/>
    <w:multiLevelType w:val="singleLevel"/>
    <w:tmpl w:val="4406EFD2"/>
    <w:lvl w:ilvl="0">
      <w:start w:val="1"/>
      <w:numFmt w:val="decimal"/>
      <w:lvlText w:val="%1、"/>
      <w:legacy w:legacy="1" w:legacySpace="0" w:legacyIndent="360"/>
      <w:lvlJc w:val="left"/>
      <w:pPr>
        <w:ind w:left="360" w:hanging="360"/>
      </w:pPr>
      <w:rPr>
        <w:rFonts w:ascii="Times New Roman" w:hAnsi="Times New Roman" w:hint="default"/>
        <w:b w:val="0"/>
        <w:i w:val="0"/>
        <w:sz w:val="21"/>
        <w:u w:val="none"/>
      </w:rPr>
    </w:lvl>
  </w:abstractNum>
  <w:abstractNum w:abstractNumId="22" w15:restartNumberingAfterBreak="0">
    <w:nsid w:val="6C78131A"/>
    <w:multiLevelType w:val="hybridMultilevel"/>
    <w:tmpl w:val="F3EE9B42"/>
    <w:lvl w:ilvl="0" w:tplc="B620588A">
      <w:start w:val="1"/>
      <w:numFmt w:val="bullet"/>
      <w:lvlText w:val=""/>
      <w:lvlJc w:val="left"/>
      <w:pPr>
        <w:tabs>
          <w:tab w:val="num" w:pos="720"/>
        </w:tabs>
        <w:ind w:left="720" w:hanging="360"/>
      </w:pPr>
      <w:rPr>
        <w:rFonts w:ascii="Wingdings" w:hAnsi="Wingdings" w:hint="default"/>
      </w:rPr>
    </w:lvl>
    <w:lvl w:ilvl="1" w:tplc="07E2DDF2">
      <w:start w:val="1"/>
      <w:numFmt w:val="bullet"/>
      <w:lvlText w:val=""/>
      <w:lvlJc w:val="left"/>
      <w:pPr>
        <w:tabs>
          <w:tab w:val="num" w:pos="1440"/>
        </w:tabs>
        <w:ind w:left="1440" w:hanging="360"/>
      </w:pPr>
      <w:rPr>
        <w:rFonts w:ascii="Wingdings" w:hAnsi="Wingdings" w:hint="default"/>
      </w:rPr>
    </w:lvl>
    <w:lvl w:ilvl="2" w:tplc="4E4C0D58" w:tentative="1">
      <w:start w:val="1"/>
      <w:numFmt w:val="bullet"/>
      <w:lvlText w:val=""/>
      <w:lvlJc w:val="left"/>
      <w:pPr>
        <w:tabs>
          <w:tab w:val="num" w:pos="2160"/>
        </w:tabs>
        <w:ind w:left="2160" w:hanging="360"/>
      </w:pPr>
      <w:rPr>
        <w:rFonts w:ascii="Wingdings" w:hAnsi="Wingdings" w:hint="default"/>
      </w:rPr>
    </w:lvl>
    <w:lvl w:ilvl="3" w:tplc="3DE880E4" w:tentative="1">
      <w:start w:val="1"/>
      <w:numFmt w:val="bullet"/>
      <w:lvlText w:val=""/>
      <w:lvlJc w:val="left"/>
      <w:pPr>
        <w:tabs>
          <w:tab w:val="num" w:pos="2880"/>
        </w:tabs>
        <w:ind w:left="2880" w:hanging="360"/>
      </w:pPr>
      <w:rPr>
        <w:rFonts w:ascii="Wingdings" w:hAnsi="Wingdings" w:hint="default"/>
      </w:rPr>
    </w:lvl>
    <w:lvl w:ilvl="4" w:tplc="1152ED0A" w:tentative="1">
      <w:start w:val="1"/>
      <w:numFmt w:val="bullet"/>
      <w:lvlText w:val=""/>
      <w:lvlJc w:val="left"/>
      <w:pPr>
        <w:tabs>
          <w:tab w:val="num" w:pos="3600"/>
        </w:tabs>
        <w:ind w:left="3600" w:hanging="360"/>
      </w:pPr>
      <w:rPr>
        <w:rFonts w:ascii="Wingdings" w:hAnsi="Wingdings" w:hint="default"/>
      </w:rPr>
    </w:lvl>
    <w:lvl w:ilvl="5" w:tplc="536E2442" w:tentative="1">
      <w:start w:val="1"/>
      <w:numFmt w:val="bullet"/>
      <w:lvlText w:val=""/>
      <w:lvlJc w:val="left"/>
      <w:pPr>
        <w:tabs>
          <w:tab w:val="num" w:pos="4320"/>
        </w:tabs>
        <w:ind w:left="4320" w:hanging="360"/>
      </w:pPr>
      <w:rPr>
        <w:rFonts w:ascii="Wingdings" w:hAnsi="Wingdings" w:hint="default"/>
      </w:rPr>
    </w:lvl>
    <w:lvl w:ilvl="6" w:tplc="7C0C66FC" w:tentative="1">
      <w:start w:val="1"/>
      <w:numFmt w:val="bullet"/>
      <w:lvlText w:val=""/>
      <w:lvlJc w:val="left"/>
      <w:pPr>
        <w:tabs>
          <w:tab w:val="num" w:pos="5040"/>
        </w:tabs>
        <w:ind w:left="5040" w:hanging="360"/>
      </w:pPr>
      <w:rPr>
        <w:rFonts w:ascii="Wingdings" w:hAnsi="Wingdings" w:hint="default"/>
      </w:rPr>
    </w:lvl>
    <w:lvl w:ilvl="7" w:tplc="46080D36" w:tentative="1">
      <w:start w:val="1"/>
      <w:numFmt w:val="bullet"/>
      <w:lvlText w:val=""/>
      <w:lvlJc w:val="left"/>
      <w:pPr>
        <w:tabs>
          <w:tab w:val="num" w:pos="5760"/>
        </w:tabs>
        <w:ind w:left="5760" w:hanging="360"/>
      </w:pPr>
      <w:rPr>
        <w:rFonts w:ascii="Wingdings" w:hAnsi="Wingdings" w:hint="default"/>
      </w:rPr>
    </w:lvl>
    <w:lvl w:ilvl="8" w:tplc="3C1A30EC"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E045B47"/>
    <w:multiLevelType w:val="singleLevel"/>
    <w:tmpl w:val="4406EFD2"/>
    <w:lvl w:ilvl="0">
      <w:start w:val="1"/>
      <w:numFmt w:val="decimal"/>
      <w:lvlText w:val="%1、"/>
      <w:legacy w:legacy="1" w:legacySpace="0" w:legacyIndent="360"/>
      <w:lvlJc w:val="left"/>
      <w:pPr>
        <w:ind w:left="360" w:hanging="360"/>
      </w:pPr>
      <w:rPr>
        <w:rFonts w:ascii="Times New Roman" w:hAnsi="Times New Roman" w:hint="default"/>
        <w:b w:val="0"/>
        <w:i w:val="0"/>
        <w:sz w:val="21"/>
        <w:u w:val="none"/>
      </w:rPr>
    </w:lvl>
  </w:abstractNum>
  <w:abstractNum w:abstractNumId="24" w15:restartNumberingAfterBreak="0">
    <w:nsid w:val="719E09DD"/>
    <w:multiLevelType w:val="hybridMultilevel"/>
    <w:tmpl w:val="B57AC00A"/>
    <w:lvl w:ilvl="0" w:tplc="26B8D46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2EA3E97"/>
    <w:multiLevelType w:val="hybridMultilevel"/>
    <w:tmpl w:val="E8A83052"/>
    <w:lvl w:ilvl="0" w:tplc="7B2488CE">
      <w:start w:val="8"/>
      <w:numFmt w:val="decimal"/>
      <w:lvlText w:val="%1、"/>
      <w:lvlJc w:val="left"/>
      <w:pPr>
        <w:ind w:left="366" w:hanging="366"/>
      </w:pPr>
      <w:rPr>
        <w:rFonts w:eastAsia="宋体"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79C6E1C"/>
    <w:multiLevelType w:val="hybridMultilevel"/>
    <w:tmpl w:val="496E4F3E"/>
    <w:lvl w:ilvl="0" w:tplc="6C08F98E">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E4D284F"/>
    <w:multiLevelType w:val="singleLevel"/>
    <w:tmpl w:val="4406EFD2"/>
    <w:lvl w:ilvl="0">
      <w:start w:val="1"/>
      <w:numFmt w:val="decimal"/>
      <w:lvlText w:val="%1、"/>
      <w:legacy w:legacy="1" w:legacySpace="0" w:legacyIndent="360"/>
      <w:lvlJc w:val="left"/>
      <w:pPr>
        <w:ind w:left="360" w:hanging="360"/>
      </w:pPr>
      <w:rPr>
        <w:rFonts w:ascii="Times New Roman" w:hAnsi="Times New Roman" w:hint="default"/>
        <w:b w:val="0"/>
        <w:i w:val="0"/>
        <w:sz w:val="21"/>
        <w:u w:val="none"/>
      </w:rPr>
    </w:lvl>
  </w:abstractNum>
  <w:abstractNum w:abstractNumId="28" w15:restartNumberingAfterBreak="0">
    <w:nsid w:val="7F67628D"/>
    <w:multiLevelType w:val="hybridMultilevel"/>
    <w:tmpl w:val="32BCBFC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16cid:durableId="989404376">
    <w:abstractNumId w:val="27"/>
  </w:num>
  <w:num w:numId="2" w16cid:durableId="1026515422">
    <w:abstractNumId w:val="18"/>
  </w:num>
  <w:num w:numId="3" w16cid:durableId="1569028241">
    <w:abstractNumId w:val="12"/>
  </w:num>
  <w:num w:numId="4" w16cid:durableId="644509490">
    <w:abstractNumId w:val="21"/>
  </w:num>
  <w:num w:numId="5" w16cid:durableId="868687869">
    <w:abstractNumId w:val="23"/>
  </w:num>
  <w:num w:numId="6" w16cid:durableId="1876892931">
    <w:abstractNumId w:val="25"/>
  </w:num>
  <w:num w:numId="7" w16cid:durableId="1151795442">
    <w:abstractNumId w:val="24"/>
  </w:num>
  <w:num w:numId="8" w16cid:durableId="2137989160">
    <w:abstractNumId w:val="26"/>
  </w:num>
  <w:num w:numId="9" w16cid:durableId="1461653787">
    <w:abstractNumId w:val="28"/>
  </w:num>
  <w:num w:numId="10" w16cid:durableId="1545945059">
    <w:abstractNumId w:val="3"/>
  </w:num>
  <w:num w:numId="11" w16cid:durableId="997459080">
    <w:abstractNumId w:val="2"/>
  </w:num>
  <w:num w:numId="12" w16cid:durableId="324863143">
    <w:abstractNumId w:val="0"/>
  </w:num>
  <w:num w:numId="13" w16cid:durableId="70039586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77965505">
    <w:abstractNumId w:val="17"/>
  </w:num>
  <w:num w:numId="15" w16cid:durableId="2141800952">
    <w:abstractNumId w:val="16"/>
  </w:num>
  <w:num w:numId="16" w16cid:durableId="1814247807">
    <w:abstractNumId w:val="8"/>
  </w:num>
  <w:num w:numId="17" w16cid:durableId="2054844298">
    <w:abstractNumId w:val="10"/>
  </w:num>
  <w:num w:numId="18" w16cid:durableId="1250775625">
    <w:abstractNumId w:val="19"/>
  </w:num>
  <w:num w:numId="19" w16cid:durableId="2031451916">
    <w:abstractNumId w:val="11"/>
  </w:num>
  <w:num w:numId="20" w16cid:durableId="1673869610">
    <w:abstractNumId w:val="9"/>
  </w:num>
  <w:num w:numId="21" w16cid:durableId="435829289">
    <w:abstractNumId w:val="22"/>
  </w:num>
  <w:num w:numId="22" w16cid:durableId="1789347523">
    <w:abstractNumId w:val="14"/>
  </w:num>
  <w:num w:numId="23" w16cid:durableId="717436939">
    <w:abstractNumId w:val="20"/>
  </w:num>
  <w:num w:numId="24" w16cid:durableId="644892079">
    <w:abstractNumId w:val="13"/>
  </w:num>
  <w:num w:numId="25" w16cid:durableId="1254165260">
    <w:abstractNumId w:val="4"/>
  </w:num>
  <w:num w:numId="26" w16cid:durableId="163202430">
    <w:abstractNumId w:val="7"/>
  </w:num>
  <w:num w:numId="27" w16cid:durableId="1754089653">
    <w:abstractNumId w:val="6"/>
  </w:num>
  <w:num w:numId="28" w16cid:durableId="21253288">
    <w:abstractNumId w:val="5"/>
  </w:num>
  <w:num w:numId="29" w16cid:durableId="215898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4C84181"/>
    <w:rsid w:val="00007918"/>
    <w:rsid w:val="00015C57"/>
    <w:rsid w:val="00033190"/>
    <w:rsid w:val="00033DA2"/>
    <w:rsid w:val="0003796B"/>
    <w:rsid w:val="00052A9E"/>
    <w:rsid w:val="00053286"/>
    <w:rsid w:val="00056A8E"/>
    <w:rsid w:val="00060145"/>
    <w:rsid w:val="000606A9"/>
    <w:rsid w:val="00082D05"/>
    <w:rsid w:val="00097338"/>
    <w:rsid w:val="00097BCF"/>
    <w:rsid w:val="000A3073"/>
    <w:rsid w:val="000B0B3D"/>
    <w:rsid w:val="000B55BC"/>
    <w:rsid w:val="000C5C29"/>
    <w:rsid w:val="000C68D9"/>
    <w:rsid w:val="000C6FA4"/>
    <w:rsid w:val="000D2D25"/>
    <w:rsid w:val="000D6F1B"/>
    <w:rsid w:val="000E3198"/>
    <w:rsid w:val="000E598C"/>
    <w:rsid w:val="000F3EA5"/>
    <w:rsid w:val="000F4994"/>
    <w:rsid w:val="000F763B"/>
    <w:rsid w:val="001004A1"/>
    <w:rsid w:val="00102B67"/>
    <w:rsid w:val="00103D75"/>
    <w:rsid w:val="001050D8"/>
    <w:rsid w:val="00105E58"/>
    <w:rsid w:val="00106A75"/>
    <w:rsid w:val="00114235"/>
    <w:rsid w:val="00116A8F"/>
    <w:rsid w:val="00117CB7"/>
    <w:rsid w:val="0014038B"/>
    <w:rsid w:val="00143C51"/>
    <w:rsid w:val="001464E2"/>
    <w:rsid w:val="001479C7"/>
    <w:rsid w:val="0015447C"/>
    <w:rsid w:val="001560C0"/>
    <w:rsid w:val="00171A15"/>
    <w:rsid w:val="001839BE"/>
    <w:rsid w:val="001846B2"/>
    <w:rsid w:val="00187286"/>
    <w:rsid w:val="00187DD1"/>
    <w:rsid w:val="0019150C"/>
    <w:rsid w:val="0019702B"/>
    <w:rsid w:val="00197BFB"/>
    <w:rsid w:val="001A512C"/>
    <w:rsid w:val="001B054A"/>
    <w:rsid w:val="001B4CBA"/>
    <w:rsid w:val="001D4B1A"/>
    <w:rsid w:val="001D520E"/>
    <w:rsid w:val="001D5A71"/>
    <w:rsid w:val="001E26FE"/>
    <w:rsid w:val="001E376F"/>
    <w:rsid w:val="001F0912"/>
    <w:rsid w:val="001F1595"/>
    <w:rsid w:val="001F4373"/>
    <w:rsid w:val="001F7A31"/>
    <w:rsid w:val="00203979"/>
    <w:rsid w:val="00205392"/>
    <w:rsid w:val="00207E34"/>
    <w:rsid w:val="00217A61"/>
    <w:rsid w:val="00227871"/>
    <w:rsid w:val="00230795"/>
    <w:rsid w:val="00230A84"/>
    <w:rsid w:val="00233E38"/>
    <w:rsid w:val="00260431"/>
    <w:rsid w:val="002635A8"/>
    <w:rsid w:val="00264C04"/>
    <w:rsid w:val="00264D5F"/>
    <w:rsid w:val="002759D6"/>
    <w:rsid w:val="00283BDE"/>
    <w:rsid w:val="00296231"/>
    <w:rsid w:val="002A31E9"/>
    <w:rsid w:val="002C2B52"/>
    <w:rsid w:val="002C6C73"/>
    <w:rsid w:val="002D11CC"/>
    <w:rsid w:val="002F587E"/>
    <w:rsid w:val="00310B8A"/>
    <w:rsid w:val="00320841"/>
    <w:rsid w:val="0032133F"/>
    <w:rsid w:val="00335D16"/>
    <w:rsid w:val="00342628"/>
    <w:rsid w:val="00346A70"/>
    <w:rsid w:val="00350AA3"/>
    <w:rsid w:val="00351235"/>
    <w:rsid w:val="00362667"/>
    <w:rsid w:val="00364050"/>
    <w:rsid w:val="00376E24"/>
    <w:rsid w:val="00382781"/>
    <w:rsid w:val="003950F2"/>
    <w:rsid w:val="003B311F"/>
    <w:rsid w:val="003C0114"/>
    <w:rsid w:val="003C7176"/>
    <w:rsid w:val="003D2B5D"/>
    <w:rsid w:val="003D4E5C"/>
    <w:rsid w:val="003E1852"/>
    <w:rsid w:val="003E43BE"/>
    <w:rsid w:val="004015F6"/>
    <w:rsid w:val="0040545C"/>
    <w:rsid w:val="00405B0E"/>
    <w:rsid w:val="00412442"/>
    <w:rsid w:val="00414E4E"/>
    <w:rsid w:val="00415647"/>
    <w:rsid w:val="0042228D"/>
    <w:rsid w:val="004227BF"/>
    <w:rsid w:val="00422D96"/>
    <w:rsid w:val="00424778"/>
    <w:rsid w:val="00425103"/>
    <w:rsid w:val="004266B7"/>
    <w:rsid w:val="004361C6"/>
    <w:rsid w:val="004366A1"/>
    <w:rsid w:val="00437036"/>
    <w:rsid w:val="004438F4"/>
    <w:rsid w:val="0046037E"/>
    <w:rsid w:val="00464CC2"/>
    <w:rsid w:val="00470167"/>
    <w:rsid w:val="004730D1"/>
    <w:rsid w:val="004734CB"/>
    <w:rsid w:val="0048032B"/>
    <w:rsid w:val="00486790"/>
    <w:rsid w:val="00491536"/>
    <w:rsid w:val="00493FE1"/>
    <w:rsid w:val="004A3273"/>
    <w:rsid w:val="004A447C"/>
    <w:rsid w:val="004A73FA"/>
    <w:rsid w:val="004B07F6"/>
    <w:rsid w:val="004B2DA9"/>
    <w:rsid w:val="004B3A74"/>
    <w:rsid w:val="004B4755"/>
    <w:rsid w:val="004C1DFA"/>
    <w:rsid w:val="004C3B41"/>
    <w:rsid w:val="004D0933"/>
    <w:rsid w:val="004D3B05"/>
    <w:rsid w:val="004D7316"/>
    <w:rsid w:val="004D799C"/>
    <w:rsid w:val="004E359A"/>
    <w:rsid w:val="004E43B6"/>
    <w:rsid w:val="004E589A"/>
    <w:rsid w:val="004E5BCA"/>
    <w:rsid w:val="004E6484"/>
    <w:rsid w:val="004E7BE8"/>
    <w:rsid w:val="004F0EAF"/>
    <w:rsid w:val="004F35F5"/>
    <w:rsid w:val="004F3642"/>
    <w:rsid w:val="004F498E"/>
    <w:rsid w:val="004F75DF"/>
    <w:rsid w:val="0050024A"/>
    <w:rsid w:val="00500606"/>
    <w:rsid w:val="0051403D"/>
    <w:rsid w:val="0051648B"/>
    <w:rsid w:val="00524854"/>
    <w:rsid w:val="0052648B"/>
    <w:rsid w:val="00531C1E"/>
    <w:rsid w:val="00536CCE"/>
    <w:rsid w:val="00543AB5"/>
    <w:rsid w:val="00545FFD"/>
    <w:rsid w:val="00546CCE"/>
    <w:rsid w:val="00550F2D"/>
    <w:rsid w:val="005627C2"/>
    <w:rsid w:val="005662AA"/>
    <w:rsid w:val="00571BC7"/>
    <w:rsid w:val="00572778"/>
    <w:rsid w:val="0057792F"/>
    <w:rsid w:val="0058029F"/>
    <w:rsid w:val="0059173C"/>
    <w:rsid w:val="005A2DF2"/>
    <w:rsid w:val="005A6B67"/>
    <w:rsid w:val="005B4B39"/>
    <w:rsid w:val="005B583F"/>
    <w:rsid w:val="005B6617"/>
    <w:rsid w:val="005C0D3B"/>
    <w:rsid w:val="005C4FC7"/>
    <w:rsid w:val="005C65FB"/>
    <w:rsid w:val="005D1C13"/>
    <w:rsid w:val="005D2539"/>
    <w:rsid w:val="005D51CD"/>
    <w:rsid w:val="005D661F"/>
    <w:rsid w:val="005D7B77"/>
    <w:rsid w:val="005E1CEC"/>
    <w:rsid w:val="005E2A4F"/>
    <w:rsid w:val="005E37A0"/>
    <w:rsid w:val="005E4D00"/>
    <w:rsid w:val="005E514D"/>
    <w:rsid w:val="005F19D9"/>
    <w:rsid w:val="005F794D"/>
    <w:rsid w:val="006133F6"/>
    <w:rsid w:val="00613B0F"/>
    <w:rsid w:val="00613FFA"/>
    <w:rsid w:val="00626877"/>
    <w:rsid w:val="00630F5D"/>
    <w:rsid w:val="0063198C"/>
    <w:rsid w:val="00631F63"/>
    <w:rsid w:val="006405B9"/>
    <w:rsid w:val="006438C7"/>
    <w:rsid w:val="00643C94"/>
    <w:rsid w:val="006528EE"/>
    <w:rsid w:val="00652C3C"/>
    <w:rsid w:val="00656115"/>
    <w:rsid w:val="00663BC9"/>
    <w:rsid w:val="00667747"/>
    <w:rsid w:val="00670153"/>
    <w:rsid w:val="00670323"/>
    <w:rsid w:val="00675388"/>
    <w:rsid w:val="00677A25"/>
    <w:rsid w:val="0068464C"/>
    <w:rsid w:val="00686E88"/>
    <w:rsid w:val="006928B7"/>
    <w:rsid w:val="00693E7C"/>
    <w:rsid w:val="006A3307"/>
    <w:rsid w:val="006A46D1"/>
    <w:rsid w:val="006B7088"/>
    <w:rsid w:val="006C059C"/>
    <w:rsid w:val="006E4C07"/>
    <w:rsid w:val="006F410D"/>
    <w:rsid w:val="006F6D13"/>
    <w:rsid w:val="007117BD"/>
    <w:rsid w:val="00717D08"/>
    <w:rsid w:val="00721725"/>
    <w:rsid w:val="0072177F"/>
    <w:rsid w:val="00725B85"/>
    <w:rsid w:val="007267FB"/>
    <w:rsid w:val="00731567"/>
    <w:rsid w:val="007364EB"/>
    <w:rsid w:val="007403E8"/>
    <w:rsid w:val="00746D8A"/>
    <w:rsid w:val="00747CB7"/>
    <w:rsid w:val="00750CC5"/>
    <w:rsid w:val="00750E9F"/>
    <w:rsid w:val="0076070D"/>
    <w:rsid w:val="0076699E"/>
    <w:rsid w:val="0077053C"/>
    <w:rsid w:val="007706FA"/>
    <w:rsid w:val="00785A3F"/>
    <w:rsid w:val="00791C9D"/>
    <w:rsid w:val="00797109"/>
    <w:rsid w:val="007A7091"/>
    <w:rsid w:val="007B2C8A"/>
    <w:rsid w:val="007B4CA9"/>
    <w:rsid w:val="007B5B7B"/>
    <w:rsid w:val="007C0A96"/>
    <w:rsid w:val="007C33E9"/>
    <w:rsid w:val="007D69F8"/>
    <w:rsid w:val="007E1EC5"/>
    <w:rsid w:val="007E38F2"/>
    <w:rsid w:val="007E3E28"/>
    <w:rsid w:val="007E4918"/>
    <w:rsid w:val="007E5898"/>
    <w:rsid w:val="00803B02"/>
    <w:rsid w:val="00811A19"/>
    <w:rsid w:val="00814655"/>
    <w:rsid w:val="0082641B"/>
    <w:rsid w:val="00830F8E"/>
    <w:rsid w:val="008373C5"/>
    <w:rsid w:val="00843838"/>
    <w:rsid w:val="0084593E"/>
    <w:rsid w:val="00847E4F"/>
    <w:rsid w:val="008506AA"/>
    <w:rsid w:val="00852046"/>
    <w:rsid w:val="00865220"/>
    <w:rsid w:val="00875BCD"/>
    <w:rsid w:val="00877022"/>
    <w:rsid w:val="008821F7"/>
    <w:rsid w:val="00887647"/>
    <w:rsid w:val="00891DC4"/>
    <w:rsid w:val="00896A6C"/>
    <w:rsid w:val="00896B16"/>
    <w:rsid w:val="00897B8B"/>
    <w:rsid w:val="008A0C84"/>
    <w:rsid w:val="008A7C02"/>
    <w:rsid w:val="008B0F51"/>
    <w:rsid w:val="008C1628"/>
    <w:rsid w:val="008C438A"/>
    <w:rsid w:val="008D1FC8"/>
    <w:rsid w:val="008D459F"/>
    <w:rsid w:val="008D6583"/>
    <w:rsid w:val="008E7351"/>
    <w:rsid w:val="008F4862"/>
    <w:rsid w:val="008F5406"/>
    <w:rsid w:val="008F5539"/>
    <w:rsid w:val="008F6616"/>
    <w:rsid w:val="00901F7D"/>
    <w:rsid w:val="00902B36"/>
    <w:rsid w:val="009045F5"/>
    <w:rsid w:val="009059FD"/>
    <w:rsid w:val="009079A6"/>
    <w:rsid w:val="00915763"/>
    <w:rsid w:val="00922717"/>
    <w:rsid w:val="00922AEA"/>
    <w:rsid w:val="00940BB0"/>
    <w:rsid w:val="00964B5A"/>
    <w:rsid w:val="009669D8"/>
    <w:rsid w:val="009718AB"/>
    <w:rsid w:val="0097378C"/>
    <w:rsid w:val="00974C82"/>
    <w:rsid w:val="0097638A"/>
    <w:rsid w:val="00982C47"/>
    <w:rsid w:val="009961FB"/>
    <w:rsid w:val="009A2C94"/>
    <w:rsid w:val="009A3DAE"/>
    <w:rsid w:val="009A5DB0"/>
    <w:rsid w:val="009B4CCC"/>
    <w:rsid w:val="009B7281"/>
    <w:rsid w:val="009C230A"/>
    <w:rsid w:val="009C4912"/>
    <w:rsid w:val="009C54EA"/>
    <w:rsid w:val="009C6BB1"/>
    <w:rsid w:val="009E14AA"/>
    <w:rsid w:val="009F5F71"/>
    <w:rsid w:val="009F6EA7"/>
    <w:rsid w:val="00A00D0E"/>
    <w:rsid w:val="00A13EC5"/>
    <w:rsid w:val="00A16B01"/>
    <w:rsid w:val="00A20130"/>
    <w:rsid w:val="00A220CA"/>
    <w:rsid w:val="00A238D3"/>
    <w:rsid w:val="00A23942"/>
    <w:rsid w:val="00A25D68"/>
    <w:rsid w:val="00A31120"/>
    <w:rsid w:val="00A31F62"/>
    <w:rsid w:val="00A373D5"/>
    <w:rsid w:val="00A4362C"/>
    <w:rsid w:val="00A43A03"/>
    <w:rsid w:val="00A45E7F"/>
    <w:rsid w:val="00A51699"/>
    <w:rsid w:val="00A57978"/>
    <w:rsid w:val="00A623BC"/>
    <w:rsid w:val="00A63836"/>
    <w:rsid w:val="00A761E3"/>
    <w:rsid w:val="00A76E55"/>
    <w:rsid w:val="00A80C06"/>
    <w:rsid w:val="00A9067B"/>
    <w:rsid w:val="00A96B21"/>
    <w:rsid w:val="00AA3BB4"/>
    <w:rsid w:val="00AA5664"/>
    <w:rsid w:val="00AA60B6"/>
    <w:rsid w:val="00AC596D"/>
    <w:rsid w:val="00AD09BC"/>
    <w:rsid w:val="00AD722D"/>
    <w:rsid w:val="00AD7808"/>
    <w:rsid w:val="00AE2E5D"/>
    <w:rsid w:val="00AE2EB9"/>
    <w:rsid w:val="00AF0A86"/>
    <w:rsid w:val="00B06287"/>
    <w:rsid w:val="00B118F7"/>
    <w:rsid w:val="00B16DCD"/>
    <w:rsid w:val="00B20B4F"/>
    <w:rsid w:val="00B214F3"/>
    <w:rsid w:val="00B24A50"/>
    <w:rsid w:val="00B263B8"/>
    <w:rsid w:val="00B30346"/>
    <w:rsid w:val="00B30F08"/>
    <w:rsid w:val="00B356DD"/>
    <w:rsid w:val="00B3774F"/>
    <w:rsid w:val="00B42223"/>
    <w:rsid w:val="00B45BE2"/>
    <w:rsid w:val="00B5509E"/>
    <w:rsid w:val="00B75649"/>
    <w:rsid w:val="00B757F3"/>
    <w:rsid w:val="00B812A0"/>
    <w:rsid w:val="00B8489B"/>
    <w:rsid w:val="00B92E59"/>
    <w:rsid w:val="00B94313"/>
    <w:rsid w:val="00B9464C"/>
    <w:rsid w:val="00BA366F"/>
    <w:rsid w:val="00BA387B"/>
    <w:rsid w:val="00BA7251"/>
    <w:rsid w:val="00BB0A1E"/>
    <w:rsid w:val="00BB6BE2"/>
    <w:rsid w:val="00BC2825"/>
    <w:rsid w:val="00BC6174"/>
    <w:rsid w:val="00BE1D56"/>
    <w:rsid w:val="00BE312C"/>
    <w:rsid w:val="00BE54D5"/>
    <w:rsid w:val="00BE6942"/>
    <w:rsid w:val="00BE7B8E"/>
    <w:rsid w:val="00BF3F79"/>
    <w:rsid w:val="00BF5CB3"/>
    <w:rsid w:val="00BF6F2B"/>
    <w:rsid w:val="00BF7981"/>
    <w:rsid w:val="00C07FCC"/>
    <w:rsid w:val="00C2354C"/>
    <w:rsid w:val="00C23C2E"/>
    <w:rsid w:val="00C25C10"/>
    <w:rsid w:val="00C3594C"/>
    <w:rsid w:val="00C363F3"/>
    <w:rsid w:val="00C41E45"/>
    <w:rsid w:val="00C465F9"/>
    <w:rsid w:val="00C515C2"/>
    <w:rsid w:val="00C51D3D"/>
    <w:rsid w:val="00C536AB"/>
    <w:rsid w:val="00C53EB5"/>
    <w:rsid w:val="00C573E6"/>
    <w:rsid w:val="00C66D5D"/>
    <w:rsid w:val="00C71421"/>
    <w:rsid w:val="00C728A6"/>
    <w:rsid w:val="00C76A90"/>
    <w:rsid w:val="00C77829"/>
    <w:rsid w:val="00C849BF"/>
    <w:rsid w:val="00C84AEA"/>
    <w:rsid w:val="00C9087C"/>
    <w:rsid w:val="00CA0E1A"/>
    <w:rsid w:val="00CB413B"/>
    <w:rsid w:val="00CC1FE8"/>
    <w:rsid w:val="00CC24D1"/>
    <w:rsid w:val="00CD0446"/>
    <w:rsid w:val="00CD6BB5"/>
    <w:rsid w:val="00CE6F62"/>
    <w:rsid w:val="00CE7A7F"/>
    <w:rsid w:val="00CF0B91"/>
    <w:rsid w:val="00CF7A51"/>
    <w:rsid w:val="00D01DD0"/>
    <w:rsid w:val="00D021F5"/>
    <w:rsid w:val="00D05FA1"/>
    <w:rsid w:val="00D302BB"/>
    <w:rsid w:val="00D3385D"/>
    <w:rsid w:val="00D33860"/>
    <w:rsid w:val="00D35449"/>
    <w:rsid w:val="00D41E5E"/>
    <w:rsid w:val="00D544B2"/>
    <w:rsid w:val="00D6485F"/>
    <w:rsid w:val="00D671E9"/>
    <w:rsid w:val="00D67E3D"/>
    <w:rsid w:val="00D70241"/>
    <w:rsid w:val="00D7077C"/>
    <w:rsid w:val="00D73587"/>
    <w:rsid w:val="00D86A4E"/>
    <w:rsid w:val="00D8734C"/>
    <w:rsid w:val="00D9010F"/>
    <w:rsid w:val="00D93E15"/>
    <w:rsid w:val="00D968DD"/>
    <w:rsid w:val="00DB14A5"/>
    <w:rsid w:val="00DB3C1B"/>
    <w:rsid w:val="00DC5CC7"/>
    <w:rsid w:val="00DC6654"/>
    <w:rsid w:val="00DD05DE"/>
    <w:rsid w:val="00DD24B8"/>
    <w:rsid w:val="00DE0B16"/>
    <w:rsid w:val="00DE0F62"/>
    <w:rsid w:val="00DE563B"/>
    <w:rsid w:val="00DE6CB0"/>
    <w:rsid w:val="00DF768E"/>
    <w:rsid w:val="00E006A3"/>
    <w:rsid w:val="00E027C6"/>
    <w:rsid w:val="00E07910"/>
    <w:rsid w:val="00E20737"/>
    <w:rsid w:val="00E255A0"/>
    <w:rsid w:val="00E3300C"/>
    <w:rsid w:val="00E34D19"/>
    <w:rsid w:val="00E36311"/>
    <w:rsid w:val="00E4347B"/>
    <w:rsid w:val="00E43EEA"/>
    <w:rsid w:val="00E46616"/>
    <w:rsid w:val="00E46779"/>
    <w:rsid w:val="00E5120B"/>
    <w:rsid w:val="00E5273B"/>
    <w:rsid w:val="00E54D38"/>
    <w:rsid w:val="00E60D74"/>
    <w:rsid w:val="00E64BC9"/>
    <w:rsid w:val="00E65182"/>
    <w:rsid w:val="00E6747A"/>
    <w:rsid w:val="00E74869"/>
    <w:rsid w:val="00E75C3E"/>
    <w:rsid w:val="00E83668"/>
    <w:rsid w:val="00E83944"/>
    <w:rsid w:val="00E83C95"/>
    <w:rsid w:val="00E83DA9"/>
    <w:rsid w:val="00E85D96"/>
    <w:rsid w:val="00E86EB9"/>
    <w:rsid w:val="00E9003D"/>
    <w:rsid w:val="00E90556"/>
    <w:rsid w:val="00E90F6D"/>
    <w:rsid w:val="00E93B1E"/>
    <w:rsid w:val="00E96666"/>
    <w:rsid w:val="00E9726A"/>
    <w:rsid w:val="00EA2444"/>
    <w:rsid w:val="00EA68B9"/>
    <w:rsid w:val="00EB107E"/>
    <w:rsid w:val="00EB1D9C"/>
    <w:rsid w:val="00EB4034"/>
    <w:rsid w:val="00ED30C3"/>
    <w:rsid w:val="00ED3F08"/>
    <w:rsid w:val="00EE3128"/>
    <w:rsid w:val="00EE7F02"/>
    <w:rsid w:val="00EF0951"/>
    <w:rsid w:val="00EF6B20"/>
    <w:rsid w:val="00F02496"/>
    <w:rsid w:val="00F02DCA"/>
    <w:rsid w:val="00F0381F"/>
    <w:rsid w:val="00F11FB0"/>
    <w:rsid w:val="00F173E2"/>
    <w:rsid w:val="00F20DC6"/>
    <w:rsid w:val="00F263B5"/>
    <w:rsid w:val="00F27870"/>
    <w:rsid w:val="00F279A4"/>
    <w:rsid w:val="00F3323D"/>
    <w:rsid w:val="00F33264"/>
    <w:rsid w:val="00F33C03"/>
    <w:rsid w:val="00F36056"/>
    <w:rsid w:val="00F4570D"/>
    <w:rsid w:val="00F45786"/>
    <w:rsid w:val="00F45B5C"/>
    <w:rsid w:val="00F46772"/>
    <w:rsid w:val="00F53AE3"/>
    <w:rsid w:val="00F613B1"/>
    <w:rsid w:val="00F64D9E"/>
    <w:rsid w:val="00F66603"/>
    <w:rsid w:val="00F801CB"/>
    <w:rsid w:val="00F84C41"/>
    <w:rsid w:val="00F91884"/>
    <w:rsid w:val="00FA5F83"/>
    <w:rsid w:val="00FC028C"/>
    <w:rsid w:val="00FC0510"/>
    <w:rsid w:val="00FC7629"/>
    <w:rsid w:val="00FD0DAB"/>
    <w:rsid w:val="00FE541C"/>
    <w:rsid w:val="00FE6177"/>
    <w:rsid w:val="00FE6B94"/>
    <w:rsid w:val="00FF1340"/>
    <w:rsid w:val="00FF4A97"/>
    <w:rsid w:val="24C84181"/>
    <w:rsid w:val="388F3BDA"/>
    <w:rsid w:val="571040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BFC60F"/>
  <w15:docId w15:val="{0526F8B3-862E-4686-917F-AC7D0601F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99"/>
    <w:lsdException w:name="Colorful Grid Accent 1" w:uiPriority="99"/>
    <w:lsdException w:name="Light Shading Accent 2" w:uiPriority="99"/>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pPr>
      <w:tabs>
        <w:tab w:val="center" w:pos="4153"/>
        <w:tab w:val="right" w:pos="8306"/>
      </w:tabs>
      <w:snapToGrid w:val="0"/>
      <w:jc w:val="left"/>
    </w:pPr>
    <w:rPr>
      <w:sz w:val="18"/>
    </w:rPr>
  </w:style>
  <w:style w:type="paragraph" w:styleId="a5">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table" w:styleId="a6">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7">
    <w:name w:val="代码段"/>
    <w:basedOn w:val="a"/>
    <w:link w:val="Char"/>
    <w:qFormat/>
    <w:rsid w:val="00205392"/>
    <w:pPr>
      <w:spacing w:line="240" w:lineRule="atLeast"/>
      <w:ind w:firstLine="420"/>
      <w:jc w:val="left"/>
    </w:pPr>
    <w:rPr>
      <w:rFonts w:ascii="仿宋_GB2312" w:eastAsia="仿宋_GB2312" w:hAnsi="宋体"/>
      <w:szCs w:val="21"/>
      <w:lang w:val="x-none" w:eastAsia="x-none"/>
    </w:rPr>
  </w:style>
  <w:style w:type="character" w:customStyle="1" w:styleId="Char">
    <w:name w:val="代码段 Char"/>
    <w:link w:val="a7"/>
    <w:rsid w:val="00205392"/>
    <w:rPr>
      <w:rFonts w:ascii="仿宋_GB2312" w:eastAsia="仿宋_GB2312" w:hAnsi="宋体" w:cs="Times New Roman"/>
      <w:kern w:val="2"/>
      <w:sz w:val="21"/>
      <w:szCs w:val="21"/>
      <w:lang w:val="x-none" w:eastAsia="x-none"/>
    </w:rPr>
  </w:style>
  <w:style w:type="paragraph" w:customStyle="1" w:styleId="-11">
    <w:name w:val="彩色列表 - 着色 11"/>
    <w:basedOn w:val="a"/>
    <w:uiPriority w:val="99"/>
    <w:rsid w:val="004366A1"/>
    <w:pPr>
      <w:ind w:firstLineChars="200" w:firstLine="420"/>
    </w:pPr>
  </w:style>
  <w:style w:type="character" w:customStyle="1" w:styleId="a4">
    <w:name w:val="页脚 字符"/>
    <w:link w:val="a3"/>
    <w:uiPriority w:val="99"/>
    <w:rsid w:val="006A3307"/>
    <w:rPr>
      <w:kern w:val="2"/>
      <w:sz w:val="18"/>
      <w:szCs w:val="24"/>
    </w:rPr>
  </w:style>
  <w:style w:type="character" w:styleId="a8">
    <w:name w:val="Strong"/>
    <w:uiPriority w:val="22"/>
    <w:qFormat/>
    <w:rsid w:val="001F1595"/>
    <w:rPr>
      <w:b/>
      <w:bCs/>
    </w:rPr>
  </w:style>
  <w:style w:type="character" w:customStyle="1" w:styleId="CharChar">
    <w:name w:val="代码段 Char Char"/>
    <w:rsid w:val="00033190"/>
    <w:rPr>
      <w:rFonts w:ascii="仿宋_GB2312" w:eastAsia="仿宋_GB2312" w:hAnsi="宋体"/>
      <w:kern w:val="2"/>
      <w:sz w:val="21"/>
      <w:szCs w:val="21"/>
    </w:rPr>
  </w:style>
  <w:style w:type="character" w:styleId="a9">
    <w:name w:val="Hyperlink"/>
    <w:rsid w:val="00DD24B8"/>
    <w:rPr>
      <w:color w:val="0000FF"/>
      <w:u w:val="single"/>
    </w:rPr>
  </w:style>
  <w:style w:type="character" w:styleId="aa">
    <w:name w:val="FollowedHyperlink"/>
    <w:semiHidden/>
    <w:unhideWhenUsed/>
    <w:rsid w:val="004266B7"/>
    <w:rPr>
      <w:color w:val="954F72"/>
      <w:u w:val="single"/>
    </w:rPr>
  </w:style>
  <w:style w:type="paragraph" w:styleId="ab">
    <w:name w:val="Date"/>
    <w:basedOn w:val="a"/>
    <w:next w:val="a"/>
    <w:link w:val="ac"/>
    <w:rsid w:val="0052648B"/>
    <w:rPr>
      <w:rFonts w:ascii="Times New Roman" w:hAnsi="Times New Roman"/>
      <w:sz w:val="24"/>
      <w:szCs w:val="20"/>
    </w:rPr>
  </w:style>
  <w:style w:type="character" w:customStyle="1" w:styleId="ac">
    <w:name w:val="日期 字符"/>
    <w:link w:val="ab"/>
    <w:rsid w:val="0052648B"/>
    <w:rPr>
      <w:rFonts w:ascii="Times New Roman" w:hAnsi="Times New Roman"/>
      <w:kern w:val="2"/>
      <w:sz w:val="24"/>
    </w:rPr>
  </w:style>
  <w:style w:type="character" w:styleId="ad">
    <w:name w:val="annotation reference"/>
    <w:rsid w:val="0052648B"/>
    <w:rPr>
      <w:sz w:val="21"/>
      <w:szCs w:val="21"/>
    </w:rPr>
  </w:style>
  <w:style w:type="paragraph" w:styleId="ae">
    <w:name w:val="annotation text"/>
    <w:basedOn w:val="a"/>
    <w:link w:val="af"/>
    <w:rsid w:val="0052648B"/>
    <w:pPr>
      <w:jc w:val="left"/>
    </w:pPr>
    <w:rPr>
      <w:rFonts w:ascii="Times New Roman" w:hAnsi="Times New Roman"/>
      <w:szCs w:val="20"/>
    </w:rPr>
  </w:style>
  <w:style w:type="character" w:customStyle="1" w:styleId="af">
    <w:name w:val="批注文字 字符"/>
    <w:link w:val="ae"/>
    <w:rsid w:val="0052648B"/>
    <w:rPr>
      <w:rFonts w:ascii="Times New Roman" w:hAnsi="Times New Roman"/>
      <w:kern w:val="2"/>
      <w:sz w:val="21"/>
    </w:rPr>
  </w:style>
  <w:style w:type="paragraph" w:customStyle="1" w:styleId="af0">
    <w:name w:val="列出段落"/>
    <w:basedOn w:val="a"/>
    <w:uiPriority w:val="34"/>
    <w:qFormat/>
    <w:rsid w:val="0052648B"/>
    <w:pPr>
      <w:ind w:firstLineChars="200" w:firstLine="420"/>
    </w:pPr>
    <w:rPr>
      <w:rFonts w:ascii="Times New Roman" w:hAnsi="Times New Roman"/>
      <w:szCs w:val="20"/>
    </w:rPr>
  </w:style>
  <w:style w:type="paragraph" w:styleId="af1">
    <w:name w:val="Balloon Text"/>
    <w:basedOn w:val="a"/>
    <w:link w:val="af2"/>
    <w:semiHidden/>
    <w:unhideWhenUsed/>
    <w:rsid w:val="0052648B"/>
    <w:rPr>
      <w:sz w:val="18"/>
      <w:szCs w:val="18"/>
    </w:rPr>
  </w:style>
  <w:style w:type="character" w:customStyle="1" w:styleId="af2">
    <w:name w:val="批注框文本 字符"/>
    <w:link w:val="af1"/>
    <w:semiHidden/>
    <w:rsid w:val="0052648B"/>
    <w:rPr>
      <w:kern w:val="2"/>
      <w:sz w:val="18"/>
      <w:szCs w:val="18"/>
    </w:rPr>
  </w:style>
  <w:style w:type="paragraph" w:styleId="HTML">
    <w:name w:val="HTML Preformatted"/>
    <w:basedOn w:val="a"/>
    <w:link w:val="HTML0"/>
    <w:uiPriority w:val="99"/>
    <w:semiHidden/>
    <w:unhideWhenUsed/>
    <w:rsid w:val="00C53E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link w:val="HTML"/>
    <w:uiPriority w:val="99"/>
    <w:semiHidden/>
    <w:rsid w:val="00C53EB5"/>
    <w:rPr>
      <w:rFonts w:ascii="宋体" w:hAnsi="宋体" w:cs="宋体"/>
      <w:sz w:val="24"/>
      <w:szCs w:val="24"/>
    </w:rPr>
  </w:style>
  <w:style w:type="paragraph" w:styleId="af3">
    <w:name w:val="Normal (Web)"/>
    <w:basedOn w:val="a"/>
    <w:uiPriority w:val="99"/>
    <w:semiHidden/>
    <w:unhideWhenUsed/>
    <w:rsid w:val="005B583F"/>
    <w:pPr>
      <w:widowControl/>
      <w:spacing w:before="100" w:beforeAutospacing="1" w:after="100" w:afterAutospacing="1"/>
      <w:jc w:val="left"/>
    </w:pPr>
    <w:rPr>
      <w:rFonts w:ascii="宋体" w:hAnsi="宋体" w:cs="宋体"/>
      <w:kern w:val="0"/>
      <w:sz w:val="24"/>
    </w:rPr>
  </w:style>
  <w:style w:type="character" w:customStyle="1" w:styleId="mord">
    <w:name w:val="mord"/>
    <w:basedOn w:val="a0"/>
    <w:rsid w:val="00C728A6"/>
  </w:style>
  <w:style w:type="character" w:customStyle="1" w:styleId="mopen">
    <w:name w:val="mopen"/>
    <w:basedOn w:val="a0"/>
    <w:rsid w:val="00C728A6"/>
  </w:style>
  <w:style w:type="character" w:customStyle="1" w:styleId="vlist-s">
    <w:name w:val="vlist-s"/>
    <w:basedOn w:val="a0"/>
    <w:rsid w:val="00C728A6"/>
  </w:style>
  <w:style w:type="character" w:customStyle="1" w:styleId="mclose">
    <w:name w:val="mclose"/>
    <w:basedOn w:val="a0"/>
    <w:rsid w:val="00C728A6"/>
  </w:style>
  <w:style w:type="character" w:customStyle="1" w:styleId="mbin">
    <w:name w:val="mbin"/>
    <w:basedOn w:val="a0"/>
    <w:rsid w:val="00C728A6"/>
  </w:style>
  <w:style w:type="character" w:customStyle="1" w:styleId="mrel">
    <w:name w:val="mrel"/>
    <w:basedOn w:val="a0"/>
    <w:rsid w:val="00C728A6"/>
  </w:style>
  <w:style w:type="character" w:styleId="af4">
    <w:name w:val="Placeholder Text"/>
    <w:basedOn w:val="a0"/>
    <w:uiPriority w:val="99"/>
    <w:unhideWhenUsed/>
    <w:rsid w:val="00D7077C"/>
    <w:rPr>
      <w:color w:val="808080"/>
    </w:rPr>
  </w:style>
  <w:style w:type="paragraph" w:styleId="af5">
    <w:name w:val="List Paragraph"/>
    <w:basedOn w:val="a"/>
    <w:uiPriority w:val="34"/>
    <w:qFormat/>
    <w:rsid w:val="00536CC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974169">
      <w:bodyDiv w:val="1"/>
      <w:marLeft w:val="0"/>
      <w:marRight w:val="0"/>
      <w:marTop w:val="0"/>
      <w:marBottom w:val="0"/>
      <w:divBdr>
        <w:top w:val="none" w:sz="0" w:space="0" w:color="auto"/>
        <w:left w:val="none" w:sz="0" w:space="0" w:color="auto"/>
        <w:bottom w:val="none" w:sz="0" w:space="0" w:color="auto"/>
        <w:right w:val="none" w:sz="0" w:space="0" w:color="auto"/>
      </w:divBdr>
    </w:div>
    <w:div w:id="212691616">
      <w:bodyDiv w:val="1"/>
      <w:marLeft w:val="0"/>
      <w:marRight w:val="0"/>
      <w:marTop w:val="0"/>
      <w:marBottom w:val="0"/>
      <w:divBdr>
        <w:top w:val="none" w:sz="0" w:space="0" w:color="auto"/>
        <w:left w:val="none" w:sz="0" w:space="0" w:color="auto"/>
        <w:bottom w:val="none" w:sz="0" w:space="0" w:color="auto"/>
        <w:right w:val="none" w:sz="0" w:space="0" w:color="auto"/>
      </w:divBdr>
    </w:div>
    <w:div w:id="220989645">
      <w:bodyDiv w:val="1"/>
      <w:marLeft w:val="0"/>
      <w:marRight w:val="0"/>
      <w:marTop w:val="0"/>
      <w:marBottom w:val="0"/>
      <w:divBdr>
        <w:top w:val="none" w:sz="0" w:space="0" w:color="auto"/>
        <w:left w:val="none" w:sz="0" w:space="0" w:color="auto"/>
        <w:bottom w:val="none" w:sz="0" w:space="0" w:color="auto"/>
        <w:right w:val="none" w:sz="0" w:space="0" w:color="auto"/>
      </w:divBdr>
    </w:div>
    <w:div w:id="321273013">
      <w:bodyDiv w:val="1"/>
      <w:marLeft w:val="0"/>
      <w:marRight w:val="0"/>
      <w:marTop w:val="0"/>
      <w:marBottom w:val="0"/>
      <w:divBdr>
        <w:top w:val="none" w:sz="0" w:space="0" w:color="auto"/>
        <w:left w:val="none" w:sz="0" w:space="0" w:color="auto"/>
        <w:bottom w:val="none" w:sz="0" w:space="0" w:color="auto"/>
        <w:right w:val="none" w:sz="0" w:space="0" w:color="auto"/>
      </w:divBdr>
      <w:divsChild>
        <w:div w:id="597374646">
          <w:marLeft w:val="806"/>
          <w:marRight w:val="0"/>
          <w:marTop w:val="0"/>
          <w:marBottom w:val="0"/>
          <w:divBdr>
            <w:top w:val="none" w:sz="0" w:space="0" w:color="auto"/>
            <w:left w:val="none" w:sz="0" w:space="0" w:color="auto"/>
            <w:bottom w:val="none" w:sz="0" w:space="0" w:color="auto"/>
            <w:right w:val="none" w:sz="0" w:space="0" w:color="auto"/>
          </w:divBdr>
        </w:div>
        <w:div w:id="1860467925">
          <w:marLeft w:val="806"/>
          <w:marRight w:val="0"/>
          <w:marTop w:val="0"/>
          <w:marBottom w:val="0"/>
          <w:divBdr>
            <w:top w:val="none" w:sz="0" w:space="0" w:color="auto"/>
            <w:left w:val="none" w:sz="0" w:space="0" w:color="auto"/>
            <w:bottom w:val="none" w:sz="0" w:space="0" w:color="auto"/>
            <w:right w:val="none" w:sz="0" w:space="0" w:color="auto"/>
          </w:divBdr>
        </w:div>
      </w:divsChild>
    </w:div>
    <w:div w:id="595358996">
      <w:bodyDiv w:val="1"/>
      <w:marLeft w:val="0"/>
      <w:marRight w:val="0"/>
      <w:marTop w:val="0"/>
      <w:marBottom w:val="0"/>
      <w:divBdr>
        <w:top w:val="none" w:sz="0" w:space="0" w:color="auto"/>
        <w:left w:val="none" w:sz="0" w:space="0" w:color="auto"/>
        <w:bottom w:val="none" w:sz="0" w:space="0" w:color="auto"/>
        <w:right w:val="none" w:sz="0" w:space="0" w:color="auto"/>
      </w:divBdr>
      <w:divsChild>
        <w:div w:id="726997979">
          <w:marLeft w:val="806"/>
          <w:marRight w:val="0"/>
          <w:marTop w:val="0"/>
          <w:marBottom w:val="0"/>
          <w:divBdr>
            <w:top w:val="none" w:sz="0" w:space="0" w:color="auto"/>
            <w:left w:val="none" w:sz="0" w:space="0" w:color="auto"/>
            <w:bottom w:val="none" w:sz="0" w:space="0" w:color="auto"/>
            <w:right w:val="none" w:sz="0" w:space="0" w:color="auto"/>
          </w:divBdr>
        </w:div>
      </w:divsChild>
    </w:div>
    <w:div w:id="607854229">
      <w:bodyDiv w:val="1"/>
      <w:marLeft w:val="0"/>
      <w:marRight w:val="0"/>
      <w:marTop w:val="0"/>
      <w:marBottom w:val="0"/>
      <w:divBdr>
        <w:top w:val="none" w:sz="0" w:space="0" w:color="auto"/>
        <w:left w:val="none" w:sz="0" w:space="0" w:color="auto"/>
        <w:bottom w:val="none" w:sz="0" w:space="0" w:color="auto"/>
        <w:right w:val="none" w:sz="0" w:space="0" w:color="auto"/>
      </w:divBdr>
    </w:div>
    <w:div w:id="626666651">
      <w:bodyDiv w:val="1"/>
      <w:marLeft w:val="0"/>
      <w:marRight w:val="0"/>
      <w:marTop w:val="0"/>
      <w:marBottom w:val="0"/>
      <w:divBdr>
        <w:top w:val="none" w:sz="0" w:space="0" w:color="auto"/>
        <w:left w:val="none" w:sz="0" w:space="0" w:color="auto"/>
        <w:bottom w:val="none" w:sz="0" w:space="0" w:color="auto"/>
        <w:right w:val="none" w:sz="0" w:space="0" w:color="auto"/>
      </w:divBdr>
    </w:div>
    <w:div w:id="686248465">
      <w:bodyDiv w:val="1"/>
      <w:marLeft w:val="0"/>
      <w:marRight w:val="0"/>
      <w:marTop w:val="0"/>
      <w:marBottom w:val="0"/>
      <w:divBdr>
        <w:top w:val="none" w:sz="0" w:space="0" w:color="auto"/>
        <w:left w:val="none" w:sz="0" w:space="0" w:color="auto"/>
        <w:bottom w:val="none" w:sz="0" w:space="0" w:color="auto"/>
        <w:right w:val="none" w:sz="0" w:space="0" w:color="auto"/>
      </w:divBdr>
    </w:div>
    <w:div w:id="762150080">
      <w:bodyDiv w:val="1"/>
      <w:marLeft w:val="0"/>
      <w:marRight w:val="0"/>
      <w:marTop w:val="0"/>
      <w:marBottom w:val="0"/>
      <w:divBdr>
        <w:top w:val="none" w:sz="0" w:space="0" w:color="auto"/>
        <w:left w:val="none" w:sz="0" w:space="0" w:color="auto"/>
        <w:bottom w:val="none" w:sz="0" w:space="0" w:color="auto"/>
        <w:right w:val="none" w:sz="0" w:space="0" w:color="auto"/>
      </w:divBdr>
    </w:div>
    <w:div w:id="910115795">
      <w:bodyDiv w:val="1"/>
      <w:marLeft w:val="0"/>
      <w:marRight w:val="0"/>
      <w:marTop w:val="0"/>
      <w:marBottom w:val="0"/>
      <w:divBdr>
        <w:top w:val="none" w:sz="0" w:space="0" w:color="auto"/>
        <w:left w:val="none" w:sz="0" w:space="0" w:color="auto"/>
        <w:bottom w:val="none" w:sz="0" w:space="0" w:color="auto"/>
        <w:right w:val="none" w:sz="0" w:space="0" w:color="auto"/>
      </w:divBdr>
      <w:divsChild>
        <w:div w:id="1395855357">
          <w:marLeft w:val="1166"/>
          <w:marRight w:val="0"/>
          <w:marTop w:val="134"/>
          <w:marBottom w:val="0"/>
          <w:divBdr>
            <w:top w:val="none" w:sz="0" w:space="0" w:color="auto"/>
            <w:left w:val="none" w:sz="0" w:space="0" w:color="auto"/>
            <w:bottom w:val="none" w:sz="0" w:space="0" w:color="auto"/>
            <w:right w:val="none" w:sz="0" w:space="0" w:color="auto"/>
          </w:divBdr>
        </w:div>
        <w:div w:id="884486437">
          <w:marLeft w:val="1166"/>
          <w:marRight w:val="0"/>
          <w:marTop w:val="134"/>
          <w:marBottom w:val="0"/>
          <w:divBdr>
            <w:top w:val="none" w:sz="0" w:space="0" w:color="auto"/>
            <w:left w:val="none" w:sz="0" w:space="0" w:color="auto"/>
            <w:bottom w:val="none" w:sz="0" w:space="0" w:color="auto"/>
            <w:right w:val="none" w:sz="0" w:space="0" w:color="auto"/>
          </w:divBdr>
        </w:div>
        <w:div w:id="430899299">
          <w:marLeft w:val="1166"/>
          <w:marRight w:val="0"/>
          <w:marTop w:val="134"/>
          <w:marBottom w:val="0"/>
          <w:divBdr>
            <w:top w:val="none" w:sz="0" w:space="0" w:color="auto"/>
            <w:left w:val="none" w:sz="0" w:space="0" w:color="auto"/>
            <w:bottom w:val="none" w:sz="0" w:space="0" w:color="auto"/>
            <w:right w:val="none" w:sz="0" w:space="0" w:color="auto"/>
          </w:divBdr>
        </w:div>
        <w:div w:id="53284489">
          <w:marLeft w:val="1166"/>
          <w:marRight w:val="0"/>
          <w:marTop w:val="134"/>
          <w:marBottom w:val="0"/>
          <w:divBdr>
            <w:top w:val="none" w:sz="0" w:space="0" w:color="auto"/>
            <w:left w:val="none" w:sz="0" w:space="0" w:color="auto"/>
            <w:bottom w:val="none" w:sz="0" w:space="0" w:color="auto"/>
            <w:right w:val="none" w:sz="0" w:space="0" w:color="auto"/>
          </w:divBdr>
        </w:div>
      </w:divsChild>
    </w:div>
    <w:div w:id="928462070">
      <w:bodyDiv w:val="1"/>
      <w:marLeft w:val="0"/>
      <w:marRight w:val="0"/>
      <w:marTop w:val="0"/>
      <w:marBottom w:val="0"/>
      <w:divBdr>
        <w:top w:val="none" w:sz="0" w:space="0" w:color="auto"/>
        <w:left w:val="none" w:sz="0" w:space="0" w:color="auto"/>
        <w:bottom w:val="none" w:sz="0" w:space="0" w:color="auto"/>
        <w:right w:val="none" w:sz="0" w:space="0" w:color="auto"/>
      </w:divBdr>
      <w:divsChild>
        <w:div w:id="917859978">
          <w:marLeft w:val="1526"/>
          <w:marRight w:val="0"/>
          <w:marTop w:val="0"/>
          <w:marBottom w:val="0"/>
          <w:divBdr>
            <w:top w:val="none" w:sz="0" w:space="0" w:color="auto"/>
            <w:left w:val="none" w:sz="0" w:space="0" w:color="auto"/>
            <w:bottom w:val="none" w:sz="0" w:space="0" w:color="auto"/>
            <w:right w:val="none" w:sz="0" w:space="0" w:color="auto"/>
          </w:divBdr>
        </w:div>
        <w:div w:id="2061128672">
          <w:marLeft w:val="1526"/>
          <w:marRight w:val="0"/>
          <w:marTop w:val="0"/>
          <w:marBottom w:val="0"/>
          <w:divBdr>
            <w:top w:val="none" w:sz="0" w:space="0" w:color="auto"/>
            <w:left w:val="none" w:sz="0" w:space="0" w:color="auto"/>
            <w:bottom w:val="none" w:sz="0" w:space="0" w:color="auto"/>
            <w:right w:val="none" w:sz="0" w:space="0" w:color="auto"/>
          </w:divBdr>
        </w:div>
        <w:div w:id="174223696">
          <w:marLeft w:val="1526"/>
          <w:marRight w:val="0"/>
          <w:marTop w:val="0"/>
          <w:marBottom w:val="0"/>
          <w:divBdr>
            <w:top w:val="none" w:sz="0" w:space="0" w:color="auto"/>
            <w:left w:val="none" w:sz="0" w:space="0" w:color="auto"/>
            <w:bottom w:val="none" w:sz="0" w:space="0" w:color="auto"/>
            <w:right w:val="none" w:sz="0" w:space="0" w:color="auto"/>
          </w:divBdr>
        </w:div>
      </w:divsChild>
    </w:div>
    <w:div w:id="1079134101">
      <w:bodyDiv w:val="1"/>
      <w:marLeft w:val="0"/>
      <w:marRight w:val="0"/>
      <w:marTop w:val="0"/>
      <w:marBottom w:val="0"/>
      <w:divBdr>
        <w:top w:val="none" w:sz="0" w:space="0" w:color="auto"/>
        <w:left w:val="none" w:sz="0" w:space="0" w:color="auto"/>
        <w:bottom w:val="none" w:sz="0" w:space="0" w:color="auto"/>
        <w:right w:val="none" w:sz="0" w:space="0" w:color="auto"/>
      </w:divBdr>
    </w:div>
    <w:div w:id="1175000621">
      <w:bodyDiv w:val="1"/>
      <w:marLeft w:val="0"/>
      <w:marRight w:val="0"/>
      <w:marTop w:val="0"/>
      <w:marBottom w:val="0"/>
      <w:divBdr>
        <w:top w:val="none" w:sz="0" w:space="0" w:color="auto"/>
        <w:left w:val="none" w:sz="0" w:space="0" w:color="auto"/>
        <w:bottom w:val="none" w:sz="0" w:space="0" w:color="auto"/>
        <w:right w:val="none" w:sz="0" w:space="0" w:color="auto"/>
      </w:divBdr>
    </w:div>
    <w:div w:id="1236863958">
      <w:bodyDiv w:val="1"/>
      <w:marLeft w:val="0"/>
      <w:marRight w:val="0"/>
      <w:marTop w:val="0"/>
      <w:marBottom w:val="0"/>
      <w:divBdr>
        <w:top w:val="none" w:sz="0" w:space="0" w:color="auto"/>
        <w:left w:val="none" w:sz="0" w:space="0" w:color="auto"/>
        <w:bottom w:val="none" w:sz="0" w:space="0" w:color="auto"/>
        <w:right w:val="none" w:sz="0" w:space="0" w:color="auto"/>
      </w:divBdr>
    </w:div>
    <w:div w:id="1381057437">
      <w:bodyDiv w:val="1"/>
      <w:marLeft w:val="0"/>
      <w:marRight w:val="0"/>
      <w:marTop w:val="0"/>
      <w:marBottom w:val="0"/>
      <w:divBdr>
        <w:top w:val="none" w:sz="0" w:space="0" w:color="auto"/>
        <w:left w:val="none" w:sz="0" w:space="0" w:color="auto"/>
        <w:bottom w:val="none" w:sz="0" w:space="0" w:color="auto"/>
        <w:right w:val="none" w:sz="0" w:space="0" w:color="auto"/>
      </w:divBdr>
    </w:div>
    <w:div w:id="1453330657">
      <w:bodyDiv w:val="1"/>
      <w:marLeft w:val="0"/>
      <w:marRight w:val="0"/>
      <w:marTop w:val="0"/>
      <w:marBottom w:val="0"/>
      <w:divBdr>
        <w:top w:val="none" w:sz="0" w:space="0" w:color="auto"/>
        <w:left w:val="none" w:sz="0" w:space="0" w:color="auto"/>
        <w:bottom w:val="none" w:sz="0" w:space="0" w:color="auto"/>
        <w:right w:val="none" w:sz="0" w:space="0" w:color="auto"/>
      </w:divBdr>
    </w:div>
    <w:div w:id="1458838762">
      <w:bodyDiv w:val="1"/>
      <w:marLeft w:val="0"/>
      <w:marRight w:val="0"/>
      <w:marTop w:val="0"/>
      <w:marBottom w:val="0"/>
      <w:divBdr>
        <w:top w:val="none" w:sz="0" w:space="0" w:color="auto"/>
        <w:left w:val="none" w:sz="0" w:space="0" w:color="auto"/>
        <w:bottom w:val="none" w:sz="0" w:space="0" w:color="auto"/>
        <w:right w:val="none" w:sz="0" w:space="0" w:color="auto"/>
      </w:divBdr>
      <w:divsChild>
        <w:div w:id="753860737">
          <w:marLeft w:val="1166"/>
          <w:marRight w:val="0"/>
          <w:marTop w:val="134"/>
          <w:marBottom w:val="0"/>
          <w:divBdr>
            <w:top w:val="none" w:sz="0" w:space="0" w:color="auto"/>
            <w:left w:val="none" w:sz="0" w:space="0" w:color="auto"/>
            <w:bottom w:val="none" w:sz="0" w:space="0" w:color="auto"/>
            <w:right w:val="none" w:sz="0" w:space="0" w:color="auto"/>
          </w:divBdr>
        </w:div>
      </w:divsChild>
    </w:div>
    <w:div w:id="1613512684">
      <w:bodyDiv w:val="1"/>
      <w:marLeft w:val="0"/>
      <w:marRight w:val="0"/>
      <w:marTop w:val="0"/>
      <w:marBottom w:val="0"/>
      <w:divBdr>
        <w:top w:val="none" w:sz="0" w:space="0" w:color="auto"/>
        <w:left w:val="none" w:sz="0" w:space="0" w:color="auto"/>
        <w:bottom w:val="none" w:sz="0" w:space="0" w:color="auto"/>
        <w:right w:val="none" w:sz="0" w:space="0" w:color="auto"/>
      </w:divBdr>
      <w:divsChild>
        <w:div w:id="1505973103">
          <w:marLeft w:val="806"/>
          <w:marRight w:val="0"/>
          <w:marTop w:val="0"/>
          <w:marBottom w:val="0"/>
          <w:divBdr>
            <w:top w:val="none" w:sz="0" w:space="0" w:color="auto"/>
            <w:left w:val="none" w:sz="0" w:space="0" w:color="auto"/>
            <w:bottom w:val="none" w:sz="0" w:space="0" w:color="auto"/>
            <w:right w:val="none" w:sz="0" w:space="0" w:color="auto"/>
          </w:divBdr>
        </w:div>
        <w:div w:id="1518033719">
          <w:marLeft w:val="806"/>
          <w:marRight w:val="0"/>
          <w:marTop w:val="0"/>
          <w:marBottom w:val="0"/>
          <w:divBdr>
            <w:top w:val="none" w:sz="0" w:space="0" w:color="auto"/>
            <w:left w:val="none" w:sz="0" w:space="0" w:color="auto"/>
            <w:bottom w:val="none" w:sz="0" w:space="0" w:color="auto"/>
            <w:right w:val="none" w:sz="0" w:space="0" w:color="auto"/>
          </w:divBdr>
        </w:div>
      </w:divsChild>
    </w:div>
    <w:div w:id="1692804970">
      <w:bodyDiv w:val="1"/>
      <w:marLeft w:val="0"/>
      <w:marRight w:val="0"/>
      <w:marTop w:val="0"/>
      <w:marBottom w:val="0"/>
      <w:divBdr>
        <w:top w:val="none" w:sz="0" w:space="0" w:color="auto"/>
        <w:left w:val="none" w:sz="0" w:space="0" w:color="auto"/>
        <w:bottom w:val="none" w:sz="0" w:space="0" w:color="auto"/>
        <w:right w:val="none" w:sz="0" w:space="0" w:color="auto"/>
      </w:divBdr>
      <w:divsChild>
        <w:div w:id="193545583">
          <w:marLeft w:val="1166"/>
          <w:marRight w:val="0"/>
          <w:marTop w:val="134"/>
          <w:marBottom w:val="0"/>
          <w:divBdr>
            <w:top w:val="none" w:sz="0" w:space="0" w:color="auto"/>
            <w:left w:val="none" w:sz="0" w:space="0" w:color="auto"/>
            <w:bottom w:val="none" w:sz="0" w:space="0" w:color="auto"/>
            <w:right w:val="none" w:sz="0" w:space="0" w:color="auto"/>
          </w:divBdr>
        </w:div>
        <w:div w:id="1330013347">
          <w:marLeft w:val="1166"/>
          <w:marRight w:val="0"/>
          <w:marTop w:val="134"/>
          <w:marBottom w:val="0"/>
          <w:divBdr>
            <w:top w:val="none" w:sz="0" w:space="0" w:color="auto"/>
            <w:left w:val="none" w:sz="0" w:space="0" w:color="auto"/>
            <w:bottom w:val="none" w:sz="0" w:space="0" w:color="auto"/>
            <w:right w:val="none" w:sz="0" w:space="0" w:color="auto"/>
          </w:divBdr>
        </w:div>
      </w:divsChild>
    </w:div>
    <w:div w:id="1740900867">
      <w:bodyDiv w:val="1"/>
      <w:marLeft w:val="0"/>
      <w:marRight w:val="0"/>
      <w:marTop w:val="0"/>
      <w:marBottom w:val="0"/>
      <w:divBdr>
        <w:top w:val="none" w:sz="0" w:space="0" w:color="auto"/>
        <w:left w:val="none" w:sz="0" w:space="0" w:color="auto"/>
        <w:bottom w:val="none" w:sz="0" w:space="0" w:color="auto"/>
        <w:right w:val="none" w:sz="0" w:space="0" w:color="auto"/>
      </w:divBdr>
    </w:div>
    <w:div w:id="1805417365">
      <w:bodyDiv w:val="1"/>
      <w:marLeft w:val="0"/>
      <w:marRight w:val="0"/>
      <w:marTop w:val="0"/>
      <w:marBottom w:val="0"/>
      <w:divBdr>
        <w:top w:val="none" w:sz="0" w:space="0" w:color="auto"/>
        <w:left w:val="none" w:sz="0" w:space="0" w:color="auto"/>
        <w:bottom w:val="none" w:sz="0" w:space="0" w:color="auto"/>
        <w:right w:val="none" w:sz="0" w:space="0" w:color="auto"/>
      </w:divBdr>
      <w:divsChild>
        <w:div w:id="125781707">
          <w:blockQuote w:val="1"/>
          <w:marLeft w:val="0"/>
          <w:marRight w:val="0"/>
          <w:marTop w:val="0"/>
          <w:marBottom w:val="360"/>
          <w:divBdr>
            <w:top w:val="none" w:sz="0" w:space="0" w:color="auto"/>
            <w:left w:val="single" w:sz="48" w:space="12" w:color="DDDFE4"/>
            <w:bottom w:val="none" w:sz="0" w:space="0" w:color="auto"/>
            <w:right w:val="none" w:sz="0" w:space="0" w:color="auto"/>
          </w:divBdr>
        </w:div>
        <w:div w:id="174808339">
          <w:blockQuote w:val="1"/>
          <w:marLeft w:val="0"/>
          <w:marRight w:val="0"/>
          <w:marTop w:val="0"/>
          <w:marBottom w:val="360"/>
          <w:divBdr>
            <w:top w:val="none" w:sz="0" w:space="0" w:color="auto"/>
            <w:left w:val="single" w:sz="48" w:space="12" w:color="DDDFE4"/>
            <w:bottom w:val="none" w:sz="0" w:space="0" w:color="auto"/>
            <w:right w:val="none" w:sz="0" w:space="0" w:color="auto"/>
          </w:divBdr>
        </w:div>
        <w:div w:id="363988766">
          <w:blockQuote w:val="1"/>
          <w:marLeft w:val="0"/>
          <w:marRight w:val="0"/>
          <w:marTop w:val="0"/>
          <w:marBottom w:val="360"/>
          <w:divBdr>
            <w:top w:val="none" w:sz="0" w:space="0" w:color="auto"/>
            <w:left w:val="single" w:sz="48" w:space="12" w:color="DDDFE4"/>
            <w:bottom w:val="none" w:sz="0" w:space="0" w:color="auto"/>
            <w:right w:val="none" w:sz="0" w:space="0" w:color="auto"/>
          </w:divBdr>
        </w:div>
        <w:div w:id="1427846402">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823277460">
      <w:bodyDiv w:val="1"/>
      <w:marLeft w:val="0"/>
      <w:marRight w:val="0"/>
      <w:marTop w:val="0"/>
      <w:marBottom w:val="0"/>
      <w:divBdr>
        <w:top w:val="none" w:sz="0" w:space="0" w:color="auto"/>
        <w:left w:val="none" w:sz="0" w:space="0" w:color="auto"/>
        <w:bottom w:val="none" w:sz="0" w:space="0" w:color="auto"/>
        <w:right w:val="none" w:sz="0" w:space="0" w:color="auto"/>
      </w:divBdr>
      <w:divsChild>
        <w:div w:id="969671468">
          <w:marLeft w:val="1166"/>
          <w:marRight w:val="0"/>
          <w:marTop w:val="134"/>
          <w:marBottom w:val="0"/>
          <w:divBdr>
            <w:top w:val="none" w:sz="0" w:space="0" w:color="auto"/>
            <w:left w:val="none" w:sz="0" w:space="0" w:color="auto"/>
            <w:bottom w:val="none" w:sz="0" w:space="0" w:color="auto"/>
            <w:right w:val="none" w:sz="0" w:space="0" w:color="auto"/>
          </w:divBdr>
        </w:div>
        <w:div w:id="1554462880">
          <w:marLeft w:val="1166"/>
          <w:marRight w:val="0"/>
          <w:marTop w:val="134"/>
          <w:marBottom w:val="0"/>
          <w:divBdr>
            <w:top w:val="none" w:sz="0" w:space="0" w:color="auto"/>
            <w:left w:val="none" w:sz="0" w:space="0" w:color="auto"/>
            <w:bottom w:val="none" w:sz="0" w:space="0" w:color="auto"/>
            <w:right w:val="none" w:sz="0" w:space="0" w:color="auto"/>
          </w:divBdr>
        </w:div>
        <w:div w:id="1056011456">
          <w:marLeft w:val="1166"/>
          <w:marRight w:val="0"/>
          <w:marTop w:val="134"/>
          <w:marBottom w:val="0"/>
          <w:divBdr>
            <w:top w:val="none" w:sz="0" w:space="0" w:color="auto"/>
            <w:left w:val="none" w:sz="0" w:space="0" w:color="auto"/>
            <w:bottom w:val="none" w:sz="0" w:space="0" w:color="auto"/>
            <w:right w:val="none" w:sz="0" w:space="0" w:color="auto"/>
          </w:divBdr>
        </w:div>
        <w:div w:id="1507360259">
          <w:marLeft w:val="1166"/>
          <w:marRight w:val="0"/>
          <w:marTop w:val="134"/>
          <w:marBottom w:val="0"/>
          <w:divBdr>
            <w:top w:val="none" w:sz="0" w:space="0" w:color="auto"/>
            <w:left w:val="none" w:sz="0" w:space="0" w:color="auto"/>
            <w:bottom w:val="none" w:sz="0" w:space="0" w:color="auto"/>
            <w:right w:val="none" w:sz="0" w:space="0" w:color="auto"/>
          </w:divBdr>
        </w:div>
      </w:divsChild>
    </w:div>
    <w:div w:id="1945575997">
      <w:bodyDiv w:val="1"/>
      <w:marLeft w:val="0"/>
      <w:marRight w:val="0"/>
      <w:marTop w:val="0"/>
      <w:marBottom w:val="0"/>
      <w:divBdr>
        <w:top w:val="none" w:sz="0" w:space="0" w:color="auto"/>
        <w:left w:val="none" w:sz="0" w:space="0" w:color="auto"/>
        <w:bottom w:val="none" w:sz="0" w:space="0" w:color="auto"/>
        <w:right w:val="none" w:sz="0" w:space="0" w:color="auto"/>
      </w:divBdr>
      <w:divsChild>
        <w:div w:id="1649894153">
          <w:marLeft w:val="547"/>
          <w:marRight w:val="0"/>
          <w:marTop w:val="134"/>
          <w:marBottom w:val="0"/>
          <w:divBdr>
            <w:top w:val="none" w:sz="0" w:space="0" w:color="auto"/>
            <w:left w:val="none" w:sz="0" w:space="0" w:color="auto"/>
            <w:bottom w:val="none" w:sz="0" w:space="0" w:color="auto"/>
            <w:right w:val="none" w:sz="0" w:space="0" w:color="auto"/>
          </w:divBdr>
        </w:div>
        <w:div w:id="2089382546">
          <w:marLeft w:val="547"/>
          <w:marRight w:val="0"/>
          <w:marTop w:val="134"/>
          <w:marBottom w:val="0"/>
          <w:divBdr>
            <w:top w:val="none" w:sz="0" w:space="0" w:color="auto"/>
            <w:left w:val="none" w:sz="0" w:space="0" w:color="auto"/>
            <w:bottom w:val="none" w:sz="0" w:space="0" w:color="auto"/>
            <w:right w:val="none" w:sz="0" w:space="0" w:color="auto"/>
          </w:divBdr>
        </w:div>
      </w:divsChild>
    </w:div>
    <w:div w:id="1967467147">
      <w:bodyDiv w:val="1"/>
      <w:marLeft w:val="0"/>
      <w:marRight w:val="0"/>
      <w:marTop w:val="0"/>
      <w:marBottom w:val="0"/>
      <w:divBdr>
        <w:top w:val="none" w:sz="0" w:space="0" w:color="auto"/>
        <w:left w:val="none" w:sz="0" w:space="0" w:color="auto"/>
        <w:bottom w:val="none" w:sz="0" w:space="0" w:color="auto"/>
        <w:right w:val="none" w:sz="0" w:space="0" w:color="auto"/>
      </w:divBdr>
    </w:div>
    <w:div w:id="20253272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3449</TotalTime>
  <Pages>44</Pages>
  <Words>7712</Words>
  <Characters>43962</Characters>
  <Application>Microsoft Office Word</Application>
  <DocSecurity>0</DocSecurity>
  <Lines>366</Lines>
  <Paragraphs>103</Paragraphs>
  <ScaleCrop>false</ScaleCrop>
  <Company/>
  <LinksUpToDate>false</LinksUpToDate>
  <CharactersWithSpaces>51571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海柏 劉</cp:lastModifiedBy>
  <cp:revision>33</cp:revision>
  <dcterms:created xsi:type="dcterms:W3CDTF">2023-03-28T14:56:00Z</dcterms:created>
  <dcterms:modified xsi:type="dcterms:W3CDTF">2023-06-14T15:25:00Z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